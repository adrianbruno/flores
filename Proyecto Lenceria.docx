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7E5BCC">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360076" w:rsidRPr="00E66792" w:rsidRDefault="00360076"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360076" w:rsidRDefault="00360076" w:rsidP="00E66792">
                  <w:pPr>
                    <w:spacing w:after="0" w:line="240" w:lineRule="auto"/>
                    <w:ind w:left="142" w:right="2516"/>
                    <w:rPr>
                      <w:color w:val="E40059"/>
                      <w:sz w:val="96"/>
                      <w:szCs w:val="96"/>
                      <w:lang w:val="es-AR"/>
                    </w:rPr>
                  </w:pPr>
                  <w:r>
                    <w:rPr>
                      <w:color w:val="E40059"/>
                      <w:sz w:val="96"/>
                      <w:szCs w:val="96"/>
                      <w:lang w:val="es-AR"/>
                    </w:rPr>
                    <w:t>Mercería</w:t>
                  </w:r>
                </w:p>
                <w:p w:rsidR="00360076" w:rsidRDefault="00360076"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360076" w:rsidRPr="00E66792" w:rsidRDefault="00360076"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360076" w:rsidRPr="00BA52F0" w:rsidRDefault="00421BCA" w:rsidP="005A26BC">
                  <w:pPr>
                    <w:rPr>
                      <w:b/>
                      <w:i/>
                      <w:color w:val="E40059"/>
                      <w:sz w:val="44"/>
                    </w:rPr>
                  </w:pPr>
                  <w:r>
                    <w:rPr>
                      <w:b/>
                      <w:i/>
                      <w:color w:val="E40059"/>
                      <w:sz w:val="44"/>
                      <w:lang w:val="es-AR"/>
                    </w:rPr>
                    <w:t>Versión: 2014.12.09</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360076" w:rsidRPr="00BA52F0" w:rsidRDefault="00360076"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sidR="00133D6D">
                    <w:rPr>
                      <w:b/>
                      <w:i/>
                      <w:noProof/>
                      <w:color w:val="68007F"/>
                      <w:sz w:val="32"/>
                      <w:lang w:val="es-AR"/>
                    </w:rPr>
                    <w:t>2014</w:t>
                  </w:r>
                  <w:r w:rsidRPr="00BA52F0">
                    <w:rPr>
                      <w:b/>
                      <w:i/>
                      <w:color w:val="68007F"/>
                      <w:sz w:val="32"/>
                    </w:rPr>
                    <w:fldChar w:fldCharType="end"/>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r w:rsidR="00681111">
        <w:rPr>
          <w:lang w:val="es-AR"/>
        </w:rPr>
        <w:t>bach</w:t>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s="Verdana"/>
          <w:color w:val="000000"/>
          <w:lang w:val="es-AR"/>
        </w:rPr>
        <w:t>de la D.G.C.y E. Pcia BsAs)</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7E5BCC">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Ttul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421BCA" w:rsidRDefault="007E5BCC">
      <w:pPr>
        <w:pStyle w:val="TDC1"/>
        <w:tabs>
          <w:tab w:val="right" w:leader="dot" w:pos="9743"/>
        </w:tabs>
        <w:rPr>
          <w:rFonts w:asciiTheme="minorHAnsi" w:eastAsiaTheme="minorEastAsia" w:hAnsiTheme="minorHAnsi" w:cstheme="minorBidi"/>
          <w:noProof/>
          <w:lang w:val="es-AR" w:eastAsia="es-AR"/>
        </w:rPr>
      </w:pPr>
      <w:r w:rsidRPr="007E5BCC">
        <w:rPr>
          <w:lang w:val="es-AR"/>
        </w:rPr>
        <w:fldChar w:fldCharType="begin"/>
      </w:r>
      <w:r w:rsidR="00B26AE4" w:rsidRPr="003B6330">
        <w:rPr>
          <w:lang w:val="es-AR"/>
        </w:rPr>
        <w:instrText xml:space="preserve"> TOC \o "1-3" \h \z \u </w:instrText>
      </w:r>
      <w:r w:rsidRPr="007E5BCC">
        <w:rPr>
          <w:lang w:val="es-AR"/>
        </w:rPr>
        <w:fldChar w:fldCharType="separate"/>
      </w:r>
      <w:hyperlink w:anchor="_Toc405907606" w:history="1">
        <w:r w:rsidR="00421BCA" w:rsidRPr="00BA1792">
          <w:rPr>
            <w:rStyle w:val="Hipervnculo"/>
            <w:noProof/>
            <w:lang w:val="es-AR"/>
          </w:rPr>
          <w:t>Tema</w:t>
        </w:r>
        <w:r w:rsidR="00421BCA">
          <w:rPr>
            <w:noProof/>
            <w:webHidden/>
          </w:rPr>
          <w:tab/>
        </w:r>
        <w:r w:rsidR="00421BCA">
          <w:rPr>
            <w:noProof/>
            <w:webHidden/>
          </w:rPr>
          <w:fldChar w:fldCharType="begin"/>
        </w:r>
        <w:r w:rsidR="00421BCA">
          <w:rPr>
            <w:noProof/>
            <w:webHidden/>
          </w:rPr>
          <w:instrText xml:space="preserve"> PAGEREF _Toc405907606 \h </w:instrText>
        </w:r>
        <w:r w:rsidR="00421BCA">
          <w:rPr>
            <w:noProof/>
            <w:webHidden/>
          </w:rPr>
        </w:r>
        <w:r w:rsidR="00421BCA">
          <w:rPr>
            <w:noProof/>
            <w:webHidden/>
          </w:rPr>
          <w:fldChar w:fldCharType="separate"/>
        </w:r>
        <w:r w:rsidR="00133D6D">
          <w:rPr>
            <w:noProof/>
            <w:webHidden/>
          </w:rPr>
          <w:t>6</w:t>
        </w:r>
        <w:r w:rsidR="00421BCA">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07" w:history="1">
        <w:r w:rsidRPr="00BA1792">
          <w:rPr>
            <w:rStyle w:val="Hipervnculo"/>
            <w:rFonts w:eastAsia="Verdana"/>
            <w:noProof/>
            <w:lang w:val="es-AR"/>
          </w:rPr>
          <w:t>Agradecimientos</w:t>
        </w:r>
        <w:r>
          <w:rPr>
            <w:noProof/>
            <w:webHidden/>
          </w:rPr>
          <w:tab/>
        </w:r>
        <w:r>
          <w:rPr>
            <w:noProof/>
            <w:webHidden/>
          </w:rPr>
          <w:fldChar w:fldCharType="begin"/>
        </w:r>
        <w:r>
          <w:rPr>
            <w:noProof/>
            <w:webHidden/>
          </w:rPr>
          <w:instrText xml:space="preserve"> PAGEREF _Toc405907607 \h </w:instrText>
        </w:r>
        <w:r>
          <w:rPr>
            <w:noProof/>
            <w:webHidden/>
          </w:rPr>
        </w:r>
        <w:r>
          <w:rPr>
            <w:noProof/>
            <w:webHidden/>
          </w:rPr>
          <w:fldChar w:fldCharType="separate"/>
        </w:r>
        <w:r w:rsidR="00133D6D">
          <w:rPr>
            <w:noProof/>
            <w:webHidden/>
          </w:rPr>
          <w:t>7</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08" w:history="1">
        <w:r w:rsidRPr="00BA1792">
          <w:rPr>
            <w:rStyle w:val="Hipervnculo"/>
            <w:noProof/>
            <w:lang w:val="es-AR"/>
          </w:rPr>
          <w:t>Tema</w:t>
        </w:r>
        <w:r>
          <w:rPr>
            <w:noProof/>
            <w:webHidden/>
          </w:rPr>
          <w:tab/>
        </w:r>
        <w:r>
          <w:rPr>
            <w:noProof/>
            <w:webHidden/>
          </w:rPr>
          <w:fldChar w:fldCharType="begin"/>
        </w:r>
        <w:r>
          <w:rPr>
            <w:noProof/>
            <w:webHidden/>
          </w:rPr>
          <w:instrText xml:space="preserve"> PAGEREF _Toc405907608 \h </w:instrText>
        </w:r>
        <w:r>
          <w:rPr>
            <w:noProof/>
            <w:webHidden/>
          </w:rPr>
        </w:r>
        <w:r>
          <w:rPr>
            <w:noProof/>
            <w:webHidden/>
          </w:rPr>
          <w:fldChar w:fldCharType="separate"/>
        </w:r>
        <w:r w:rsidR="00133D6D">
          <w:rPr>
            <w:noProof/>
            <w:webHidden/>
          </w:rPr>
          <w:t>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09" w:history="1">
        <w:r w:rsidRPr="00BA1792">
          <w:rPr>
            <w:rStyle w:val="Hipervnculo"/>
            <w:noProof/>
            <w:lang w:val="es-AR"/>
          </w:rPr>
          <w:t>Introducción</w:t>
        </w:r>
        <w:r>
          <w:rPr>
            <w:noProof/>
            <w:webHidden/>
          </w:rPr>
          <w:tab/>
        </w:r>
        <w:r>
          <w:rPr>
            <w:noProof/>
            <w:webHidden/>
          </w:rPr>
          <w:fldChar w:fldCharType="begin"/>
        </w:r>
        <w:r>
          <w:rPr>
            <w:noProof/>
            <w:webHidden/>
          </w:rPr>
          <w:instrText xml:space="preserve"> PAGEREF _Toc405907609 \h </w:instrText>
        </w:r>
        <w:r>
          <w:rPr>
            <w:noProof/>
            <w:webHidden/>
          </w:rPr>
        </w:r>
        <w:r>
          <w:rPr>
            <w:noProof/>
            <w:webHidden/>
          </w:rPr>
          <w:fldChar w:fldCharType="separate"/>
        </w:r>
        <w:r w:rsidR="00133D6D">
          <w:rPr>
            <w:noProof/>
            <w:webHidden/>
          </w:rPr>
          <w:t>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0" w:history="1">
        <w:r w:rsidRPr="00BA1792">
          <w:rPr>
            <w:rStyle w:val="Hipervnculo"/>
            <w:noProof/>
            <w:lang w:val="es-AR"/>
          </w:rPr>
          <w:t>Antecedentes</w:t>
        </w:r>
        <w:r>
          <w:rPr>
            <w:noProof/>
            <w:webHidden/>
          </w:rPr>
          <w:tab/>
        </w:r>
        <w:r>
          <w:rPr>
            <w:noProof/>
            <w:webHidden/>
          </w:rPr>
          <w:fldChar w:fldCharType="begin"/>
        </w:r>
        <w:r>
          <w:rPr>
            <w:noProof/>
            <w:webHidden/>
          </w:rPr>
          <w:instrText xml:space="preserve"> PAGEREF _Toc405907610 \h </w:instrText>
        </w:r>
        <w:r>
          <w:rPr>
            <w:noProof/>
            <w:webHidden/>
          </w:rPr>
        </w:r>
        <w:r>
          <w:rPr>
            <w:noProof/>
            <w:webHidden/>
          </w:rPr>
          <w:fldChar w:fldCharType="separate"/>
        </w:r>
        <w:r w:rsidR="00133D6D">
          <w:rPr>
            <w:noProof/>
            <w:webHidden/>
          </w:rPr>
          <w:t>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1" w:history="1">
        <w:r w:rsidRPr="00BA1792">
          <w:rPr>
            <w:rStyle w:val="Hipervnculo"/>
            <w:noProof/>
            <w:lang w:val="es-AR"/>
          </w:rPr>
          <w:t>Visión</w:t>
        </w:r>
        <w:r>
          <w:rPr>
            <w:noProof/>
            <w:webHidden/>
          </w:rPr>
          <w:tab/>
        </w:r>
        <w:r>
          <w:rPr>
            <w:noProof/>
            <w:webHidden/>
          </w:rPr>
          <w:fldChar w:fldCharType="begin"/>
        </w:r>
        <w:r>
          <w:rPr>
            <w:noProof/>
            <w:webHidden/>
          </w:rPr>
          <w:instrText xml:space="preserve"> PAGEREF _Toc405907611 \h </w:instrText>
        </w:r>
        <w:r>
          <w:rPr>
            <w:noProof/>
            <w:webHidden/>
          </w:rPr>
        </w:r>
        <w:r>
          <w:rPr>
            <w:noProof/>
            <w:webHidden/>
          </w:rPr>
          <w:fldChar w:fldCharType="separate"/>
        </w:r>
        <w:r w:rsidR="00133D6D">
          <w:rPr>
            <w:noProof/>
            <w:webHidden/>
          </w:rPr>
          <w:t>9</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2" w:history="1">
        <w:r w:rsidRPr="00BA1792">
          <w:rPr>
            <w:rStyle w:val="Hipervnculo"/>
            <w:noProof/>
            <w:lang w:val="es-AR"/>
          </w:rPr>
          <w:t>Estructura Organizacional</w:t>
        </w:r>
        <w:r>
          <w:rPr>
            <w:noProof/>
            <w:webHidden/>
          </w:rPr>
          <w:tab/>
        </w:r>
        <w:r>
          <w:rPr>
            <w:noProof/>
            <w:webHidden/>
          </w:rPr>
          <w:fldChar w:fldCharType="begin"/>
        </w:r>
        <w:r>
          <w:rPr>
            <w:noProof/>
            <w:webHidden/>
          </w:rPr>
          <w:instrText xml:space="preserve"> PAGEREF _Toc405907612 \h </w:instrText>
        </w:r>
        <w:r>
          <w:rPr>
            <w:noProof/>
            <w:webHidden/>
          </w:rPr>
        </w:r>
        <w:r>
          <w:rPr>
            <w:noProof/>
            <w:webHidden/>
          </w:rPr>
          <w:fldChar w:fldCharType="separate"/>
        </w:r>
        <w:r w:rsidR="00133D6D">
          <w:rPr>
            <w:noProof/>
            <w:webHidden/>
          </w:rPr>
          <w:t>9</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3" w:history="1">
        <w:r w:rsidRPr="00BA1792">
          <w:rPr>
            <w:rStyle w:val="Hipervnculo"/>
            <w:noProof/>
            <w:lang w:val="es-AR"/>
          </w:rPr>
          <w:t>Identificación del problema</w:t>
        </w:r>
        <w:r>
          <w:rPr>
            <w:noProof/>
            <w:webHidden/>
          </w:rPr>
          <w:tab/>
        </w:r>
        <w:r>
          <w:rPr>
            <w:noProof/>
            <w:webHidden/>
          </w:rPr>
          <w:fldChar w:fldCharType="begin"/>
        </w:r>
        <w:r>
          <w:rPr>
            <w:noProof/>
            <w:webHidden/>
          </w:rPr>
          <w:instrText xml:space="preserve"> PAGEREF _Toc405907613 \h </w:instrText>
        </w:r>
        <w:r>
          <w:rPr>
            <w:noProof/>
            <w:webHidden/>
          </w:rPr>
        </w:r>
        <w:r>
          <w:rPr>
            <w:noProof/>
            <w:webHidden/>
          </w:rPr>
          <w:fldChar w:fldCharType="separate"/>
        </w:r>
        <w:r w:rsidR="00133D6D">
          <w:rPr>
            <w:noProof/>
            <w:webHidden/>
          </w:rPr>
          <w:t>9</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14" w:history="1">
        <w:r w:rsidRPr="00BA1792">
          <w:rPr>
            <w:rStyle w:val="Hipervnculo"/>
            <w:noProof/>
            <w:lang w:val="es-AR"/>
          </w:rPr>
          <w:t>Análisis FODA</w:t>
        </w:r>
        <w:r>
          <w:rPr>
            <w:noProof/>
            <w:webHidden/>
          </w:rPr>
          <w:tab/>
        </w:r>
        <w:r>
          <w:rPr>
            <w:noProof/>
            <w:webHidden/>
          </w:rPr>
          <w:fldChar w:fldCharType="begin"/>
        </w:r>
        <w:r>
          <w:rPr>
            <w:noProof/>
            <w:webHidden/>
          </w:rPr>
          <w:instrText xml:space="preserve"> PAGEREF _Toc405907614 \h </w:instrText>
        </w:r>
        <w:r>
          <w:rPr>
            <w:noProof/>
            <w:webHidden/>
          </w:rPr>
        </w:r>
        <w:r>
          <w:rPr>
            <w:noProof/>
            <w:webHidden/>
          </w:rPr>
          <w:fldChar w:fldCharType="separate"/>
        </w:r>
        <w:r w:rsidR="00133D6D">
          <w:rPr>
            <w:noProof/>
            <w:webHidden/>
          </w:rPr>
          <w:t>10</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5" w:history="1">
        <w:r w:rsidRPr="00BA1792">
          <w:rPr>
            <w:rStyle w:val="Hipervnculo"/>
            <w:noProof/>
            <w:lang w:val="es-AR"/>
          </w:rPr>
          <w:t>Objetivos</w:t>
        </w:r>
        <w:r>
          <w:rPr>
            <w:noProof/>
            <w:webHidden/>
          </w:rPr>
          <w:tab/>
        </w:r>
        <w:r>
          <w:rPr>
            <w:noProof/>
            <w:webHidden/>
          </w:rPr>
          <w:fldChar w:fldCharType="begin"/>
        </w:r>
        <w:r>
          <w:rPr>
            <w:noProof/>
            <w:webHidden/>
          </w:rPr>
          <w:instrText xml:space="preserve"> PAGEREF _Toc405907615 \h </w:instrText>
        </w:r>
        <w:r>
          <w:rPr>
            <w:noProof/>
            <w:webHidden/>
          </w:rPr>
        </w:r>
        <w:r>
          <w:rPr>
            <w:noProof/>
            <w:webHidden/>
          </w:rPr>
          <w:fldChar w:fldCharType="separate"/>
        </w:r>
        <w:r w:rsidR="00133D6D">
          <w:rPr>
            <w:noProof/>
            <w:webHidden/>
          </w:rPr>
          <w:t>10</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16" w:history="1">
        <w:r w:rsidRPr="00BA1792">
          <w:rPr>
            <w:rStyle w:val="Hipervnculo"/>
            <w:noProof/>
            <w:lang w:val="es-AR"/>
          </w:rPr>
          <w:t>Generales</w:t>
        </w:r>
        <w:r>
          <w:rPr>
            <w:noProof/>
            <w:webHidden/>
          </w:rPr>
          <w:tab/>
        </w:r>
        <w:r>
          <w:rPr>
            <w:noProof/>
            <w:webHidden/>
          </w:rPr>
          <w:fldChar w:fldCharType="begin"/>
        </w:r>
        <w:r>
          <w:rPr>
            <w:noProof/>
            <w:webHidden/>
          </w:rPr>
          <w:instrText xml:space="preserve"> PAGEREF _Toc405907616 \h </w:instrText>
        </w:r>
        <w:r>
          <w:rPr>
            <w:noProof/>
            <w:webHidden/>
          </w:rPr>
        </w:r>
        <w:r>
          <w:rPr>
            <w:noProof/>
            <w:webHidden/>
          </w:rPr>
          <w:fldChar w:fldCharType="separate"/>
        </w:r>
        <w:r w:rsidR="00133D6D">
          <w:rPr>
            <w:noProof/>
            <w:webHidden/>
          </w:rPr>
          <w:t>10</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17" w:history="1">
        <w:r w:rsidRPr="00BA1792">
          <w:rPr>
            <w:rStyle w:val="Hipervnculo"/>
            <w:noProof/>
            <w:lang w:val="es-AR"/>
          </w:rPr>
          <w:t>Específicos</w:t>
        </w:r>
        <w:r>
          <w:rPr>
            <w:noProof/>
            <w:webHidden/>
          </w:rPr>
          <w:tab/>
        </w:r>
        <w:r>
          <w:rPr>
            <w:noProof/>
            <w:webHidden/>
          </w:rPr>
          <w:fldChar w:fldCharType="begin"/>
        </w:r>
        <w:r>
          <w:rPr>
            <w:noProof/>
            <w:webHidden/>
          </w:rPr>
          <w:instrText xml:space="preserve"> PAGEREF _Toc405907617 \h </w:instrText>
        </w:r>
        <w:r>
          <w:rPr>
            <w:noProof/>
            <w:webHidden/>
          </w:rPr>
        </w:r>
        <w:r>
          <w:rPr>
            <w:noProof/>
            <w:webHidden/>
          </w:rPr>
          <w:fldChar w:fldCharType="separate"/>
        </w:r>
        <w:r w:rsidR="00133D6D">
          <w:rPr>
            <w:noProof/>
            <w:webHidden/>
          </w:rPr>
          <w:t>11</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18" w:history="1">
        <w:r w:rsidRPr="00BA1792">
          <w:rPr>
            <w:rStyle w:val="Hipervnculo"/>
            <w:noProof/>
            <w:lang w:val="es-AR"/>
          </w:rPr>
          <w:t>Metodología a utilizar</w:t>
        </w:r>
        <w:r>
          <w:rPr>
            <w:noProof/>
            <w:webHidden/>
          </w:rPr>
          <w:tab/>
        </w:r>
        <w:r>
          <w:rPr>
            <w:noProof/>
            <w:webHidden/>
          </w:rPr>
          <w:fldChar w:fldCharType="begin"/>
        </w:r>
        <w:r>
          <w:rPr>
            <w:noProof/>
            <w:webHidden/>
          </w:rPr>
          <w:instrText xml:space="preserve"> PAGEREF _Toc405907618 \h </w:instrText>
        </w:r>
        <w:r>
          <w:rPr>
            <w:noProof/>
            <w:webHidden/>
          </w:rPr>
        </w:r>
        <w:r>
          <w:rPr>
            <w:noProof/>
            <w:webHidden/>
          </w:rPr>
          <w:fldChar w:fldCharType="separate"/>
        </w:r>
        <w:r w:rsidR="00133D6D">
          <w:rPr>
            <w:noProof/>
            <w:webHidden/>
          </w:rPr>
          <w:t>11</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19" w:history="1">
        <w:r w:rsidRPr="00BA1792">
          <w:rPr>
            <w:rStyle w:val="Hipervnculo"/>
            <w:noProof/>
            <w:lang w:val="es-AR"/>
          </w:rPr>
          <w:t>ETAPAS</w:t>
        </w:r>
        <w:r>
          <w:rPr>
            <w:noProof/>
            <w:webHidden/>
          </w:rPr>
          <w:tab/>
        </w:r>
        <w:r>
          <w:rPr>
            <w:noProof/>
            <w:webHidden/>
          </w:rPr>
          <w:fldChar w:fldCharType="begin"/>
        </w:r>
        <w:r>
          <w:rPr>
            <w:noProof/>
            <w:webHidden/>
          </w:rPr>
          <w:instrText xml:space="preserve"> PAGEREF _Toc405907619 \h </w:instrText>
        </w:r>
        <w:r>
          <w:rPr>
            <w:noProof/>
            <w:webHidden/>
          </w:rPr>
        </w:r>
        <w:r>
          <w:rPr>
            <w:noProof/>
            <w:webHidden/>
          </w:rPr>
          <w:fldChar w:fldCharType="separate"/>
        </w:r>
        <w:r w:rsidR="00133D6D">
          <w:rPr>
            <w:noProof/>
            <w:webHidden/>
          </w:rPr>
          <w:t>11</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20" w:history="1">
        <w:r w:rsidRPr="00BA1792">
          <w:rPr>
            <w:rStyle w:val="Hipervnculo"/>
            <w:noProof/>
            <w:lang w:val="es-AR"/>
          </w:rPr>
          <w:t>Entrevistas</w:t>
        </w:r>
        <w:r>
          <w:rPr>
            <w:noProof/>
            <w:webHidden/>
          </w:rPr>
          <w:tab/>
        </w:r>
        <w:r>
          <w:rPr>
            <w:noProof/>
            <w:webHidden/>
          </w:rPr>
          <w:fldChar w:fldCharType="begin"/>
        </w:r>
        <w:r>
          <w:rPr>
            <w:noProof/>
            <w:webHidden/>
          </w:rPr>
          <w:instrText xml:space="preserve"> PAGEREF _Toc405907620 \h </w:instrText>
        </w:r>
        <w:r>
          <w:rPr>
            <w:noProof/>
            <w:webHidden/>
          </w:rPr>
        </w:r>
        <w:r>
          <w:rPr>
            <w:noProof/>
            <w:webHidden/>
          </w:rPr>
          <w:fldChar w:fldCharType="separate"/>
        </w:r>
        <w:r w:rsidR="00133D6D">
          <w:rPr>
            <w:noProof/>
            <w:webHidden/>
          </w:rPr>
          <w:t>12</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1" w:history="1">
        <w:r w:rsidRPr="00BA1792">
          <w:rPr>
            <w:rStyle w:val="Hipervnculo"/>
            <w:rFonts w:eastAsia="Verdana"/>
            <w:noProof/>
            <w:lang w:val="es-AR"/>
          </w:rPr>
          <w:t>Etapa de Elicitación</w:t>
        </w:r>
        <w:r>
          <w:rPr>
            <w:noProof/>
            <w:webHidden/>
          </w:rPr>
          <w:tab/>
        </w:r>
        <w:r>
          <w:rPr>
            <w:noProof/>
            <w:webHidden/>
          </w:rPr>
          <w:fldChar w:fldCharType="begin"/>
        </w:r>
        <w:r>
          <w:rPr>
            <w:noProof/>
            <w:webHidden/>
          </w:rPr>
          <w:instrText xml:space="preserve"> PAGEREF _Toc405907621 \h </w:instrText>
        </w:r>
        <w:r>
          <w:rPr>
            <w:noProof/>
            <w:webHidden/>
          </w:rPr>
        </w:r>
        <w:r>
          <w:rPr>
            <w:noProof/>
            <w:webHidden/>
          </w:rPr>
          <w:fldChar w:fldCharType="separate"/>
        </w:r>
        <w:r w:rsidR="00133D6D">
          <w:rPr>
            <w:noProof/>
            <w:webHidden/>
          </w:rPr>
          <w:t>12</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2" w:history="1">
        <w:r w:rsidRPr="00BA1792">
          <w:rPr>
            <w:rStyle w:val="Hipervnculo"/>
            <w:rFonts w:eastAsia="Verdana"/>
            <w:noProof/>
            <w:lang w:val="es-AR"/>
          </w:rPr>
          <w:t>Observación</w:t>
        </w:r>
        <w:r>
          <w:rPr>
            <w:noProof/>
            <w:webHidden/>
          </w:rPr>
          <w:tab/>
        </w:r>
        <w:r>
          <w:rPr>
            <w:noProof/>
            <w:webHidden/>
          </w:rPr>
          <w:fldChar w:fldCharType="begin"/>
        </w:r>
        <w:r>
          <w:rPr>
            <w:noProof/>
            <w:webHidden/>
          </w:rPr>
          <w:instrText xml:space="preserve"> PAGEREF _Toc405907622 \h </w:instrText>
        </w:r>
        <w:r>
          <w:rPr>
            <w:noProof/>
            <w:webHidden/>
          </w:rPr>
        </w:r>
        <w:r>
          <w:rPr>
            <w:noProof/>
            <w:webHidden/>
          </w:rPr>
          <w:fldChar w:fldCharType="separate"/>
        </w:r>
        <w:r w:rsidR="00133D6D">
          <w:rPr>
            <w:noProof/>
            <w:webHidden/>
          </w:rPr>
          <w:t>12</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3" w:history="1">
        <w:r w:rsidRPr="00BA1792">
          <w:rPr>
            <w:rStyle w:val="Hipervnculo"/>
            <w:noProof/>
            <w:lang w:val="es-AR"/>
          </w:rPr>
          <w:t>Observaciones e información recolectada</w:t>
        </w:r>
        <w:r>
          <w:rPr>
            <w:noProof/>
            <w:webHidden/>
          </w:rPr>
          <w:tab/>
        </w:r>
        <w:r>
          <w:rPr>
            <w:noProof/>
            <w:webHidden/>
          </w:rPr>
          <w:fldChar w:fldCharType="begin"/>
        </w:r>
        <w:r>
          <w:rPr>
            <w:noProof/>
            <w:webHidden/>
          </w:rPr>
          <w:instrText xml:space="preserve"> PAGEREF _Toc405907623 \h </w:instrText>
        </w:r>
        <w:r>
          <w:rPr>
            <w:noProof/>
            <w:webHidden/>
          </w:rPr>
        </w:r>
        <w:r>
          <w:rPr>
            <w:noProof/>
            <w:webHidden/>
          </w:rPr>
          <w:fldChar w:fldCharType="separate"/>
        </w:r>
        <w:r w:rsidR="00133D6D">
          <w:rPr>
            <w:noProof/>
            <w:webHidden/>
          </w:rPr>
          <w:t>12</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24" w:history="1">
        <w:r w:rsidRPr="00BA1792">
          <w:rPr>
            <w:rStyle w:val="Hipervnculo"/>
            <w:noProof/>
            <w:lang w:val="es-AR"/>
          </w:rPr>
          <w:t>Análisis de Documentación</w:t>
        </w:r>
        <w:r>
          <w:rPr>
            <w:noProof/>
            <w:webHidden/>
          </w:rPr>
          <w:tab/>
        </w:r>
        <w:r>
          <w:rPr>
            <w:noProof/>
            <w:webHidden/>
          </w:rPr>
          <w:fldChar w:fldCharType="begin"/>
        </w:r>
        <w:r>
          <w:rPr>
            <w:noProof/>
            <w:webHidden/>
          </w:rPr>
          <w:instrText xml:space="preserve"> PAGEREF _Toc405907624 \h </w:instrText>
        </w:r>
        <w:r>
          <w:rPr>
            <w:noProof/>
            <w:webHidden/>
          </w:rPr>
        </w:r>
        <w:r>
          <w:rPr>
            <w:noProof/>
            <w:webHidden/>
          </w:rPr>
          <w:fldChar w:fldCharType="separate"/>
        </w:r>
        <w:r w:rsidR="00133D6D">
          <w:rPr>
            <w:noProof/>
            <w:webHidden/>
          </w:rPr>
          <w:t>14</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5" w:history="1">
        <w:r w:rsidRPr="00BA1792">
          <w:rPr>
            <w:rStyle w:val="Hipervnculo"/>
            <w:noProof/>
            <w:lang w:val="es-AR"/>
          </w:rPr>
          <w:t>Documentación interna</w:t>
        </w:r>
        <w:r>
          <w:rPr>
            <w:noProof/>
            <w:webHidden/>
          </w:rPr>
          <w:tab/>
        </w:r>
        <w:r>
          <w:rPr>
            <w:noProof/>
            <w:webHidden/>
          </w:rPr>
          <w:fldChar w:fldCharType="begin"/>
        </w:r>
        <w:r>
          <w:rPr>
            <w:noProof/>
            <w:webHidden/>
          </w:rPr>
          <w:instrText xml:space="preserve"> PAGEREF _Toc405907625 \h </w:instrText>
        </w:r>
        <w:r>
          <w:rPr>
            <w:noProof/>
            <w:webHidden/>
          </w:rPr>
        </w:r>
        <w:r>
          <w:rPr>
            <w:noProof/>
            <w:webHidden/>
          </w:rPr>
          <w:fldChar w:fldCharType="separate"/>
        </w:r>
        <w:r w:rsidR="00133D6D">
          <w:rPr>
            <w:noProof/>
            <w:webHidden/>
          </w:rPr>
          <w:t>14</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6" w:history="1">
        <w:r w:rsidRPr="00BA1792">
          <w:rPr>
            <w:rStyle w:val="Hipervnculo"/>
            <w:noProof/>
            <w:lang w:val="es-AR"/>
          </w:rPr>
          <w:t>Documentación externa</w:t>
        </w:r>
        <w:r>
          <w:rPr>
            <w:noProof/>
            <w:webHidden/>
          </w:rPr>
          <w:tab/>
        </w:r>
        <w:r>
          <w:rPr>
            <w:noProof/>
            <w:webHidden/>
          </w:rPr>
          <w:fldChar w:fldCharType="begin"/>
        </w:r>
        <w:r>
          <w:rPr>
            <w:noProof/>
            <w:webHidden/>
          </w:rPr>
          <w:instrText xml:space="preserve"> PAGEREF _Toc405907626 \h </w:instrText>
        </w:r>
        <w:r>
          <w:rPr>
            <w:noProof/>
            <w:webHidden/>
          </w:rPr>
        </w:r>
        <w:r>
          <w:rPr>
            <w:noProof/>
            <w:webHidden/>
          </w:rPr>
          <w:fldChar w:fldCharType="separate"/>
        </w:r>
        <w:r w:rsidR="00133D6D">
          <w:rPr>
            <w:noProof/>
            <w:webHidden/>
          </w:rPr>
          <w:t>15</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27" w:history="1">
        <w:r w:rsidRPr="00BA1792">
          <w:rPr>
            <w:rStyle w:val="Hipervnculo"/>
            <w:noProof/>
            <w:lang w:val="es-AR"/>
          </w:rPr>
          <w:t>Entrevistas</w:t>
        </w:r>
        <w:r>
          <w:rPr>
            <w:noProof/>
            <w:webHidden/>
          </w:rPr>
          <w:tab/>
        </w:r>
        <w:r>
          <w:rPr>
            <w:noProof/>
            <w:webHidden/>
          </w:rPr>
          <w:fldChar w:fldCharType="begin"/>
        </w:r>
        <w:r>
          <w:rPr>
            <w:noProof/>
            <w:webHidden/>
          </w:rPr>
          <w:instrText xml:space="preserve"> PAGEREF _Toc405907627 \h </w:instrText>
        </w:r>
        <w:r>
          <w:rPr>
            <w:noProof/>
            <w:webHidden/>
          </w:rPr>
        </w:r>
        <w:r>
          <w:rPr>
            <w:noProof/>
            <w:webHidden/>
          </w:rPr>
          <w:fldChar w:fldCharType="separate"/>
        </w:r>
        <w:r w:rsidR="00133D6D">
          <w:rPr>
            <w:noProof/>
            <w:webHidden/>
          </w:rPr>
          <w:t>15</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28" w:history="1">
        <w:r w:rsidRPr="00BA1792">
          <w:rPr>
            <w:rStyle w:val="Hipervnculo"/>
            <w:noProof/>
            <w:lang w:val="es-AR"/>
          </w:rPr>
          <w:t>Minuta de Reunión</w:t>
        </w:r>
        <w:r>
          <w:rPr>
            <w:noProof/>
            <w:webHidden/>
          </w:rPr>
          <w:tab/>
        </w:r>
        <w:r>
          <w:rPr>
            <w:noProof/>
            <w:webHidden/>
          </w:rPr>
          <w:fldChar w:fldCharType="begin"/>
        </w:r>
        <w:r>
          <w:rPr>
            <w:noProof/>
            <w:webHidden/>
          </w:rPr>
          <w:instrText xml:space="preserve"> PAGEREF _Toc405907628 \h </w:instrText>
        </w:r>
        <w:r>
          <w:rPr>
            <w:noProof/>
            <w:webHidden/>
          </w:rPr>
        </w:r>
        <w:r>
          <w:rPr>
            <w:noProof/>
            <w:webHidden/>
          </w:rPr>
          <w:fldChar w:fldCharType="separate"/>
        </w:r>
        <w:r w:rsidR="00133D6D">
          <w:rPr>
            <w:noProof/>
            <w:webHidden/>
          </w:rPr>
          <w:t>16</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29" w:history="1">
        <w:r w:rsidRPr="00BA1792">
          <w:rPr>
            <w:rStyle w:val="Hipervnculo"/>
            <w:noProof/>
            <w:lang w:val="es-AR"/>
          </w:rPr>
          <w:t>Temas Tratados</w:t>
        </w:r>
        <w:r>
          <w:rPr>
            <w:noProof/>
            <w:webHidden/>
          </w:rPr>
          <w:tab/>
        </w:r>
        <w:r>
          <w:rPr>
            <w:noProof/>
            <w:webHidden/>
          </w:rPr>
          <w:fldChar w:fldCharType="begin"/>
        </w:r>
        <w:r>
          <w:rPr>
            <w:noProof/>
            <w:webHidden/>
          </w:rPr>
          <w:instrText xml:space="preserve"> PAGEREF _Toc405907629 \h </w:instrText>
        </w:r>
        <w:r>
          <w:rPr>
            <w:noProof/>
            <w:webHidden/>
          </w:rPr>
        </w:r>
        <w:r>
          <w:rPr>
            <w:noProof/>
            <w:webHidden/>
          </w:rPr>
          <w:fldChar w:fldCharType="separate"/>
        </w:r>
        <w:r w:rsidR="00133D6D">
          <w:rPr>
            <w:noProof/>
            <w:webHidden/>
          </w:rPr>
          <w:t>16</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0" w:history="1">
        <w:r w:rsidRPr="00BA1792">
          <w:rPr>
            <w:rStyle w:val="Hipervnculo"/>
            <w:noProof/>
            <w:lang w:val="es-AR"/>
          </w:rPr>
          <w:t>Compra a Proveedores – Tipos de Proveedores</w:t>
        </w:r>
        <w:r>
          <w:rPr>
            <w:noProof/>
            <w:webHidden/>
          </w:rPr>
          <w:tab/>
        </w:r>
        <w:r>
          <w:rPr>
            <w:noProof/>
            <w:webHidden/>
          </w:rPr>
          <w:fldChar w:fldCharType="begin"/>
        </w:r>
        <w:r>
          <w:rPr>
            <w:noProof/>
            <w:webHidden/>
          </w:rPr>
          <w:instrText xml:space="preserve"> PAGEREF _Toc405907630 \h </w:instrText>
        </w:r>
        <w:r>
          <w:rPr>
            <w:noProof/>
            <w:webHidden/>
          </w:rPr>
        </w:r>
        <w:r>
          <w:rPr>
            <w:noProof/>
            <w:webHidden/>
          </w:rPr>
          <w:fldChar w:fldCharType="separate"/>
        </w:r>
        <w:r w:rsidR="00133D6D">
          <w:rPr>
            <w:noProof/>
            <w:webHidden/>
          </w:rPr>
          <w:t>16</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1" w:history="1">
        <w:r w:rsidRPr="00BA1792">
          <w:rPr>
            <w:rStyle w:val="Hipervnculo"/>
            <w:noProof/>
            <w:lang w:val="es-AR"/>
          </w:rPr>
          <w:t>Registro y Almacenamiento de Mercadería - Codificación</w:t>
        </w:r>
        <w:r>
          <w:rPr>
            <w:noProof/>
            <w:webHidden/>
          </w:rPr>
          <w:tab/>
        </w:r>
        <w:r>
          <w:rPr>
            <w:noProof/>
            <w:webHidden/>
          </w:rPr>
          <w:fldChar w:fldCharType="begin"/>
        </w:r>
        <w:r>
          <w:rPr>
            <w:noProof/>
            <w:webHidden/>
          </w:rPr>
          <w:instrText xml:space="preserve"> PAGEREF _Toc405907631 \h </w:instrText>
        </w:r>
        <w:r>
          <w:rPr>
            <w:noProof/>
            <w:webHidden/>
          </w:rPr>
        </w:r>
        <w:r>
          <w:rPr>
            <w:noProof/>
            <w:webHidden/>
          </w:rPr>
          <w:fldChar w:fldCharType="separate"/>
        </w:r>
        <w:r w:rsidR="00133D6D">
          <w:rPr>
            <w:noProof/>
            <w:webHidden/>
          </w:rPr>
          <w:t>17</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2" w:history="1">
        <w:r w:rsidRPr="00BA1792">
          <w:rPr>
            <w:rStyle w:val="Hipervnculo"/>
            <w:noProof/>
            <w:lang w:val="es-AR"/>
          </w:rPr>
          <w:t>Circuito de Venta</w:t>
        </w:r>
        <w:r>
          <w:rPr>
            <w:noProof/>
            <w:webHidden/>
          </w:rPr>
          <w:tab/>
        </w:r>
        <w:r>
          <w:rPr>
            <w:noProof/>
            <w:webHidden/>
          </w:rPr>
          <w:fldChar w:fldCharType="begin"/>
        </w:r>
        <w:r>
          <w:rPr>
            <w:noProof/>
            <w:webHidden/>
          </w:rPr>
          <w:instrText xml:space="preserve"> PAGEREF _Toc405907632 \h </w:instrText>
        </w:r>
        <w:r>
          <w:rPr>
            <w:noProof/>
            <w:webHidden/>
          </w:rPr>
        </w:r>
        <w:r>
          <w:rPr>
            <w:noProof/>
            <w:webHidden/>
          </w:rPr>
          <w:fldChar w:fldCharType="separate"/>
        </w:r>
        <w:r w:rsidR="00133D6D">
          <w:rPr>
            <w:noProof/>
            <w:webHidden/>
          </w:rPr>
          <w:t>17</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3" w:history="1">
        <w:r w:rsidRPr="00BA1792">
          <w:rPr>
            <w:rStyle w:val="Hipervnculo"/>
            <w:noProof/>
            <w:lang w:val="es-AR"/>
          </w:rPr>
          <w:t>Clientes – Tipos - Información</w:t>
        </w:r>
        <w:r>
          <w:rPr>
            <w:noProof/>
            <w:webHidden/>
          </w:rPr>
          <w:tab/>
        </w:r>
        <w:r>
          <w:rPr>
            <w:noProof/>
            <w:webHidden/>
          </w:rPr>
          <w:fldChar w:fldCharType="begin"/>
        </w:r>
        <w:r>
          <w:rPr>
            <w:noProof/>
            <w:webHidden/>
          </w:rPr>
          <w:instrText xml:space="preserve"> PAGEREF _Toc405907633 \h </w:instrText>
        </w:r>
        <w:r>
          <w:rPr>
            <w:noProof/>
            <w:webHidden/>
          </w:rPr>
        </w:r>
        <w:r>
          <w:rPr>
            <w:noProof/>
            <w:webHidden/>
          </w:rPr>
          <w:fldChar w:fldCharType="separate"/>
        </w:r>
        <w:r w:rsidR="00133D6D">
          <w:rPr>
            <w:noProof/>
            <w:webHidden/>
          </w:rPr>
          <w:t>18</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4" w:history="1">
        <w:r w:rsidRPr="00BA1792">
          <w:rPr>
            <w:rStyle w:val="Hipervnculo"/>
            <w:noProof/>
            <w:lang w:val="es-AR"/>
          </w:rPr>
          <w:t>Informes</w:t>
        </w:r>
        <w:r>
          <w:rPr>
            <w:noProof/>
            <w:webHidden/>
          </w:rPr>
          <w:tab/>
        </w:r>
        <w:r>
          <w:rPr>
            <w:noProof/>
            <w:webHidden/>
          </w:rPr>
          <w:fldChar w:fldCharType="begin"/>
        </w:r>
        <w:r>
          <w:rPr>
            <w:noProof/>
            <w:webHidden/>
          </w:rPr>
          <w:instrText xml:space="preserve"> PAGEREF _Toc405907634 \h </w:instrText>
        </w:r>
        <w:r>
          <w:rPr>
            <w:noProof/>
            <w:webHidden/>
          </w:rPr>
        </w:r>
        <w:r>
          <w:rPr>
            <w:noProof/>
            <w:webHidden/>
          </w:rPr>
          <w:fldChar w:fldCharType="separate"/>
        </w:r>
        <w:r w:rsidR="00133D6D">
          <w:rPr>
            <w:noProof/>
            <w:webHidden/>
          </w:rPr>
          <w:t>18</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35" w:history="1">
        <w:r w:rsidRPr="00BA1792">
          <w:rPr>
            <w:rStyle w:val="Hipervnculo"/>
            <w:noProof/>
            <w:lang w:val="es-AR"/>
          </w:rPr>
          <w:t>Usuarios del Sistema</w:t>
        </w:r>
        <w:r>
          <w:rPr>
            <w:noProof/>
            <w:webHidden/>
          </w:rPr>
          <w:tab/>
        </w:r>
        <w:r>
          <w:rPr>
            <w:noProof/>
            <w:webHidden/>
          </w:rPr>
          <w:fldChar w:fldCharType="begin"/>
        </w:r>
        <w:r>
          <w:rPr>
            <w:noProof/>
            <w:webHidden/>
          </w:rPr>
          <w:instrText xml:space="preserve"> PAGEREF _Toc405907635 \h </w:instrText>
        </w:r>
        <w:r>
          <w:rPr>
            <w:noProof/>
            <w:webHidden/>
          </w:rPr>
        </w:r>
        <w:r>
          <w:rPr>
            <w:noProof/>
            <w:webHidden/>
          </w:rPr>
          <w:fldChar w:fldCharType="separate"/>
        </w:r>
        <w:r w:rsidR="00133D6D">
          <w:rPr>
            <w:noProof/>
            <w:webHidden/>
          </w:rPr>
          <w:t>18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36" w:history="1">
        <w:r w:rsidRPr="00BA1792">
          <w:rPr>
            <w:rStyle w:val="Hipervnculo"/>
            <w:noProof/>
            <w:lang w:val="es-AR"/>
          </w:rPr>
          <w:t>Acciones Definidas</w:t>
        </w:r>
        <w:r>
          <w:rPr>
            <w:noProof/>
            <w:webHidden/>
          </w:rPr>
          <w:tab/>
        </w:r>
        <w:r>
          <w:rPr>
            <w:noProof/>
            <w:webHidden/>
          </w:rPr>
          <w:fldChar w:fldCharType="begin"/>
        </w:r>
        <w:r>
          <w:rPr>
            <w:noProof/>
            <w:webHidden/>
          </w:rPr>
          <w:instrText xml:space="preserve"> PAGEREF _Toc405907636 \h </w:instrText>
        </w:r>
        <w:r>
          <w:rPr>
            <w:noProof/>
            <w:webHidden/>
          </w:rPr>
        </w:r>
        <w:r>
          <w:rPr>
            <w:noProof/>
            <w:webHidden/>
          </w:rPr>
          <w:fldChar w:fldCharType="separate"/>
        </w:r>
        <w:r w:rsidR="00133D6D">
          <w:rPr>
            <w:noProof/>
            <w:webHidden/>
          </w:rPr>
          <w:t>18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37" w:history="1">
        <w:r w:rsidRPr="00BA1792">
          <w:rPr>
            <w:rStyle w:val="Hipervnculo"/>
            <w:noProof/>
            <w:lang w:val="es-AR"/>
          </w:rPr>
          <w:t>Próxima Reunión</w:t>
        </w:r>
        <w:r>
          <w:rPr>
            <w:noProof/>
            <w:webHidden/>
          </w:rPr>
          <w:tab/>
        </w:r>
        <w:r>
          <w:rPr>
            <w:noProof/>
            <w:webHidden/>
          </w:rPr>
          <w:fldChar w:fldCharType="begin"/>
        </w:r>
        <w:r>
          <w:rPr>
            <w:noProof/>
            <w:webHidden/>
          </w:rPr>
          <w:instrText xml:space="preserve"> PAGEREF _Toc405907637 \h </w:instrText>
        </w:r>
        <w:r>
          <w:rPr>
            <w:noProof/>
            <w:webHidden/>
          </w:rPr>
        </w:r>
        <w:r>
          <w:rPr>
            <w:noProof/>
            <w:webHidden/>
          </w:rPr>
          <w:fldChar w:fldCharType="separate"/>
        </w:r>
        <w:r w:rsidR="00133D6D">
          <w:rPr>
            <w:noProof/>
            <w:webHidden/>
          </w:rPr>
          <w:t>19</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38" w:history="1">
        <w:r w:rsidRPr="00BA1792">
          <w:rPr>
            <w:rStyle w:val="Hipervnculo"/>
            <w:noProof/>
            <w:lang w:val="es-AR"/>
          </w:rPr>
          <w:t>Temas Pendientes</w:t>
        </w:r>
        <w:r>
          <w:rPr>
            <w:noProof/>
            <w:webHidden/>
          </w:rPr>
          <w:tab/>
        </w:r>
        <w:r>
          <w:rPr>
            <w:noProof/>
            <w:webHidden/>
          </w:rPr>
          <w:fldChar w:fldCharType="begin"/>
        </w:r>
        <w:r>
          <w:rPr>
            <w:noProof/>
            <w:webHidden/>
          </w:rPr>
          <w:instrText xml:space="preserve"> PAGEREF _Toc405907638 \h </w:instrText>
        </w:r>
        <w:r>
          <w:rPr>
            <w:noProof/>
            <w:webHidden/>
          </w:rPr>
        </w:r>
        <w:r>
          <w:rPr>
            <w:noProof/>
            <w:webHidden/>
          </w:rPr>
          <w:fldChar w:fldCharType="separate"/>
        </w:r>
        <w:r w:rsidR="00133D6D">
          <w:rPr>
            <w:noProof/>
            <w:webHidden/>
          </w:rPr>
          <w:t>19</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39" w:history="1">
        <w:r w:rsidRPr="00BA1792">
          <w:rPr>
            <w:rStyle w:val="Hipervnculo"/>
            <w:noProof/>
            <w:lang w:val="es-AR"/>
          </w:rPr>
          <w:t>Requerimientos Funcionales y No Funcionales</w:t>
        </w:r>
        <w:r>
          <w:rPr>
            <w:noProof/>
            <w:webHidden/>
          </w:rPr>
          <w:tab/>
        </w:r>
        <w:r>
          <w:rPr>
            <w:noProof/>
            <w:webHidden/>
          </w:rPr>
          <w:fldChar w:fldCharType="begin"/>
        </w:r>
        <w:r>
          <w:rPr>
            <w:noProof/>
            <w:webHidden/>
          </w:rPr>
          <w:instrText xml:space="preserve"> PAGEREF _Toc405907639 \h </w:instrText>
        </w:r>
        <w:r>
          <w:rPr>
            <w:noProof/>
            <w:webHidden/>
          </w:rPr>
        </w:r>
        <w:r>
          <w:rPr>
            <w:noProof/>
            <w:webHidden/>
          </w:rPr>
          <w:fldChar w:fldCharType="separate"/>
        </w:r>
        <w:r w:rsidR="00133D6D">
          <w:rPr>
            <w:noProof/>
            <w:webHidden/>
          </w:rPr>
          <w:t>20</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40" w:history="1">
        <w:r w:rsidRPr="00BA1792">
          <w:rPr>
            <w:rStyle w:val="Hipervnculo"/>
            <w:noProof/>
          </w:rPr>
          <w:t>Funcionales</w:t>
        </w:r>
        <w:r>
          <w:rPr>
            <w:noProof/>
            <w:webHidden/>
          </w:rPr>
          <w:tab/>
        </w:r>
        <w:r>
          <w:rPr>
            <w:noProof/>
            <w:webHidden/>
          </w:rPr>
          <w:fldChar w:fldCharType="begin"/>
        </w:r>
        <w:r>
          <w:rPr>
            <w:noProof/>
            <w:webHidden/>
          </w:rPr>
          <w:instrText xml:space="preserve"> PAGEREF _Toc405907640 \h </w:instrText>
        </w:r>
        <w:r>
          <w:rPr>
            <w:noProof/>
            <w:webHidden/>
          </w:rPr>
        </w:r>
        <w:r>
          <w:rPr>
            <w:noProof/>
            <w:webHidden/>
          </w:rPr>
          <w:fldChar w:fldCharType="separate"/>
        </w:r>
        <w:r w:rsidR="00133D6D">
          <w:rPr>
            <w:noProof/>
            <w:webHidden/>
          </w:rPr>
          <w:t>20</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41" w:history="1">
        <w:r w:rsidRPr="00BA1792">
          <w:rPr>
            <w:rStyle w:val="Hipervnculo"/>
            <w:noProof/>
          </w:rPr>
          <w:t>No funcionales</w:t>
        </w:r>
        <w:r>
          <w:rPr>
            <w:noProof/>
            <w:webHidden/>
          </w:rPr>
          <w:tab/>
        </w:r>
        <w:r>
          <w:rPr>
            <w:noProof/>
            <w:webHidden/>
          </w:rPr>
          <w:fldChar w:fldCharType="begin"/>
        </w:r>
        <w:r>
          <w:rPr>
            <w:noProof/>
            <w:webHidden/>
          </w:rPr>
          <w:instrText xml:space="preserve"> PAGEREF _Toc405907641 \h </w:instrText>
        </w:r>
        <w:r>
          <w:rPr>
            <w:noProof/>
            <w:webHidden/>
          </w:rPr>
        </w:r>
        <w:r>
          <w:rPr>
            <w:noProof/>
            <w:webHidden/>
          </w:rPr>
          <w:fldChar w:fldCharType="separate"/>
        </w:r>
        <w:r w:rsidR="00133D6D">
          <w:rPr>
            <w:noProof/>
            <w:webHidden/>
          </w:rPr>
          <w:t>20</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42" w:history="1">
        <w:r w:rsidRPr="00BA1792">
          <w:rPr>
            <w:rStyle w:val="Hipervnculo"/>
            <w:noProof/>
            <w:lang w:val="es-AR"/>
          </w:rPr>
          <w:t>Organigrama</w:t>
        </w:r>
        <w:r>
          <w:rPr>
            <w:noProof/>
            <w:webHidden/>
          </w:rPr>
          <w:tab/>
        </w:r>
        <w:r>
          <w:rPr>
            <w:noProof/>
            <w:webHidden/>
          </w:rPr>
          <w:fldChar w:fldCharType="begin"/>
        </w:r>
        <w:r>
          <w:rPr>
            <w:noProof/>
            <w:webHidden/>
          </w:rPr>
          <w:instrText xml:space="preserve"> PAGEREF _Toc405907642 \h </w:instrText>
        </w:r>
        <w:r>
          <w:rPr>
            <w:noProof/>
            <w:webHidden/>
          </w:rPr>
        </w:r>
        <w:r>
          <w:rPr>
            <w:noProof/>
            <w:webHidden/>
          </w:rPr>
          <w:fldChar w:fldCharType="separate"/>
        </w:r>
        <w:r w:rsidR="00133D6D">
          <w:rPr>
            <w:noProof/>
            <w:webHidden/>
          </w:rPr>
          <w:t>21</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43" w:history="1">
        <w:r w:rsidRPr="00BA1792">
          <w:rPr>
            <w:rStyle w:val="Hipervnculo"/>
            <w:noProof/>
            <w:lang w:val="es-AR"/>
          </w:rPr>
          <w:t>Descripción de las áreas departamentales</w:t>
        </w:r>
        <w:r>
          <w:rPr>
            <w:noProof/>
            <w:webHidden/>
          </w:rPr>
          <w:tab/>
        </w:r>
        <w:r>
          <w:rPr>
            <w:noProof/>
            <w:webHidden/>
          </w:rPr>
          <w:fldChar w:fldCharType="begin"/>
        </w:r>
        <w:r>
          <w:rPr>
            <w:noProof/>
            <w:webHidden/>
          </w:rPr>
          <w:instrText xml:space="preserve"> PAGEREF _Toc405907643 \h </w:instrText>
        </w:r>
        <w:r>
          <w:rPr>
            <w:noProof/>
            <w:webHidden/>
          </w:rPr>
        </w:r>
        <w:r>
          <w:rPr>
            <w:noProof/>
            <w:webHidden/>
          </w:rPr>
          <w:fldChar w:fldCharType="separate"/>
        </w:r>
        <w:r w:rsidR="00133D6D">
          <w:rPr>
            <w:noProof/>
            <w:webHidden/>
          </w:rPr>
          <w:t>21</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44" w:history="1">
        <w:r w:rsidRPr="00BA1792">
          <w:rPr>
            <w:rStyle w:val="Hipervnculo"/>
            <w:noProof/>
            <w:lang w:val="es-AR"/>
          </w:rPr>
          <w:t>Dirección General (Gerencia)</w:t>
        </w:r>
        <w:r>
          <w:rPr>
            <w:noProof/>
            <w:webHidden/>
          </w:rPr>
          <w:tab/>
        </w:r>
        <w:r>
          <w:rPr>
            <w:noProof/>
            <w:webHidden/>
          </w:rPr>
          <w:fldChar w:fldCharType="begin"/>
        </w:r>
        <w:r>
          <w:rPr>
            <w:noProof/>
            <w:webHidden/>
          </w:rPr>
          <w:instrText xml:space="preserve"> PAGEREF _Toc405907644 \h </w:instrText>
        </w:r>
        <w:r>
          <w:rPr>
            <w:noProof/>
            <w:webHidden/>
          </w:rPr>
        </w:r>
        <w:r>
          <w:rPr>
            <w:noProof/>
            <w:webHidden/>
          </w:rPr>
          <w:fldChar w:fldCharType="separate"/>
        </w:r>
        <w:r w:rsidR="00133D6D">
          <w:rPr>
            <w:noProof/>
            <w:webHidden/>
          </w:rPr>
          <w:t>21</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45" w:history="1">
        <w:r w:rsidRPr="00BA1792">
          <w:rPr>
            <w:rStyle w:val="Hipervnculo"/>
            <w:noProof/>
            <w:lang w:val="es-AR"/>
          </w:rPr>
          <w:t>Atención al cliente (Ventas)</w:t>
        </w:r>
        <w:r>
          <w:rPr>
            <w:noProof/>
            <w:webHidden/>
          </w:rPr>
          <w:tab/>
        </w:r>
        <w:r>
          <w:rPr>
            <w:noProof/>
            <w:webHidden/>
          </w:rPr>
          <w:fldChar w:fldCharType="begin"/>
        </w:r>
        <w:r>
          <w:rPr>
            <w:noProof/>
            <w:webHidden/>
          </w:rPr>
          <w:instrText xml:space="preserve"> PAGEREF _Toc405907645 \h </w:instrText>
        </w:r>
        <w:r>
          <w:rPr>
            <w:noProof/>
            <w:webHidden/>
          </w:rPr>
        </w:r>
        <w:r>
          <w:rPr>
            <w:noProof/>
            <w:webHidden/>
          </w:rPr>
          <w:fldChar w:fldCharType="separate"/>
        </w:r>
        <w:r w:rsidR="00133D6D">
          <w:rPr>
            <w:noProof/>
            <w:webHidden/>
          </w:rPr>
          <w:t>22</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46" w:history="1">
        <w:r w:rsidRPr="00BA1792">
          <w:rPr>
            <w:rStyle w:val="Hipervnculo"/>
            <w:noProof/>
            <w:lang w:val="es-AR"/>
          </w:rPr>
          <w:t>Medición de tiempos administrativos</w:t>
        </w:r>
        <w:r>
          <w:rPr>
            <w:noProof/>
            <w:webHidden/>
          </w:rPr>
          <w:tab/>
        </w:r>
        <w:r>
          <w:rPr>
            <w:noProof/>
            <w:webHidden/>
          </w:rPr>
          <w:fldChar w:fldCharType="begin"/>
        </w:r>
        <w:r>
          <w:rPr>
            <w:noProof/>
            <w:webHidden/>
          </w:rPr>
          <w:instrText xml:space="preserve"> PAGEREF _Toc405907646 \h </w:instrText>
        </w:r>
        <w:r>
          <w:rPr>
            <w:noProof/>
            <w:webHidden/>
          </w:rPr>
        </w:r>
        <w:r>
          <w:rPr>
            <w:noProof/>
            <w:webHidden/>
          </w:rPr>
          <w:fldChar w:fldCharType="separate"/>
        </w:r>
        <w:r w:rsidR="00133D6D">
          <w:rPr>
            <w:noProof/>
            <w:webHidden/>
          </w:rPr>
          <w:t>22</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47" w:history="1">
        <w:r w:rsidRPr="00BA1792">
          <w:rPr>
            <w:rStyle w:val="Hipervnculo"/>
            <w:rFonts w:eastAsia="Verdana"/>
            <w:noProof/>
            <w:lang w:val="es-AR"/>
          </w:rPr>
          <w:t>Cursograma</w:t>
        </w:r>
        <w:r>
          <w:rPr>
            <w:noProof/>
            <w:webHidden/>
          </w:rPr>
          <w:tab/>
        </w:r>
        <w:r>
          <w:rPr>
            <w:noProof/>
            <w:webHidden/>
          </w:rPr>
          <w:fldChar w:fldCharType="begin"/>
        </w:r>
        <w:r>
          <w:rPr>
            <w:noProof/>
            <w:webHidden/>
          </w:rPr>
          <w:instrText xml:space="preserve"> PAGEREF _Toc405907647 \h </w:instrText>
        </w:r>
        <w:r>
          <w:rPr>
            <w:noProof/>
            <w:webHidden/>
          </w:rPr>
        </w:r>
        <w:r>
          <w:rPr>
            <w:noProof/>
            <w:webHidden/>
          </w:rPr>
          <w:fldChar w:fldCharType="separate"/>
        </w:r>
        <w:r w:rsidR="00133D6D">
          <w:rPr>
            <w:noProof/>
            <w:webHidden/>
          </w:rPr>
          <w:t>23</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48" w:history="1">
        <w:r w:rsidRPr="00BA1792">
          <w:rPr>
            <w:rStyle w:val="Hipervnculo"/>
            <w:noProof/>
            <w:lang w:val="es-AR"/>
          </w:rPr>
          <w:t>Estudio de Factibilidad</w:t>
        </w:r>
        <w:r>
          <w:rPr>
            <w:noProof/>
            <w:webHidden/>
          </w:rPr>
          <w:tab/>
        </w:r>
        <w:r>
          <w:rPr>
            <w:noProof/>
            <w:webHidden/>
          </w:rPr>
          <w:fldChar w:fldCharType="begin"/>
        </w:r>
        <w:r>
          <w:rPr>
            <w:noProof/>
            <w:webHidden/>
          </w:rPr>
          <w:instrText xml:space="preserve"> PAGEREF _Toc405907648 \h </w:instrText>
        </w:r>
        <w:r>
          <w:rPr>
            <w:noProof/>
            <w:webHidden/>
          </w:rPr>
        </w:r>
        <w:r>
          <w:rPr>
            <w:noProof/>
            <w:webHidden/>
          </w:rPr>
          <w:fldChar w:fldCharType="separate"/>
        </w:r>
        <w:r w:rsidR="00133D6D">
          <w:rPr>
            <w:noProof/>
            <w:webHidden/>
          </w:rPr>
          <w:t>24</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49" w:history="1">
        <w:r w:rsidRPr="00BA1792">
          <w:rPr>
            <w:rStyle w:val="Hipervnculo"/>
            <w:noProof/>
            <w:lang w:val="es-ES"/>
          </w:rPr>
          <w:t>Factibilidad Técnica</w:t>
        </w:r>
        <w:r>
          <w:rPr>
            <w:noProof/>
            <w:webHidden/>
          </w:rPr>
          <w:tab/>
        </w:r>
        <w:r>
          <w:rPr>
            <w:noProof/>
            <w:webHidden/>
          </w:rPr>
          <w:fldChar w:fldCharType="begin"/>
        </w:r>
        <w:r>
          <w:rPr>
            <w:noProof/>
            <w:webHidden/>
          </w:rPr>
          <w:instrText xml:space="preserve"> PAGEREF _Toc405907649 \h </w:instrText>
        </w:r>
        <w:r>
          <w:rPr>
            <w:noProof/>
            <w:webHidden/>
          </w:rPr>
        </w:r>
        <w:r>
          <w:rPr>
            <w:noProof/>
            <w:webHidden/>
          </w:rPr>
          <w:fldChar w:fldCharType="separate"/>
        </w:r>
        <w:r w:rsidR="00133D6D">
          <w:rPr>
            <w:noProof/>
            <w:webHidden/>
          </w:rPr>
          <w:t>24</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50" w:history="1">
        <w:r w:rsidRPr="00BA1792">
          <w:rPr>
            <w:rStyle w:val="Hipervnculo"/>
            <w:noProof/>
          </w:rPr>
          <w:t>Configuración mínima</w:t>
        </w:r>
        <w:r>
          <w:rPr>
            <w:noProof/>
            <w:webHidden/>
          </w:rPr>
          <w:tab/>
        </w:r>
        <w:r>
          <w:rPr>
            <w:noProof/>
            <w:webHidden/>
          </w:rPr>
          <w:fldChar w:fldCharType="begin"/>
        </w:r>
        <w:r>
          <w:rPr>
            <w:noProof/>
            <w:webHidden/>
          </w:rPr>
          <w:instrText xml:space="preserve"> PAGEREF _Toc405907650 \h </w:instrText>
        </w:r>
        <w:r>
          <w:rPr>
            <w:noProof/>
            <w:webHidden/>
          </w:rPr>
        </w:r>
        <w:r>
          <w:rPr>
            <w:noProof/>
            <w:webHidden/>
          </w:rPr>
          <w:fldChar w:fldCharType="separate"/>
        </w:r>
        <w:r w:rsidR="00133D6D">
          <w:rPr>
            <w:noProof/>
            <w:webHidden/>
          </w:rPr>
          <w:t>24</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51" w:history="1">
        <w:r w:rsidRPr="00BA1792">
          <w:rPr>
            <w:rStyle w:val="Hipervnculo"/>
            <w:noProof/>
            <w:lang w:val="es-AR"/>
          </w:rPr>
          <w:t>Configuración óptima</w:t>
        </w:r>
        <w:r>
          <w:rPr>
            <w:noProof/>
            <w:webHidden/>
          </w:rPr>
          <w:tab/>
        </w:r>
        <w:r>
          <w:rPr>
            <w:noProof/>
            <w:webHidden/>
          </w:rPr>
          <w:fldChar w:fldCharType="begin"/>
        </w:r>
        <w:r>
          <w:rPr>
            <w:noProof/>
            <w:webHidden/>
          </w:rPr>
          <w:instrText xml:space="preserve"> PAGEREF _Toc405907651 \h </w:instrText>
        </w:r>
        <w:r>
          <w:rPr>
            <w:noProof/>
            <w:webHidden/>
          </w:rPr>
        </w:r>
        <w:r>
          <w:rPr>
            <w:noProof/>
            <w:webHidden/>
          </w:rPr>
          <w:fldChar w:fldCharType="separate"/>
        </w:r>
        <w:r w:rsidR="00133D6D">
          <w:rPr>
            <w:noProof/>
            <w:webHidden/>
          </w:rPr>
          <w:t>25</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52" w:history="1">
        <w:r w:rsidRPr="00BA1792">
          <w:rPr>
            <w:rStyle w:val="Hipervnculo"/>
            <w:noProof/>
            <w:lang w:val="es-AR"/>
          </w:rPr>
          <w:t>Factibilidad Económica</w:t>
        </w:r>
        <w:r>
          <w:rPr>
            <w:noProof/>
            <w:webHidden/>
          </w:rPr>
          <w:tab/>
        </w:r>
        <w:r>
          <w:rPr>
            <w:noProof/>
            <w:webHidden/>
          </w:rPr>
          <w:fldChar w:fldCharType="begin"/>
        </w:r>
        <w:r>
          <w:rPr>
            <w:noProof/>
            <w:webHidden/>
          </w:rPr>
          <w:instrText xml:space="preserve"> PAGEREF _Toc405907652 \h </w:instrText>
        </w:r>
        <w:r>
          <w:rPr>
            <w:noProof/>
            <w:webHidden/>
          </w:rPr>
        </w:r>
        <w:r>
          <w:rPr>
            <w:noProof/>
            <w:webHidden/>
          </w:rPr>
          <w:fldChar w:fldCharType="separate"/>
        </w:r>
        <w:r w:rsidR="00133D6D">
          <w:rPr>
            <w:noProof/>
            <w:webHidden/>
          </w:rPr>
          <w:t>26</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53" w:history="1">
        <w:r w:rsidRPr="00BA1792">
          <w:rPr>
            <w:rStyle w:val="Hipervnculo"/>
            <w:noProof/>
            <w:lang w:val="es-AR"/>
          </w:rPr>
          <w:t>Factibilidad Operativa</w:t>
        </w:r>
        <w:r>
          <w:rPr>
            <w:noProof/>
            <w:webHidden/>
          </w:rPr>
          <w:tab/>
        </w:r>
        <w:r>
          <w:rPr>
            <w:noProof/>
            <w:webHidden/>
          </w:rPr>
          <w:fldChar w:fldCharType="begin"/>
        </w:r>
        <w:r>
          <w:rPr>
            <w:noProof/>
            <w:webHidden/>
          </w:rPr>
          <w:instrText xml:space="preserve"> PAGEREF _Toc405907653 \h </w:instrText>
        </w:r>
        <w:r>
          <w:rPr>
            <w:noProof/>
            <w:webHidden/>
          </w:rPr>
        </w:r>
        <w:r>
          <w:rPr>
            <w:noProof/>
            <w:webHidden/>
          </w:rPr>
          <w:fldChar w:fldCharType="separate"/>
        </w:r>
        <w:r w:rsidR="00133D6D">
          <w:rPr>
            <w:noProof/>
            <w:webHidden/>
          </w:rPr>
          <w:t>26</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54" w:history="1">
        <w:r w:rsidRPr="00BA1792">
          <w:rPr>
            <w:rStyle w:val="Hipervnculo"/>
            <w:noProof/>
            <w:lang w:val="es-AR"/>
          </w:rPr>
          <w:t>Análisis Efectividad/Costo</w:t>
        </w:r>
        <w:r>
          <w:rPr>
            <w:noProof/>
            <w:webHidden/>
          </w:rPr>
          <w:tab/>
        </w:r>
        <w:r>
          <w:rPr>
            <w:noProof/>
            <w:webHidden/>
          </w:rPr>
          <w:fldChar w:fldCharType="begin"/>
        </w:r>
        <w:r>
          <w:rPr>
            <w:noProof/>
            <w:webHidden/>
          </w:rPr>
          <w:instrText xml:space="preserve"> PAGEREF _Toc405907654 \h </w:instrText>
        </w:r>
        <w:r>
          <w:rPr>
            <w:noProof/>
            <w:webHidden/>
          </w:rPr>
        </w:r>
        <w:r>
          <w:rPr>
            <w:noProof/>
            <w:webHidden/>
          </w:rPr>
          <w:fldChar w:fldCharType="separate"/>
        </w:r>
        <w:r w:rsidR="00133D6D">
          <w:rPr>
            <w:noProof/>
            <w:webHidden/>
          </w:rPr>
          <w:t>27</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55" w:history="1">
        <w:r w:rsidRPr="00BA1792">
          <w:rPr>
            <w:rStyle w:val="Hipervnculo"/>
            <w:noProof/>
            <w:lang w:val="es-AR"/>
          </w:rPr>
          <w:t>CAPA de OBJETOS</w:t>
        </w:r>
        <w:r>
          <w:rPr>
            <w:noProof/>
            <w:webHidden/>
          </w:rPr>
          <w:tab/>
        </w:r>
        <w:r>
          <w:rPr>
            <w:noProof/>
            <w:webHidden/>
          </w:rPr>
          <w:fldChar w:fldCharType="begin"/>
        </w:r>
        <w:r>
          <w:rPr>
            <w:noProof/>
            <w:webHidden/>
          </w:rPr>
          <w:instrText xml:space="preserve"> PAGEREF _Toc405907655 \h </w:instrText>
        </w:r>
        <w:r>
          <w:rPr>
            <w:noProof/>
            <w:webHidden/>
          </w:rPr>
        </w:r>
        <w:r>
          <w:rPr>
            <w:noProof/>
            <w:webHidden/>
          </w:rPr>
          <w:fldChar w:fldCharType="separate"/>
        </w:r>
        <w:r w:rsidR="00133D6D">
          <w:rPr>
            <w:noProof/>
            <w:webHidden/>
          </w:rPr>
          <w:t>28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56" w:history="1">
        <w:r w:rsidRPr="00BA1792">
          <w:rPr>
            <w:rStyle w:val="Hipervnculo"/>
            <w:noProof/>
            <w:lang w:val="es-AR"/>
          </w:rPr>
          <w:t>Lista de eventos</w:t>
        </w:r>
        <w:r>
          <w:rPr>
            <w:noProof/>
            <w:webHidden/>
          </w:rPr>
          <w:tab/>
        </w:r>
        <w:r>
          <w:rPr>
            <w:noProof/>
            <w:webHidden/>
          </w:rPr>
          <w:fldChar w:fldCharType="begin"/>
        </w:r>
        <w:r>
          <w:rPr>
            <w:noProof/>
            <w:webHidden/>
          </w:rPr>
          <w:instrText xml:space="preserve"> PAGEREF _Toc405907656 \h </w:instrText>
        </w:r>
        <w:r>
          <w:rPr>
            <w:noProof/>
            <w:webHidden/>
          </w:rPr>
        </w:r>
        <w:r>
          <w:rPr>
            <w:noProof/>
            <w:webHidden/>
          </w:rPr>
          <w:fldChar w:fldCharType="separate"/>
        </w:r>
        <w:r w:rsidR="00133D6D">
          <w:rPr>
            <w:noProof/>
            <w:webHidden/>
          </w:rPr>
          <w:t>28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57" w:history="1">
        <w:r w:rsidRPr="00BA1792">
          <w:rPr>
            <w:rStyle w:val="Hipervnculo"/>
            <w:noProof/>
            <w:lang w:val="es-AR"/>
          </w:rPr>
          <w:t>Diagrama de Contexto</w:t>
        </w:r>
        <w:r>
          <w:rPr>
            <w:noProof/>
            <w:webHidden/>
          </w:rPr>
          <w:tab/>
        </w:r>
        <w:r>
          <w:rPr>
            <w:noProof/>
            <w:webHidden/>
          </w:rPr>
          <w:fldChar w:fldCharType="begin"/>
        </w:r>
        <w:r>
          <w:rPr>
            <w:noProof/>
            <w:webHidden/>
          </w:rPr>
          <w:instrText xml:space="preserve"> PAGEREF _Toc405907657 \h </w:instrText>
        </w:r>
        <w:r>
          <w:rPr>
            <w:noProof/>
            <w:webHidden/>
          </w:rPr>
        </w:r>
        <w:r>
          <w:rPr>
            <w:noProof/>
            <w:webHidden/>
          </w:rPr>
          <w:fldChar w:fldCharType="separate"/>
        </w:r>
        <w:r w:rsidR="00133D6D">
          <w:rPr>
            <w:noProof/>
            <w:webHidden/>
          </w:rPr>
          <w:t>29</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58" w:history="1">
        <w:r w:rsidRPr="00BA1792">
          <w:rPr>
            <w:rStyle w:val="Hipervnculo"/>
            <w:noProof/>
            <w:lang w:val="es-AR"/>
          </w:rPr>
          <w:t>Descripción de Entidades Externas</w:t>
        </w:r>
        <w:r>
          <w:rPr>
            <w:noProof/>
            <w:webHidden/>
          </w:rPr>
          <w:tab/>
        </w:r>
        <w:r>
          <w:rPr>
            <w:noProof/>
            <w:webHidden/>
          </w:rPr>
          <w:fldChar w:fldCharType="begin"/>
        </w:r>
        <w:r>
          <w:rPr>
            <w:noProof/>
            <w:webHidden/>
          </w:rPr>
          <w:instrText xml:space="preserve"> PAGEREF _Toc405907658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59" w:history="1">
        <w:r w:rsidRPr="00BA1792">
          <w:rPr>
            <w:rStyle w:val="Hipervnculo"/>
            <w:noProof/>
            <w:lang w:val="es-AR"/>
          </w:rPr>
          <w:t>Mercería-lencería Paula</w:t>
        </w:r>
        <w:r>
          <w:rPr>
            <w:noProof/>
            <w:webHidden/>
          </w:rPr>
          <w:tab/>
        </w:r>
        <w:r>
          <w:rPr>
            <w:noProof/>
            <w:webHidden/>
          </w:rPr>
          <w:fldChar w:fldCharType="begin"/>
        </w:r>
        <w:r>
          <w:rPr>
            <w:noProof/>
            <w:webHidden/>
          </w:rPr>
          <w:instrText xml:space="preserve"> PAGEREF _Toc405907659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60" w:history="1">
        <w:r w:rsidRPr="00BA1792">
          <w:rPr>
            <w:rStyle w:val="Hipervnculo"/>
            <w:noProof/>
            <w:lang w:val="es-AR"/>
          </w:rPr>
          <w:t>Clientes</w:t>
        </w:r>
        <w:r>
          <w:rPr>
            <w:noProof/>
            <w:webHidden/>
          </w:rPr>
          <w:tab/>
        </w:r>
        <w:r>
          <w:rPr>
            <w:noProof/>
            <w:webHidden/>
          </w:rPr>
          <w:fldChar w:fldCharType="begin"/>
        </w:r>
        <w:r>
          <w:rPr>
            <w:noProof/>
            <w:webHidden/>
          </w:rPr>
          <w:instrText xml:space="preserve"> PAGEREF _Toc405907660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61" w:history="1">
        <w:r w:rsidRPr="00BA1792">
          <w:rPr>
            <w:rStyle w:val="Hipervnculo"/>
            <w:noProof/>
            <w:lang w:val="es-AR"/>
          </w:rPr>
          <w:t>Proveedores</w:t>
        </w:r>
        <w:r>
          <w:rPr>
            <w:noProof/>
            <w:webHidden/>
          </w:rPr>
          <w:tab/>
        </w:r>
        <w:r>
          <w:rPr>
            <w:noProof/>
            <w:webHidden/>
          </w:rPr>
          <w:fldChar w:fldCharType="begin"/>
        </w:r>
        <w:r>
          <w:rPr>
            <w:noProof/>
            <w:webHidden/>
          </w:rPr>
          <w:instrText xml:space="preserve"> PAGEREF _Toc405907661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62" w:history="1">
        <w:r w:rsidRPr="00BA1792">
          <w:rPr>
            <w:rStyle w:val="Hipervnculo"/>
            <w:noProof/>
            <w:lang w:val="es-AR"/>
          </w:rPr>
          <w:t>Contador</w:t>
        </w:r>
        <w:r>
          <w:rPr>
            <w:noProof/>
            <w:webHidden/>
          </w:rPr>
          <w:tab/>
        </w:r>
        <w:r>
          <w:rPr>
            <w:noProof/>
            <w:webHidden/>
          </w:rPr>
          <w:fldChar w:fldCharType="begin"/>
        </w:r>
        <w:r>
          <w:rPr>
            <w:noProof/>
            <w:webHidden/>
          </w:rPr>
          <w:instrText xml:space="preserve"> PAGEREF _Toc405907662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63" w:history="1">
        <w:r w:rsidRPr="00BA1792">
          <w:rPr>
            <w:rStyle w:val="Hipervnculo"/>
            <w:noProof/>
            <w:lang w:val="es-AR"/>
          </w:rPr>
          <w:t>Productos</w:t>
        </w:r>
        <w:r>
          <w:rPr>
            <w:noProof/>
            <w:webHidden/>
          </w:rPr>
          <w:tab/>
        </w:r>
        <w:r>
          <w:rPr>
            <w:noProof/>
            <w:webHidden/>
          </w:rPr>
          <w:fldChar w:fldCharType="begin"/>
        </w:r>
        <w:r>
          <w:rPr>
            <w:noProof/>
            <w:webHidden/>
          </w:rPr>
          <w:instrText xml:space="preserve"> PAGEREF _Toc405907663 \h </w:instrText>
        </w:r>
        <w:r>
          <w:rPr>
            <w:noProof/>
            <w:webHidden/>
          </w:rPr>
        </w:r>
        <w:r>
          <w:rPr>
            <w:noProof/>
            <w:webHidden/>
          </w:rPr>
          <w:fldChar w:fldCharType="separate"/>
        </w:r>
        <w:r w:rsidR="00133D6D">
          <w:rPr>
            <w:noProof/>
            <w:webHidden/>
          </w:rPr>
          <w:t>30</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4" w:history="1">
        <w:r w:rsidRPr="00BA1792">
          <w:rPr>
            <w:rStyle w:val="Hipervnculo"/>
            <w:noProof/>
            <w:lang w:val="es-AR"/>
          </w:rPr>
          <w:t>Diagrama de ciclo de vida</w:t>
        </w:r>
        <w:r>
          <w:rPr>
            <w:noProof/>
            <w:webHidden/>
          </w:rPr>
          <w:tab/>
        </w:r>
        <w:r>
          <w:rPr>
            <w:noProof/>
            <w:webHidden/>
          </w:rPr>
          <w:fldChar w:fldCharType="begin"/>
        </w:r>
        <w:r>
          <w:rPr>
            <w:noProof/>
            <w:webHidden/>
          </w:rPr>
          <w:instrText xml:space="preserve"> PAGEREF _Toc405907664 \h </w:instrText>
        </w:r>
        <w:r>
          <w:rPr>
            <w:noProof/>
            <w:webHidden/>
          </w:rPr>
        </w:r>
        <w:r>
          <w:rPr>
            <w:noProof/>
            <w:webHidden/>
          </w:rPr>
          <w:fldChar w:fldCharType="separate"/>
        </w:r>
        <w:r w:rsidR="00133D6D">
          <w:rPr>
            <w:noProof/>
            <w:webHidden/>
          </w:rPr>
          <w:t>31</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5" w:history="1">
        <w:r w:rsidRPr="00BA1792">
          <w:rPr>
            <w:rStyle w:val="Hipervnculo"/>
            <w:noProof/>
            <w:lang w:val="es-AR"/>
          </w:rPr>
          <w:t>Diagrama Entidad Relación</w:t>
        </w:r>
        <w:r>
          <w:rPr>
            <w:noProof/>
            <w:webHidden/>
          </w:rPr>
          <w:tab/>
        </w:r>
        <w:r>
          <w:rPr>
            <w:noProof/>
            <w:webHidden/>
          </w:rPr>
          <w:fldChar w:fldCharType="begin"/>
        </w:r>
        <w:r>
          <w:rPr>
            <w:noProof/>
            <w:webHidden/>
          </w:rPr>
          <w:instrText xml:space="preserve"> PAGEREF _Toc405907665 \h </w:instrText>
        </w:r>
        <w:r>
          <w:rPr>
            <w:noProof/>
            <w:webHidden/>
          </w:rPr>
        </w:r>
        <w:r>
          <w:rPr>
            <w:noProof/>
            <w:webHidden/>
          </w:rPr>
          <w:fldChar w:fldCharType="separate"/>
        </w:r>
        <w:r w:rsidR="00133D6D">
          <w:rPr>
            <w:noProof/>
            <w:webHidden/>
          </w:rPr>
          <w:t>32</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6" w:history="1">
        <w:r w:rsidRPr="00BA1792">
          <w:rPr>
            <w:rStyle w:val="Hipervnculo"/>
            <w:noProof/>
            <w:lang w:val="es-AR"/>
          </w:rPr>
          <w:t>Diagrama COAD</w:t>
        </w:r>
        <w:r>
          <w:rPr>
            <w:noProof/>
            <w:webHidden/>
          </w:rPr>
          <w:tab/>
        </w:r>
        <w:r>
          <w:rPr>
            <w:noProof/>
            <w:webHidden/>
          </w:rPr>
          <w:fldChar w:fldCharType="begin"/>
        </w:r>
        <w:r>
          <w:rPr>
            <w:noProof/>
            <w:webHidden/>
          </w:rPr>
          <w:instrText xml:space="preserve"> PAGEREF _Toc405907666 \h </w:instrText>
        </w:r>
        <w:r>
          <w:rPr>
            <w:noProof/>
            <w:webHidden/>
          </w:rPr>
        </w:r>
        <w:r>
          <w:rPr>
            <w:noProof/>
            <w:webHidden/>
          </w:rPr>
          <w:fldChar w:fldCharType="separate"/>
        </w:r>
        <w:r w:rsidR="00133D6D">
          <w:rPr>
            <w:noProof/>
            <w:webHidden/>
          </w:rPr>
          <w:t>33</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7" w:history="1">
        <w:r w:rsidRPr="00BA1792">
          <w:rPr>
            <w:rStyle w:val="Hipervnculo"/>
            <w:noProof/>
            <w:lang w:val="es-AR"/>
          </w:rPr>
          <w:t>CAPA de ESTRUCUTURA</w:t>
        </w:r>
        <w:r>
          <w:rPr>
            <w:noProof/>
            <w:webHidden/>
          </w:rPr>
          <w:tab/>
        </w:r>
        <w:r>
          <w:rPr>
            <w:noProof/>
            <w:webHidden/>
          </w:rPr>
          <w:fldChar w:fldCharType="begin"/>
        </w:r>
        <w:r>
          <w:rPr>
            <w:noProof/>
            <w:webHidden/>
          </w:rPr>
          <w:instrText xml:space="preserve"> PAGEREF _Toc405907667 \h </w:instrText>
        </w:r>
        <w:r>
          <w:rPr>
            <w:noProof/>
            <w:webHidden/>
          </w:rPr>
        </w:r>
        <w:r>
          <w:rPr>
            <w:noProof/>
            <w:webHidden/>
          </w:rPr>
          <w:fldChar w:fldCharType="separate"/>
        </w:r>
        <w:r w:rsidR="00133D6D">
          <w:rPr>
            <w:noProof/>
            <w:webHidden/>
          </w:rPr>
          <w:t>34</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8" w:history="1">
        <w:r w:rsidRPr="00BA1792">
          <w:rPr>
            <w:rStyle w:val="Hipervnculo"/>
            <w:noProof/>
            <w:lang w:val="es-AR"/>
          </w:rPr>
          <w:t>Diagrama de Bachman</w:t>
        </w:r>
        <w:r>
          <w:rPr>
            <w:noProof/>
            <w:webHidden/>
          </w:rPr>
          <w:tab/>
        </w:r>
        <w:r>
          <w:rPr>
            <w:noProof/>
            <w:webHidden/>
          </w:rPr>
          <w:fldChar w:fldCharType="begin"/>
        </w:r>
        <w:r>
          <w:rPr>
            <w:noProof/>
            <w:webHidden/>
          </w:rPr>
          <w:instrText xml:space="preserve"> PAGEREF _Toc405907668 \h </w:instrText>
        </w:r>
        <w:r>
          <w:rPr>
            <w:noProof/>
            <w:webHidden/>
          </w:rPr>
        </w:r>
        <w:r>
          <w:rPr>
            <w:noProof/>
            <w:webHidden/>
          </w:rPr>
          <w:fldChar w:fldCharType="separate"/>
        </w:r>
        <w:r w:rsidR="00133D6D">
          <w:rPr>
            <w:noProof/>
            <w:webHidden/>
          </w:rPr>
          <w:t>34</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69" w:history="1">
        <w:r w:rsidRPr="00BA1792">
          <w:rPr>
            <w:rStyle w:val="Hipervnculo"/>
            <w:noProof/>
            <w:lang w:val="es-AR"/>
          </w:rPr>
          <w:t>CAPA de ATRIBUTOS</w:t>
        </w:r>
        <w:r>
          <w:rPr>
            <w:noProof/>
            <w:webHidden/>
          </w:rPr>
          <w:tab/>
        </w:r>
        <w:r>
          <w:rPr>
            <w:noProof/>
            <w:webHidden/>
          </w:rPr>
          <w:fldChar w:fldCharType="begin"/>
        </w:r>
        <w:r>
          <w:rPr>
            <w:noProof/>
            <w:webHidden/>
          </w:rPr>
          <w:instrText xml:space="preserve"> PAGEREF _Toc405907669 \h </w:instrText>
        </w:r>
        <w:r>
          <w:rPr>
            <w:noProof/>
            <w:webHidden/>
          </w:rPr>
        </w:r>
        <w:r>
          <w:rPr>
            <w:noProof/>
            <w:webHidden/>
          </w:rPr>
          <w:fldChar w:fldCharType="separate"/>
        </w:r>
        <w:r w:rsidR="00133D6D">
          <w:rPr>
            <w:noProof/>
            <w:webHidden/>
          </w:rPr>
          <w:t>35</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70" w:history="1">
        <w:r w:rsidRPr="00BA1792">
          <w:rPr>
            <w:rStyle w:val="Hipervnculo"/>
            <w:noProof/>
            <w:lang w:val="es-AR"/>
          </w:rPr>
          <w:t>Diccionario de Datos</w:t>
        </w:r>
        <w:r>
          <w:rPr>
            <w:noProof/>
            <w:webHidden/>
          </w:rPr>
          <w:tab/>
        </w:r>
        <w:r>
          <w:rPr>
            <w:noProof/>
            <w:webHidden/>
          </w:rPr>
          <w:fldChar w:fldCharType="begin"/>
        </w:r>
        <w:r>
          <w:rPr>
            <w:noProof/>
            <w:webHidden/>
          </w:rPr>
          <w:instrText xml:space="preserve"> PAGEREF _Toc405907670 \h </w:instrText>
        </w:r>
        <w:r>
          <w:rPr>
            <w:noProof/>
            <w:webHidden/>
          </w:rPr>
        </w:r>
        <w:r>
          <w:rPr>
            <w:noProof/>
            <w:webHidden/>
          </w:rPr>
          <w:fldChar w:fldCharType="separate"/>
        </w:r>
        <w:r w:rsidR="00133D6D">
          <w:rPr>
            <w:noProof/>
            <w:webHidden/>
          </w:rPr>
          <w:t>35</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71" w:history="1">
        <w:r w:rsidRPr="00BA1792">
          <w:rPr>
            <w:rStyle w:val="Hipervnculo"/>
            <w:noProof/>
            <w:lang w:val="es-AR"/>
          </w:rPr>
          <w:t>Acciones</w:t>
        </w:r>
        <w:r>
          <w:rPr>
            <w:noProof/>
            <w:webHidden/>
          </w:rPr>
          <w:tab/>
        </w:r>
        <w:r>
          <w:rPr>
            <w:noProof/>
            <w:webHidden/>
          </w:rPr>
          <w:fldChar w:fldCharType="begin"/>
        </w:r>
        <w:r>
          <w:rPr>
            <w:noProof/>
            <w:webHidden/>
          </w:rPr>
          <w:instrText xml:space="preserve"> PAGEREF _Toc405907671 \h </w:instrText>
        </w:r>
        <w:r>
          <w:rPr>
            <w:noProof/>
            <w:webHidden/>
          </w:rPr>
        </w:r>
        <w:r>
          <w:rPr>
            <w:noProof/>
            <w:webHidden/>
          </w:rPr>
          <w:fldChar w:fldCharType="separate"/>
        </w:r>
        <w:r w:rsidR="00133D6D">
          <w:rPr>
            <w:noProof/>
            <w:webHidden/>
          </w:rPr>
          <w:t>35</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72" w:history="1">
        <w:r w:rsidRPr="00BA1792">
          <w:rPr>
            <w:rStyle w:val="Hipervnculo"/>
            <w:rFonts w:eastAsia="SimSun" w:cs="Mangal"/>
            <w:noProof/>
            <w:kern w:val="1"/>
            <w:lang w:val="es-AR" w:eastAsia="zh-CN" w:bidi="hi-IN"/>
          </w:rPr>
          <w:t>Fabricantes</w:t>
        </w:r>
        <w:r>
          <w:rPr>
            <w:noProof/>
            <w:webHidden/>
          </w:rPr>
          <w:tab/>
        </w:r>
        <w:r>
          <w:rPr>
            <w:noProof/>
            <w:webHidden/>
          </w:rPr>
          <w:fldChar w:fldCharType="begin"/>
        </w:r>
        <w:r>
          <w:rPr>
            <w:noProof/>
            <w:webHidden/>
          </w:rPr>
          <w:instrText xml:space="preserve"> PAGEREF _Toc405907672 \h </w:instrText>
        </w:r>
        <w:r>
          <w:rPr>
            <w:noProof/>
            <w:webHidden/>
          </w:rPr>
        </w:r>
        <w:r>
          <w:rPr>
            <w:noProof/>
            <w:webHidden/>
          </w:rPr>
          <w:fldChar w:fldCharType="separate"/>
        </w:r>
        <w:r w:rsidR="00133D6D">
          <w:rPr>
            <w:noProof/>
            <w:webHidden/>
          </w:rPr>
          <w:t>36</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73" w:history="1">
        <w:r w:rsidRPr="00BA1792">
          <w:rPr>
            <w:rStyle w:val="Hipervnculo"/>
            <w:noProof/>
            <w:lang w:val="es-AR"/>
          </w:rPr>
          <w:t>Localidades</w:t>
        </w:r>
        <w:r>
          <w:rPr>
            <w:noProof/>
            <w:webHidden/>
          </w:rPr>
          <w:tab/>
        </w:r>
        <w:r>
          <w:rPr>
            <w:noProof/>
            <w:webHidden/>
          </w:rPr>
          <w:fldChar w:fldCharType="begin"/>
        </w:r>
        <w:r>
          <w:rPr>
            <w:noProof/>
            <w:webHidden/>
          </w:rPr>
          <w:instrText xml:space="preserve"> PAGEREF _Toc405907673 \h </w:instrText>
        </w:r>
        <w:r>
          <w:rPr>
            <w:noProof/>
            <w:webHidden/>
          </w:rPr>
        </w:r>
        <w:r>
          <w:rPr>
            <w:noProof/>
            <w:webHidden/>
          </w:rPr>
          <w:fldChar w:fldCharType="separate"/>
        </w:r>
        <w:r w:rsidR="00133D6D">
          <w:rPr>
            <w:noProof/>
            <w:webHidden/>
          </w:rPr>
          <w:t>37</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74" w:history="1">
        <w:r w:rsidRPr="00BA1792">
          <w:rPr>
            <w:rStyle w:val="Hipervnculo"/>
            <w:noProof/>
            <w:lang w:val="es-AR"/>
          </w:rPr>
          <w:t>Provincias</w:t>
        </w:r>
        <w:r>
          <w:rPr>
            <w:noProof/>
            <w:webHidden/>
          </w:rPr>
          <w:tab/>
        </w:r>
        <w:r>
          <w:rPr>
            <w:noProof/>
            <w:webHidden/>
          </w:rPr>
          <w:fldChar w:fldCharType="begin"/>
        </w:r>
        <w:r>
          <w:rPr>
            <w:noProof/>
            <w:webHidden/>
          </w:rPr>
          <w:instrText xml:space="preserve"> PAGEREF _Toc405907674 \h </w:instrText>
        </w:r>
        <w:r>
          <w:rPr>
            <w:noProof/>
            <w:webHidden/>
          </w:rPr>
        </w:r>
        <w:r>
          <w:rPr>
            <w:noProof/>
            <w:webHidden/>
          </w:rPr>
          <w:fldChar w:fldCharType="separate"/>
        </w:r>
        <w:r w:rsidR="00133D6D">
          <w:rPr>
            <w:noProof/>
            <w:webHidden/>
          </w:rPr>
          <w:t>38</w:t>
        </w:r>
        <w:r>
          <w:rPr>
            <w:noProof/>
            <w:webHidden/>
          </w:rPr>
          <w:fldChar w:fldCharType="end"/>
        </w:r>
      </w:hyperlink>
    </w:p>
    <w:p w:rsidR="00421BCA" w:rsidRDefault="00421BCA">
      <w:pPr>
        <w:pStyle w:val="TDC3"/>
        <w:tabs>
          <w:tab w:val="right" w:leader="dot" w:pos="9743"/>
        </w:tabs>
        <w:rPr>
          <w:rFonts w:asciiTheme="minorHAnsi" w:eastAsiaTheme="minorEastAsia" w:hAnsiTheme="minorHAnsi" w:cstheme="minorBidi"/>
          <w:noProof/>
          <w:lang w:val="es-AR" w:eastAsia="es-AR"/>
        </w:rPr>
      </w:pPr>
      <w:hyperlink w:anchor="_Toc405907675" w:history="1">
        <w:r w:rsidRPr="00BA1792">
          <w:rPr>
            <w:rStyle w:val="Hipervnculo"/>
            <w:noProof/>
            <w:lang w:val="es-AR"/>
          </w:rPr>
          <w:t>Log_acceso_fallido</w:t>
        </w:r>
        <w:r>
          <w:rPr>
            <w:noProof/>
            <w:webHidden/>
          </w:rPr>
          <w:tab/>
        </w:r>
        <w:r>
          <w:rPr>
            <w:noProof/>
            <w:webHidden/>
          </w:rPr>
          <w:fldChar w:fldCharType="begin"/>
        </w:r>
        <w:r>
          <w:rPr>
            <w:noProof/>
            <w:webHidden/>
          </w:rPr>
          <w:instrText xml:space="preserve"> PAGEREF _Toc405907675 \h </w:instrText>
        </w:r>
        <w:r>
          <w:rPr>
            <w:noProof/>
            <w:webHidden/>
          </w:rPr>
        </w:r>
        <w:r>
          <w:rPr>
            <w:noProof/>
            <w:webHidden/>
          </w:rPr>
          <w:fldChar w:fldCharType="separate"/>
        </w:r>
        <w:r w:rsidR="00133D6D">
          <w:rPr>
            <w:noProof/>
            <w:webHidden/>
          </w:rPr>
          <w:t>39</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76" w:history="1">
        <w:r w:rsidRPr="00BA1792">
          <w:rPr>
            <w:rStyle w:val="Hipervnculo"/>
            <w:noProof/>
            <w:lang w:val="es-AR"/>
          </w:rPr>
          <w:t>Tabla de Log_Acceso_Usuario</w:t>
        </w:r>
        <w:r>
          <w:rPr>
            <w:noProof/>
            <w:webHidden/>
          </w:rPr>
          <w:tab/>
        </w:r>
        <w:r>
          <w:rPr>
            <w:noProof/>
            <w:webHidden/>
          </w:rPr>
          <w:fldChar w:fldCharType="begin"/>
        </w:r>
        <w:r>
          <w:rPr>
            <w:noProof/>
            <w:webHidden/>
          </w:rPr>
          <w:instrText xml:space="preserve"> PAGEREF _Toc405907676 \h </w:instrText>
        </w:r>
        <w:r>
          <w:rPr>
            <w:noProof/>
            <w:webHidden/>
          </w:rPr>
        </w:r>
        <w:r>
          <w:rPr>
            <w:noProof/>
            <w:webHidden/>
          </w:rPr>
          <w:fldChar w:fldCharType="separate"/>
        </w:r>
        <w:r w:rsidR="00133D6D">
          <w:rPr>
            <w:noProof/>
            <w:webHidden/>
          </w:rPr>
          <w:t>41</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77" w:history="1">
        <w:r w:rsidRPr="00BA1792">
          <w:rPr>
            <w:rStyle w:val="Hipervnculo"/>
            <w:noProof/>
            <w:lang w:val="es-AR"/>
          </w:rPr>
          <w:t>Tabla de Proveedores</w:t>
        </w:r>
        <w:r>
          <w:rPr>
            <w:noProof/>
            <w:webHidden/>
          </w:rPr>
          <w:tab/>
        </w:r>
        <w:r>
          <w:rPr>
            <w:noProof/>
            <w:webHidden/>
          </w:rPr>
          <w:fldChar w:fldCharType="begin"/>
        </w:r>
        <w:r>
          <w:rPr>
            <w:noProof/>
            <w:webHidden/>
          </w:rPr>
          <w:instrText xml:space="preserve"> PAGEREF _Toc405907677 \h </w:instrText>
        </w:r>
        <w:r>
          <w:rPr>
            <w:noProof/>
            <w:webHidden/>
          </w:rPr>
        </w:r>
        <w:r>
          <w:rPr>
            <w:noProof/>
            <w:webHidden/>
          </w:rPr>
          <w:fldChar w:fldCharType="separate"/>
        </w:r>
        <w:r w:rsidR="00133D6D">
          <w:rPr>
            <w:noProof/>
            <w:webHidden/>
          </w:rPr>
          <w:t>42</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78" w:history="1">
        <w:r w:rsidRPr="00BA1792">
          <w:rPr>
            <w:rStyle w:val="Hipervnculo"/>
            <w:noProof/>
            <w:lang w:val="es-AR"/>
          </w:rPr>
          <w:t>Tabla de Stock</w:t>
        </w:r>
        <w:r>
          <w:rPr>
            <w:noProof/>
            <w:webHidden/>
          </w:rPr>
          <w:tab/>
        </w:r>
        <w:r>
          <w:rPr>
            <w:noProof/>
            <w:webHidden/>
          </w:rPr>
          <w:fldChar w:fldCharType="begin"/>
        </w:r>
        <w:r>
          <w:rPr>
            <w:noProof/>
            <w:webHidden/>
          </w:rPr>
          <w:instrText xml:space="preserve"> PAGEREF _Toc405907678 \h </w:instrText>
        </w:r>
        <w:r>
          <w:rPr>
            <w:noProof/>
            <w:webHidden/>
          </w:rPr>
        </w:r>
        <w:r>
          <w:rPr>
            <w:noProof/>
            <w:webHidden/>
          </w:rPr>
          <w:fldChar w:fldCharType="separate"/>
        </w:r>
        <w:r w:rsidR="00133D6D">
          <w:rPr>
            <w:noProof/>
            <w:webHidden/>
          </w:rPr>
          <w:t>43</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79" w:history="1">
        <w:r w:rsidRPr="00BA1792">
          <w:rPr>
            <w:rStyle w:val="Hipervnculo"/>
            <w:noProof/>
            <w:lang w:val="es-AR"/>
          </w:rPr>
          <w:t>Tabla de Usuarios</w:t>
        </w:r>
        <w:r>
          <w:rPr>
            <w:noProof/>
            <w:webHidden/>
          </w:rPr>
          <w:tab/>
        </w:r>
        <w:r>
          <w:rPr>
            <w:noProof/>
            <w:webHidden/>
          </w:rPr>
          <w:fldChar w:fldCharType="begin"/>
        </w:r>
        <w:r>
          <w:rPr>
            <w:noProof/>
            <w:webHidden/>
          </w:rPr>
          <w:instrText xml:space="preserve"> PAGEREF _Toc405907679 \h </w:instrText>
        </w:r>
        <w:r>
          <w:rPr>
            <w:noProof/>
            <w:webHidden/>
          </w:rPr>
        </w:r>
        <w:r>
          <w:rPr>
            <w:noProof/>
            <w:webHidden/>
          </w:rPr>
          <w:fldChar w:fldCharType="separate"/>
        </w:r>
        <w:r w:rsidR="00133D6D">
          <w:rPr>
            <w:noProof/>
            <w:webHidden/>
          </w:rPr>
          <w:t>45</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0" w:history="1">
        <w:r w:rsidRPr="00BA1792">
          <w:rPr>
            <w:rStyle w:val="Hipervnculo"/>
            <w:noProof/>
            <w:lang w:val="es-AR"/>
          </w:rPr>
          <w:t>Diagrama de Flujo de Datos</w:t>
        </w:r>
        <w:r>
          <w:rPr>
            <w:noProof/>
            <w:webHidden/>
          </w:rPr>
          <w:tab/>
        </w:r>
        <w:r>
          <w:rPr>
            <w:noProof/>
            <w:webHidden/>
          </w:rPr>
          <w:fldChar w:fldCharType="begin"/>
        </w:r>
        <w:r>
          <w:rPr>
            <w:noProof/>
            <w:webHidden/>
          </w:rPr>
          <w:instrText xml:space="preserve"> PAGEREF _Toc405907680 \h </w:instrText>
        </w:r>
        <w:r>
          <w:rPr>
            <w:noProof/>
            <w:webHidden/>
          </w:rPr>
        </w:r>
        <w:r>
          <w:rPr>
            <w:noProof/>
            <w:webHidden/>
          </w:rPr>
          <w:fldChar w:fldCharType="separate"/>
        </w:r>
        <w:r w:rsidR="00133D6D">
          <w:rPr>
            <w:noProof/>
            <w:webHidden/>
          </w:rPr>
          <w:t>46</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1" w:history="1">
        <w:r w:rsidRPr="00BA1792">
          <w:rPr>
            <w:rStyle w:val="Hipervnculo"/>
            <w:noProof/>
            <w:lang w:val="es-AR"/>
          </w:rPr>
          <w:t>Diagrama de atributos</w:t>
        </w:r>
        <w:r>
          <w:rPr>
            <w:noProof/>
            <w:webHidden/>
          </w:rPr>
          <w:tab/>
        </w:r>
        <w:r>
          <w:rPr>
            <w:noProof/>
            <w:webHidden/>
          </w:rPr>
          <w:fldChar w:fldCharType="begin"/>
        </w:r>
        <w:r>
          <w:rPr>
            <w:noProof/>
            <w:webHidden/>
          </w:rPr>
          <w:instrText xml:space="preserve"> PAGEREF _Toc405907681 \h </w:instrText>
        </w:r>
        <w:r>
          <w:rPr>
            <w:noProof/>
            <w:webHidden/>
          </w:rPr>
        </w:r>
        <w:r>
          <w:rPr>
            <w:noProof/>
            <w:webHidden/>
          </w:rPr>
          <w:fldChar w:fldCharType="separate"/>
        </w:r>
        <w:r w:rsidR="00133D6D">
          <w:rPr>
            <w:noProof/>
            <w:webHidden/>
          </w:rPr>
          <w:t>47</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2" w:history="1">
        <w:r w:rsidRPr="00BA1792">
          <w:rPr>
            <w:rStyle w:val="Hipervnculo"/>
            <w:noProof/>
            <w:lang w:val="es-AR"/>
          </w:rPr>
          <w:t>CAPA de RESPONSABILIDADES</w:t>
        </w:r>
        <w:r>
          <w:rPr>
            <w:noProof/>
            <w:webHidden/>
          </w:rPr>
          <w:tab/>
        </w:r>
        <w:r>
          <w:rPr>
            <w:noProof/>
            <w:webHidden/>
          </w:rPr>
          <w:fldChar w:fldCharType="begin"/>
        </w:r>
        <w:r>
          <w:rPr>
            <w:noProof/>
            <w:webHidden/>
          </w:rPr>
          <w:instrText xml:space="preserve"> PAGEREF _Toc405907682 \h </w:instrText>
        </w:r>
        <w:r>
          <w:rPr>
            <w:noProof/>
            <w:webHidden/>
          </w:rPr>
        </w:r>
        <w:r>
          <w:rPr>
            <w:noProof/>
            <w:webHidden/>
          </w:rPr>
          <w:fldChar w:fldCharType="separate"/>
        </w:r>
        <w:r w:rsidR="00133D6D">
          <w:rPr>
            <w:noProof/>
            <w:webHidden/>
          </w:rPr>
          <w:t>48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3" w:history="1">
        <w:r w:rsidRPr="00BA1792">
          <w:rPr>
            <w:rStyle w:val="Hipervnculo"/>
            <w:noProof/>
            <w:lang w:val="es-AR"/>
          </w:rPr>
          <w:t>Diagrama de Responsabilidades</w:t>
        </w:r>
        <w:r>
          <w:rPr>
            <w:noProof/>
            <w:webHidden/>
          </w:rPr>
          <w:tab/>
        </w:r>
        <w:r>
          <w:rPr>
            <w:noProof/>
            <w:webHidden/>
          </w:rPr>
          <w:fldChar w:fldCharType="begin"/>
        </w:r>
        <w:r>
          <w:rPr>
            <w:noProof/>
            <w:webHidden/>
          </w:rPr>
          <w:instrText xml:space="preserve"> PAGEREF _Toc405907683 \h </w:instrText>
        </w:r>
        <w:r>
          <w:rPr>
            <w:noProof/>
            <w:webHidden/>
          </w:rPr>
        </w:r>
        <w:r>
          <w:rPr>
            <w:noProof/>
            <w:webHidden/>
          </w:rPr>
          <w:fldChar w:fldCharType="separate"/>
        </w:r>
        <w:r w:rsidR="00133D6D">
          <w:rPr>
            <w:noProof/>
            <w:webHidden/>
          </w:rPr>
          <w:t>48</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4" w:history="1">
        <w:r w:rsidRPr="00BA1792">
          <w:rPr>
            <w:rStyle w:val="Hipervnculo"/>
            <w:noProof/>
            <w:lang w:val="es-AR"/>
          </w:rPr>
          <w:t>Explosión del DFD</w:t>
        </w:r>
        <w:r>
          <w:rPr>
            <w:noProof/>
            <w:webHidden/>
          </w:rPr>
          <w:tab/>
        </w:r>
        <w:r>
          <w:rPr>
            <w:noProof/>
            <w:webHidden/>
          </w:rPr>
          <w:fldChar w:fldCharType="begin"/>
        </w:r>
        <w:r>
          <w:rPr>
            <w:noProof/>
            <w:webHidden/>
          </w:rPr>
          <w:instrText xml:space="preserve"> PAGEREF _Toc405907684 \h </w:instrText>
        </w:r>
        <w:r>
          <w:rPr>
            <w:noProof/>
            <w:webHidden/>
          </w:rPr>
        </w:r>
        <w:r>
          <w:rPr>
            <w:noProof/>
            <w:webHidden/>
          </w:rPr>
          <w:fldChar w:fldCharType="separate"/>
        </w:r>
        <w:r w:rsidR="00133D6D">
          <w:rPr>
            <w:noProof/>
            <w:webHidden/>
          </w:rPr>
          <w:t>49</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85" w:history="1">
        <w:r w:rsidRPr="00BA1792">
          <w:rPr>
            <w:rStyle w:val="Hipervnculo"/>
            <w:noProof/>
            <w:lang w:val="es-AR"/>
          </w:rPr>
          <w:t>Sub-Sistema - Venta de Producto</w:t>
        </w:r>
        <w:r>
          <w:rPr>
            <w:noProof/>
            <w:webHidden/>
          </w:rPr>
          <w:tab/>
        </w:r>
        <w:r>
          <w:rPr>
            <w:noProof/>
            <w:webHidden/>
          </w:rPr>
          <w:fldChar w:fldCharType="begin"/>
        </w:r>
        <w:r>
          <w:rPr>
            <w:noProof/>
            <w:webHidden/>
          </w:rPr>
          <w:instrText xml:space="preserve"> PAGEREF _Toc405907685 \h </w:instrText>
        </w:r>
        <w:r>
          <w:rPr>
            <w:noProof/>
            <w:webHidden/>
          </w:rPr>
        </w:r>
        <w:r>
          <w:rPr>
            <w:noProof/>
            <w:webHidden/>
          </w:rPr>
          <w:fldChar w:fldCharType="separate"/>
        </w:r>
        <w:r w:rsidR="00133D6D">
          <w:rPr>
            <w:noProof/>
            <w:webHidden/>
          </w:rPr>
          <w:t>49</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86" w:history="1">
        <w:r w:rsidRPr="00BA1792">
          <w:rPr>
            <w:rStyle w:val="Hipervnculo"/>
            <w:noProof/>
            <w:lang w:val="es-AR"/>
          </w:rPr>
          <w:t>Sub-Sistema - Control de Stock</w:t>
        </w:r>
        <w:r>
          <w:rPr>
            <w:noProof/>
            <w:webHidden/>
          </w:rPr>
          <w:tab/>
        </w:r>
        <w:r>
          <w:rPr>
            <w:noProof/>
            <w:webHidden/>
          </w:rPr>
          <w:fldChar w:fldCharType="begin"/>
        </w:r>
        <w:r>
          <w:rPr>
            <w:noProof/>
            <w:webHidden/>
          </w:rPr>
          <w:instrText xml:space="preserve"> PAGEREF _Toc405907686 \h </w:instrText>
        </w:r>
        <w:r>
          <w:rPr>
            <w:noProof/>
            <w:webHidden/>
          </w:rPr>
        </w:r>
        <w:r>
          <w:rPr>
            <w:noProof/>
            <w:webHidden/>
          </w:rPr>
          <w:fldChar w:fldCharType="separate"/>
        </w:r>
        <w:r w:rsidR="00133D6D">
          <w:rPr>
            <w:noProof/>
            <w:webHidden/>
          </w:rPr>
          <w:t>50</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87" w:history="1">
        <w:r w:rsidRPr="00BA1792">
          <w:rPr>
            <w:rStyle w:val="Hipervnculo"/>
            <w:noProof/>
            <w:lang w:val="es-AR"/>
          </w:rPr>
          <w:t>Sub-Sistema - Recepción mercadería</w:t>
        </w:r>
        <w:r>
          <w:rPr>
            <w:noProof/>
            <w:webHidden/>
          </w:rPr>
          <w:tab/>
        </w:r>
        <w:r>
          <w:rPr>
            <w:noProof/>
            <w:webHidden/>
          </w:rPr>
          <w:fldChar w:fldCharType="begin"/>
        </w:r>
        <w:r>
          <w:rPr>
            <w:noProof/>
            <w:webHidden/>
          </w:rPr>
          <w:instrText xml:space="preserve"> PAGEREF _Toc405907687 \h </w:instrText>
        </w:r>
        <w:r>
          <w:rPr>
            <w:noProof/>
            <w:webHidden/>
          </w:rPr>
        </w:r>
        <w:r>
          <w:rPr>
            <w:noProof/>
            <w:webHidden/>
          </w:rPr>
          <w:fldChar w:fldCharType="separate"/>
        </w:r>
        <w:r w:rsidR="00133D6D">
          <w:rPr>
            <w:noProof/>
            <w:webHidden/>
          </w:rPr>
          <w:t>51</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88" w:history="1">
        <w:r w:rsidRPr="00BA1792">
          <w:rPr>
            <w:rStyle w:val="Hipervnculo"/>
            <w:rFonts w:ascii="Verdana" w:hAnsi="Verdana" w:cs="Verdana"/>
            <w:noProof/>
            <w:lang w:val="es-AR"/>
          </w:rPr>
          <w:t>Anexos</w:t>
        </w:r>
        <w:r>
          <w:rPr>
            <w:noProof/>
            <w:webHidden/>
          </w:rPr>
          <w:tab/>
        </w:r>
        <w:r>
          <w:rPr>
            <w:noProof/>
            <w:webHidden/>
          </w:rPr>
          <w:fldChar w:fldCharType="begin"/>
        </w:r>
        <w:r>
          <w:rPr>
            <w:noProof/>
            <w:webHidden/>
          </w:rPr>
          <w:instrText xml:space="preserve"> PAGEREF _Toc405907688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89"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IRAM 34504, Metodología para la confección de organigramas de nivel jerárquico y de asesoramiento</w:t>
        </w:r>
        <w:r>
          <w:rPr>
            <w:noProof/>
            <w:webHidden/>
          </w:rPr>
          <w:tab/>
        </w:r>
        <w:r>
          <w:rPr>
            <w:noProof/>
            <w:webHidden/>
          </w:rPr>
          <w:fldChar w:fldCharType="begin"/>
        </w:r>
        <w:r>
          <w:rPr>
            <w:noProof/>
            <w:webHidden/>
          </w:rPr>
          <w:instrText xml:space="preserve"> PAGEREF _Toc405907689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0"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Ley2637, Código de Comercio Argentino</w:t>
        </w:r>
        <w:r>
          <w:rPr>
            <w:noProof/>
            <w:webHidden/>
          </w:rPr>
          <w:tab/>
        </w:r>
        <w:r>
          <w:rPr>
            <w:noProof/>
            <w:webHidden/>
          </w:rPr>
          <w:fldChar w:fldCharType="begin"/>
        </w:r>
        <w:r>
          <w:rPr>
            <w:noProof/>
            <w:webHidden/>
          </w:rPr>
          <w:instrText xml:space="preserve"> PAGEREF _Toc405907690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1"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Leyes de comercio</w:t>
        </w:r>
        <w:r>
          <w:rPr>
            <w:noProof/>
            <w:webHidden/>
          </w:rPr>
          <w:tab/>
        </w:r>
        <w:r>
          <w:rPr>
            <w:noProof/>
            <w:webHidden/>
          </w:rPr>
          <w:fldChar w:fldCharType="begin"/>
        </w:r>
        <w:r>
          <w:rPr>
            <w:noProof/>
            <w:webHidden/>
          </w:rPr>
          <w:instrText xml:space="preserve"> PAGEREF _Toc405907691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2"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Ordenanza 7800 - La Plata</w:t>
        </w:r>
        <w:r>
          <w:rPr>
            <w:noProof/>
            <w:webHidden/>
          </w:rPr>
          <w:tab/>
        </w:r>
        <w:r>
          <w:rPr>
            <w:noProof/>
            <w:webHidden/>
          </w:rPr>
          <w:fldChar w:fldCharType="begin"/>
        </w:r>
        <w:r>
          <w:rPr>
            <w:noProof/>
            <w:webHidden/>
          </w:rPr>
          <w:instrText xml:space="preserve"> PAGEREF _Toc405907692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3"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Pantallas de sistema</w:t>
        </w:r>
        <w:r>
          <w:rPr>
            <w:noProof/>
            <w:webHidden/>
          </w:rPr>
          <w:tab/>
        </w:r>
        <w:r>
          <w:rPr>
            <w:noProof/>
            <w:webHidden/>
          </w:rPr>
          <w:fldChar w:fldCharType="begin"/>
        </w:r>
        <w:r>
          <w:rPr>
            <w:noProof/>
            <w:webHidden/>
          </w:rPr>
          <w:instrText xml:space="preserve"> PAGEREF _Toc405907693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4"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Proveedores</w:t>
        </w:r>
        <w:r>
          <w:rPr>
            <w:noProof/>
            <w:webHidden/>
          </w:rPr>
          <w:tab/>
        </w:r>
        <w:r>
          <w:rPr>
            <w:noProof/>
            <w:webHidden/>
          </w:rPr>
          <w:fldChar w:fldCharType="begin"/>
        </w:r>
        <w:r>
          <w:rPr>
            <w:noProof/>
            <w:webHidden/>
          </w:rPr>
          <w:instrText xml:space="preserve"> PAGEREF _Toc405907694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2"/>
        <w:tabs>
          <w:tab w:val="left" w:pos="541"/>
          <w:tab w:val="right" w:leader="dot" w:pos="9743"/>
        </w:tabs>
        <w:rPr>
          <w:rFonts w:asciiTheme="minorHAnsi" w:eastAsiaTheme="minorEastAsia" w:hAnsiTheme="minorHAnsi" w:cstheme="minorBidi"/>
          <w:noProof/>
          <w:lang w:val="es-AR" w:eastAsia="es-AR"/>
        </w:rPr>
      </w:pPr>
      <w:hyperlink w:anchor="_Toc405907695" w:history="1">
        <w:r w:rsidRPr="00BA1792">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BA1792">
          <w:rPr>
            <w:rStyle w:val="Hipervnculo"/>
            <w:rFonts w:ascii="Verdana" w:hAnsi="Verdana"/>
            <w:noProof/>
            <w:kern w:val="20"/>
            <w:lang w:val="es-AR"/>
          </w:rPr>
          <w:t>Anexo, Remitos</w:t>
        </w:r>
        <w:r>
          <w:rPr>
            <w:noProof/>
            <w:webHidden/>
          </w:rPr>
          <w:tab/>
        </w:r>
        <w:r>
          <w:rPr>
            <w:noProof/>
            <w:webHidden/>
          </w:rPr>
          <w:fldChar w:fldCharType="begin"/>
        </w:r>
        <w:r>
          <w:rPr>
            <w:noProof/>
            <w:webHidden/>
          </w:rPr>
          <w:instrText xml:space="preserve"> PAGEREF _Toc405907695 \h </w:instrText>
        </w:r>
        <w:r>
          <w:rPr>
            <w:noProof/>
            <w:webHidden/>
          </w:rPr>
        </w:r>
        <w:r>
          <w:rPr>
            <w:noProof/>
            <w:webHidden/>
          </w:rPr>
          <w:fldChar w:fldCharType="separate"/>
        </w:r>
        <w:r w:rsidR="00133D6D">
          <w:rPr>
            <w:noProof/>
            <w:webHidden/>
          </w:rPr>
          <w:t>52</w:t>
        </w:r>
        <w:r>
          <w:rPr>
            <w:noProof/>
            <w:webHidden/>
          </w:rPr>
          <w:fldChar w:fldCharType="end"/>
        </w:r>
      </w:hyperlink>
    </w:p>
    <w:p w:rsidR="00421BCA" w:rsidRDefault="00421BCA">
      <w:pPr>
        <w:pStyle w:val="TDC1"/>
        <w:tabs>
          <w:tab w:val="right" w:leader="dot" w:pos="9743"/>
        </w:tabs>
        <w:rPr>
          <w:rFonts w:asciiTheme="minorHAnsi" w:eastAsiaTheme="minorEastAsia" w:hAnsiTheme="minorHAnsi" w:cstheme="minorBidi"/>
          <w:noProof/>
          <w:lang w:val="es-AR" w:eastAsia="es-AR"/>
        </w:rPr>
      </w:pPr>
      <w:hyperlink w:anchor="_Toc405907696" w:history="1">
        <w:r w:rsidRPr="00BA1792">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_Toc405907696 \h </w:instrText>
        </w:r>
        <w:r>
          <w:rPr>
            <w:noProof/>
            <w:webHidden/>
          </w:rPr>
        </w:r>
        <w:r>
          <w:rPr>
            <w:noProof/>
            <w:webHidden/>
          </w:rPr>
          <w:fldChar w:fldCharType="separate"/>
        </w:r>
        <w:r w:rsidR="00133D6D">
          <w:rPr>
            <w:noProof/>
            <w:webHidden/>
          </w:rPr>
          <w:t>53</w:t>
        </w:r>
        <w:r>
          <w:rPr>
            <w:noProof/>
            <w:webHidden/>
          </w:rPr>
          <w:fldChar w:fldCharType="end"/>
        </w:r>
      </w:hyperlink>
    </w:p>
    <w:p w:rsidR="00421BCA" w:rsidRDefault="00421BCA">
      <w:pPr>
        <w:pStyle w:val="TDC2"/>
        <w:tabs>
          <w:tab w:val="right" w:leader="dot" w:pos="9743"/>
        </w:tabs>
        <w:rPr>
          <w:rFonts w:asciiTheme="minorHAnsi" w:eastAsiaTheme="minorEastAsia" w:hAnsiTheme="minorHAnsi" w:cstheme="minorBidi"/>
          <w:noProof/>
          <w:lang w:val="es-AR" w:eastAsia="es-AR"/>
        </w:rPr>
      </w:pPr>
      <w:hyperlink w:anchor="_Toc405907697" w:history="1">
        <w:r w:rsidRPr="00BA1792">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_Toc405907697 \h </w:instrText>
        </w:r>
        <w:r>
          <w:rPr>
            <w:noProof/>
            <w:webHidden/>
          </w:rPr>
        </w:r>
        <w:r>
          <w:rPr>
            <w:noProof/>
            <w:webHidden/>
          </w:rPr>
          <w:fldChar w:fldCharType="separate"/>
        </w:r>
        <w:r w:rsidR="00133D6D">
          <w:rPr>
            <w:noProof/>
            <w:webHidden/>
          </w:rPr>
          <w:t>53</w:t>
        </w:r>
        <w:r>
          <w:rPr>
            <w:noProof/>
            <w:webHidden/>
          </w:rPr>
          <w:fldChar w:fldCharType="end"/>
        </w:r>
      </w:hyperlink>
    </w:p>
    <w:p w:rsidR="00B26AE4" w:rsidRPr="003B6330" w:rsidRDefault="007E5BCC">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5907606"/>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5907607"/>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5907608"/>
      <w:r w:rsidRPr="003B6330">
        <w:rPr>
          <w:lang w:val="es-AR"/>
        </w:rPr>
        <w:lastRenderedPageBreak/>
        <w:t>Tema</w:t>
      </w:r>
      <w:bookmarkEnd w:id="23"/>
      <w:bookmarkEnd w:id="24"/>
      <w:bookmarkEnd w:id="25"/>
      <w:bookmarkEnd w:id="26"/>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Start w:id="36" w:name="_Toc395525127"/>
      <w:bookmarkStart w:id="37" w:name="_Toc395525694"/>
      <w:bookmarkStart w:id="38" w:name="_Toc403666996"/>
      <w:bookmarkStart w:id="39" w:name="_Toc405907609"/>
      <w:bookmarkEnd w:id="27"/>
      <w:bookmarkEnd w:id="28"/>
      <w:bookmarkEnd w:id="29"/>
      <w:bookmarkEnd w:id="30"/>
      <w:bookmarkEnd w:id="31"/>
      <w:bookmarkEnd w:id="32"/>
      <w:bookmarkEnd w:id="33"/>
      <w:bookmarkEnd w:id="34"/>
      <w:bookmarkEnd w:id="35"/>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Start w:id="49" w:name="_Toc395525128"/>
      <w:bookmarkStart w:id="50" w:name="_Toc395525695"/>
      <w:bookmarkStart w:id="51" w:name="_Toc403666997"/>
      <w:bookmarkStart w:id="52" w:name="_Toc405907610"/>
      <w:bookmarkEnd w:id="40"/>
      <w:bookmarkEnd w:id="41"/>
      <w:bookmarkEnd w:id="42"/>
      <w:bookmarkEnd w:id="43"/>
      <w:bookmarkEnd w:id="44"/>
      <w:bookmarkEnd w:id="45"/>
      <w:bookmarkEnd w:id="46"/>
      <w:bookmarkEnd w:id="47"/>
      <w:bookmarkEnd w:id="48"/>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Start w:id="62" w:name="_Toc395525129"/>
      <w:bookmarkStart w:id="63" w:name="_Toc395525696"/>
      <w:bookmarkStart w:id="64" w:name="_Toc403666998"/>
      <w:bookmarkStart w:id="65" w:name="_Toc405907611"/>
      <w:bookmarkEnd w:id="53"/>
      <w:bookmarkEnd w:id="54"/>
      <w:bookmarkEnd w:id="55"/>
      <w:bookmarkEnd w:id="56"/>
      <w:bookmarkEnd w:id="57"/>
      <w:bookmarkEnd w:id="58"/>
      <w:bookmarkEnd w:id="59"/>
      <w:bookmarkEnd w:id="60"/>
      <w:bookmarkEnd w:id="61"/>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Start w:id="75" w:name="_Toc395525130"/>
      <w:bookmarkStart w:id="76" w:name="_Toc395525697"/>
      <w:bookmarkStart w:id="77" w:name="_Toc403666999"/>
      <w:bookmarkStart w:id="78" w:name="_Toc405907612"/>
      <w:bookmarkEnd w:id="66"/>
      <w:bookmarkEnd w:id="67"/>
      <w:bookmarkEnd w:id="68"/>
      <w:bookmarkEnd w:id="69"/>
      <w:bookmarkEnd w:id="70"/>
      <w:bookmarkEnd w:id="71"/>
      <w:bookmarkEnd w:id="72"/>
      <w:bookmarkEnd w:id="73"/>
      <w:bookmarkEnd w:id="74"/>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5907613"/>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5907614"/>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5907615"/>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5907616"/>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5907617"/>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9720E" w:rsidRDefault="00F9720E" w:rsidP="00F9720E">
      <w:pPr>
        <w:pStyle w:val="Ttulo1"/>
        <w:rPr>
          <w:lang w:val="es-AR"/>
        </w:rPr>
      </w:pPr>
      <w:bookmarkStart w:id="130" w:name="_Toc395525135"/>
      <w:bookmarkStart w:id="131" w:name="_Toc395525700"/>
      <w:bookmarkStart w:id="132" w:name="_Toc403667005"/>
      <w:bookmarkStart w:id="133" w:name="_Toc405901997"/>
      <w:bookmarkStart w:id="134" w:name="_Toc405907618"/>
      <w:r>
        <w:rPr>
          <w:lang w:val="es-AR"/>
        </w:rPr>
        <w:t>Metodología a utilizar</w:t>
      </w:r>
      <w:bookmarkEnd w:id="133"/>
      <w:bookmarkEnd w:id="134"/>
    </w:p>
    <w:p w:rsidR="00F9720E" w:rsidRDefault="00F9720E" w:rsidP="00F9720E">
      <w:pPr>
        <w:rPr>
          <w:lang w:val="es-AR"/>
        </w:rPr>
      </w:pPr>
    </w:p>
    <w:p w:rsidR="00F9720E" w:rsidRPr="006A2042" w:rsidRDefault="00F9720E" w:rsidP="00F9720E">
      <w:p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Se utilizará “metodología  de prototipos”  </w:t>
      </w:r>
      <w:r>
        <w:rPr>
          <w:rFonts w:ascii="Verdana" w:hAnsi="Verdana" w:cs="Verdana"/>
          <w:spacing w:val="20"/>
          <w:sz w:val="20"/>
          <w:szCs w:val="20"/>
          <w:lang w:val="es-AR"/>
        </w:rPr>
        <w:t xml:space="preserve">la cual </w:t>
      </w:r>
      <w:r w:rsidRPr="006A2042">
        <w:rPr>
          <w:rFonts w:ascii="Verdana" w:hAnsi="Verdana" w:cs="Verdana"/>
          <w:spacing w:val="20"/>
          <w:sz w:val="20"/>
          <w:szCs w:val="20"/>
          <w:lang w:val="es-AR"/>
        </w:rPr>
        <w:t xml:space="preserve">pertenece a los modelos de desarrollo evolutivo. </w:t>
      </w:r>
      <w:r>
        <w:rPr>
          <w:rFonts w:ascii="Verdana" w:hAnsi="Verdana" w:cs="Verdana"/>
          <w:spacing w:val="20"/>
          <w:sz w:val="20"/>
          <w:szCs w:val="20"/>
          <w:lang w:val="es-AR"/>
        </w:rPr>
        <w:t xml:space="preserve">El objetivo es construir un </w:t>
      </w:r>
      <w:r w:rsidRPr="006A2042">
        <w:rPr>
          <w:rFonts w:ascii="Verdana" w:hAnsi="Verdana" w:cs="Verdana"/>
          <w:spacing w:val="20"/>
          <w:sz w:val="20"/>
          <w:szCs w:val="20"/>
          <w:lang w:val="es-AR"/>
        </w:rPr>
        <w:t xml:space="preserve">prototipo en poco tiempo, usando los programas adecuados y </w:t>
      </w:r>
      <w:r>
        <w:rPr>
          <w:rFonts w:ascii="Verdana" w:hAnsi="Verdana" w:cs="Verdana"/>
          <w:spacing w:val="20"/>
          <w:sz w:val="20"/>
          <w:szCs w:val="20"/>
          <w:lang w:val="es-AR"/>
        </w:rPr>
        <w:t xml:space="preserve">sin consumir muchos </w:t>
      </w:r>
      <w:r w:rsidRPr="006A2042">
        <w:rPr>
          <w:rFonts w:ascii="Verdana" w:hAnsi="Verdana" w:cs="Verdana"/>
          <w:spacing w:val="20"/>
          <w:sz w:val="20"/>
          <w:szCs w:val="20"/>
          <w:lang w:val="es-AR"/>
        </w:rPr>
        <w:t>muchos recursos.</w:t>
      </w:r>
    </w:p>
    <w:p w:rsidR="00F9720E" w:rsidRDefault="00F9720E" w:rsidP="00F9720E">
      <w:p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 xml:space="preserve">El diseño rápido se centra en una representación de aquellos aspectos del software que serán visibles para el cliente o el usuario final. Este diseño conduce a la construcción de un prototipo, el cual es evaluado por el cliente para una retroalimentación; gracias a ésta se refinan los requisitos del software que se desarrollará. La interacción ocurre cuando el prototipo se ajusta para satisfacer las necesidades del cliente. Esto permite que al mismo tiempo el </w:t>
      </w:r>
      <w:r>
        <w:rPr>
          <w:rFonts w:ascii="Verdana" w:hAnsi="Verdana" w:cs="Verdana"/>
          <w:spacing w:val="20"/>
          <w:sz w:val="20"/>
          <w:szCs w:val="20"/>
          <w:lang w:val="es-AR"/>
        </w:rPr>
        <w:t>analista</w:t>
      </w:r>
      <w:r w:rsidRPr="006A2042">
        <w:rPr>
          <w:rFonts w:ascii="Verdana" w:hAnsi="Verdana" w:cs="Verdana"/>
          <w:spacing w:val="20"/>
          <w:sz w:val="20"/>
          <w:szCs w:val="20"/>
          <w:lang w:val="es-AR"/>
        </w:rPr>
        <w:t xml:space="preserve"> entienda mejor lo que se debe hacer y el cliente vea resultados a corto plazo.</w:t>
      </w:r>
    </w:p>
    <w:p w:rsidR="00F9720E" w:rsidRDefault="00F9720E" w:rsidP="00F9720E">
      <w:pPr>
        <w:pStyle w:val="Ttulo3"/>
        <w:rPr>
          <w:lang w:val="es-AR"/>
        </w:rPr>
      </w:pPr>
      <w:bookmarkStart w:id="135" w:name="_Toc405901998"/>
      <w:bookmarkStart w:id="136" w:name="_Toc405907619"/>
      <w:r>
        <w:rPr>
          <w:lang w:val="es-AR"/>
        </w:rPr>
        <w:t>ETAPAS</w:t>
      </w:r>
      <w:bookmarkEnd w:id="135"/>
      <w:bookmarkEnd w:id="136"/>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Plan rápido.</w:t>
      </w:r>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Modelado, diseño rápido</w:t>
      </w:r>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Construcción del Prototipo</w:t>
      </w:r>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Desarrollo, entrega y retroalimentación</w:t>
      </w:r>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Comunicación</w:t>
      </w:r>
    </w:p>
    <w:p w:rsidR="00F9720E" w:rsidRPr="006A2042" w:rsidRDefault="00F9720E" w:rsidP="00F9720E">
      <w:pPr>
        <w:pStyle w:val="Prrafodelista"/>
        <w:numPr>
          <w:ilvl w:val="0"/>
          <w:numId w:val="31"/>
        </w:numPr>
        <w:spacing w:before="60" w:line="360" w:lineRule="auto"/>
        <w:rPr>
          <w:rFonts w:ascii="Verdana" w:hAnsi="Verdana" w:cs="Verdana"/>
          <w:spacing w:val="20"/>
          <w:sz w:val="20"/>
          <w:szCs w:val="20"/>
          <w:lang w:val="es-AR"/>
        </w:rPr>
      </w:pPr>
      <w:r w:rsidRPr="006A2042">
        <w:rPr>
          <w:rFonts w:ascii="Verdana" w:hAnsi="Verdana" w:cs="Verdana"/>
          <w:spacing w:val="20"/>
          <w:sz w:val="20"/>
          <w:szCs w:val="20"/>
          <w:lang w:val="es-AR"/>
        </w:rPr>
        <w:t>Entrega del desarrollo final</w:t>
      </w:r>
    </w:p>
    <w:p w:rsidR="00F6125E" w:rsidRPr="00F6125E" w:rsidRDefault="00F6125E" w:rsidP="00E11A55">
      <w:pPr>
        <w:pStyle w:val="Ttulo1"/>
        <w:rPr>
          <w:rFonts w:eastAsia="Verdana" w:cs="Verdana"/>
          <w:lang w:val="es-AR"/>
        </w:rPr>
      </w:pPr>
      <w:bookmarkStart w:id="137" w:name="_Toc405907620"/>
      <w:r w:rsidRPr="00F6125E">
        <w:rPr>
          <w:lang w:val="es-AR"/>
        </w:rPr>
        <w:lastRenderedPageBreak/>
        <w:t>Entrevistas</w:t>
      </w:r>
      <w:bookmarkEnd w:id="130"/>
      <w:bookmarkEnd w:id="131"/>
      <w:bookmarkEnd w:id="132"/>
      <w:bookmarkEnd w:id="137"/>
    </w:p>
    <w:p w:rsidR="00F6125E" w:rsidRPr="003B6330" w:rsidRDefault="00F6125E" w:rsidP="00E11A55">
      <w:pPr>
        <w:pStyle w:val="Ttulo2"/>
        <w:rPr>
          <w:rFonts w:eastAsia="Verdana"/>
          <w:spacing w:val="20"/>
          <w:lang w:val="es-AR"/>
        </w:rPr>
      </w:pPr>
      <w:bookmarkStart w:id="138" w:name="_Toc395525136"/>
      <w:bookmarkStart w:id="139" w:name="_Toc395525701"/>
      <w:bookmarkStart w:id="140" w:name="_Toc403667006"/>
      <w:bookmarkStart w:id="141" w:name="_Toc405907621"/>
      <w:r w:rsidRPr="003B6330">
        <w:rPr>
          <w:rFonts w:eastAsia="Verdana"/>
          <w:lang w:val="es-AR"/>
        </w:rPr>
        <w:t>Etapa de Elicitación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42" w:name="_Toc395525137"/>
      <w:bookmarkStart w:id="143" w:name="_Toc395525702"/>
      <w:bookmarkStart w:id="144" w:name="_Toc403667007"/>
      <w:bookmarkStart w:id="145" w:name="_Toc405907622"/>
      <w:r w:rsidRPr="003B6330">
        <w:rPr>
          <w:rFonts w:eastAsia="Verdana"/>
          <w:lang w:val="es-AR"/>
        </w:rPr>
        <w:t>Observación</w:t>
      </w:r>
      <w:bookmarkEnd w:id="142"/>
      <w:bookmarkEnd w:id="143"/>
      <w:bookmarkEnd w:id="144"/>
      <w:bookmarkEnd w:id="145"/>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6" w:name="_Toc395525138"/>
      <w:bookmarkStart w:id="147" w:name="_Toc395525703"/>
      <w:bookmarkStart w:id="148" w:name="_Toc403667008"/>
      <w:bookmarkStart w:id="149" w:name="_Toc405907623"/>
      <w:r w:rsidRPr="003B6330">
        <w:rPr>
          <w:lang w:val="es-AR"/>
        </w:rPr>
        <w:t>Observaciones e información recolectada</w:t>
      </w:r>
      <w:bookmarkEnd w:id="146"/>
      <w:bookmarkEnd w:id="147"/>
      <w:bookmarkEnd w:id="148"/>
      <w:bookmarkEnd w:id="149"/>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50" w:name="_Toc405907624"/>
      <w:r>
        <w:rPr>
          <w:lang w:val="es-AR"/>
        </w:rPr>
        <w:t>Análisis de Documentación</w:t>
      </w:r>
      <w:bookmarkEnd w:id="150"/>
    </w:p>
    <w:p w:rsidR="00B362BE" w:rsidRDefault="00B362BE" w:rsidP="00B362BE">
      <w:pPr>
        <w:pStyle w:val="Ttulo2"/>
        <w:rPr>
          <w:lang w:val="es-AR"/>
        </w:rPr>
      </w:pPr>
      <w:bookmarkStart w:id="151" w:name="_Toc405907625"/>
      <w:r>
        <w:rPr>
          <w:lang w:val="es-AR"/>
        </w:rPr>
        <w:t>Documentación interna</w:t>
      </w:r>
      <w:bookmarkEnd w:id="151"/>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Ganancia=(Efectivo + Tarjeta) - Gastos</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lastRenderedPageBreak/>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52" w:name="_Toc405907626"/>
      <w:r>
        <w:rPr>
          <w:lang w:val="es-AR"/>
        </w:rPr>
        <w:t>Documentación externa</w:t>
      </w:r>
      <w:bookmarkEnd w:id="152"/>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 2.637 Codigo de Comercio Argentino, mas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7E5BCC"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53" w:name="_Toc395525139"/>
      <w:bookmarkStart w:id="154" w:name="_Toc395525704"/>
      <w:bookmarkStart w:id="155" w:name="_Toc403667009"/>
      <w:bookmarkStart w:id="156" w:name="_Toc405907627"/>
      <w:r w:rsidRPr="003B6330">
        <w:rPr>
          <w:lang w:val="es-AR"/>
        </w:rPr>
        <w:t>Entrevistas</w:t>
      </w:r>
      <w:bookmarkEnd w:id="153"/>
      <w:bookmarkEnd w:id="154"/>
      <w:bookmarkEnd w:id="155"/>
      <w:bookmarkEnd w:id="156"/>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9720E" w:rsidRDefault="00F9720E">
      <w:pPr>
        <w:spacing w:after="0" w:line="240" w:lineRule="auto"/>
        <w:rPr>
          <w:rFonts w:eastAsia="Times New Roman"/>
          <w:b/>
          <w:bCs/>
          <w:color w:val="E40059"/>
          <w:sz w:val="28"/>
          <w:szCs w:val="28"/>
          <w:lang w:val="es-AR"/>
        </w:rPr>
      </w:pPr>
      <w:bookmarkStart w:id="157" w:name="_Toc395525141"/>
      <w:bookmarkStart w:id="158" w:name="_Toc395525706"/>
      <w:bookmarkStart w:id="159" w:name="_Toc403667011"/>
      <w:r>
        <w:rPr>
          <w:lang w:val="es-AR"/>
        </w:rPr>
        <w:br w:type="page"/>
      </w:r>
    </w:p>
    <w:p w:rsidR="003B6330" w:rsidRPr="00F6125E" w:rsidRDefault="003B6330" w:rsidP="00B362BE">
      <w:pPr>
        <w:pStyle w:val="Ttulo1"/>
        <w:rPr>
          <w:lang w:val="es-AR"/>
        </w:rPr>
      </w:pPr>
      <w:bookmarkStart w:id="160" w:name="_Toc405907628"/>
      <w:r w:rsidRPr="00F6125E">
        <w:rPr>
          <w:lang w:val="es-AR"/>
        </w:rPr>
        <w:lastRenderedPageBreak/>
        <w:t>Minuta de Reunión</w:t>
      </w:r>
      <w:bookmarkEnd w:id="157"/>
      <w:bookmarkEnd w:id="158"/>
      <w:bookmarkEnd w:id="159"/>
      <w:bookmarkEnd w:id="160"/>
    </w:p>
    <w:tbl>
      <w:tblPr>
        <w:tblW w:w="0" w:type="auto"/>
        <w:tblInd w:w="108" w:type="dxa"/>
        <w:tblLayout w:type="fixed"/>
        <w:tblLook w:val="000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F9720E"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F9720E"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61" w:name="_Toc395525142"/>
      <w:bookmarkStart w:id="162"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63" w:name="_Toc403667012"/>
      <w:bookmarkStart w:id="164" w:name="_Toc405907629"/>
      <w:r w:rsidRPr="00F6125E">
        <w:rPr>
          <w:lang w:val="es-AR"/>
        </w:rPr>
        <w:t>Temas Tratados</w:t>
      </w:r>
      <w:bookmarkEnd w:id="161"/>
      <w:bookmarkEnd w:id="162"/>
      <w:bookmarkEnd w:id="163"/>
      <w:bookmarkEnd w:id="164"/>
    </w:p>
    <w:p w:rsidR="003B6330" w:rsidRPr="00F6125E" w:rsidRDefault="003B6330" w:rsidP="00B362BE">
      <w:pPr>
        <w:pStyle w:val="Ttulo2"/>
        <w:rPr>
          <w:lang w:val="es-AR"/>
        </w:rPr>
      </w:pPr>
      <w:bookmarkStart w:id="165" w:name="_Toc395525143"/>
      <w:bookmarkStart w:id="166" w:name="_Toc403667013"/>
      <w:bookmarkStart w:id="167" w:name="_Toc405907630"/>
      <w:r w:rsidRPr="00F6125E">
        <w:rPr>
          <w:lang w:val="es-AR"/>
        </w:rPr>
        <w:t>Compra a Proveedores – Tipos de Proveedores</w:t>
      </w:r>
      <w:bookmarkEnd w:id="165"/>
      <w:bookmarkEnd w:id="166"/>
      <w:bookmarkEnd w:id="167"/>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8" w:name="_Toc395525144"/>
      <w:bookmarkStart w:id="169" w:name="_Toc403667014"/>
      <w:bookmarkStart w:id="170" w:name="_Toc405907631"/>
      <w:r w:rsidRPr="00F6125E">
        <w:rPr>
          <w:lang w:val="es-AR"/>
        </w:rPr>
        <w:t>Registro y Almacenamiento de Mercadería - Codificación</w:t>
      </w:r>
      <w:bookmarkEnd w:id="168"/>
      <w:bookmarkEnd w:id="169"/>
      <w:bookmarkEnd w:id="17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71" w:name="_Toc395525145"/>
      <w:bookmarkStart w:id="172" w:name="_Toc403667015"/>
      <w:bookmarkStart w:id="173" w:name="_Toc405907632"/>
      <w:r w:rsidRPr="00F6125E">
        <w:rPr>
          <w:lang w:val="es-AR"/>
        </w:rPr>
        <w:t>Circuito de Venta</w:t>
      </w:r>
      <w:bookmarkEnd w:id="171"/>
      <w:bookmarkEnd w:id="172"/>
      <w:bookmarkEnd w:id="17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4" w:name="_Toc395525146"/>
      <w:bookmarkStart w:id="175" w:name="_Toc403667016"/>
      <w:bookmarkStart w:id="176" w:name="_Toc405907633"/>
      <w:r w:rsidRPr="001F1CC0">
        <w:rPr>
          <w:lang w:val="es-AR"/>
        </w:rPr>
        <w:t>Clientes – Tipos - Información</w:t>
      </w:r>
      <w:bookmarkEnd w:id="174"/>
      <w:bookmarkEnd w:id="175"/>
      <w:bookmarkEnd w:id="17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7" w:name="_Toc395525147"/>
      <w:bookmarkStart w:id="178" w:name="_Toc403667017"/>
      <w:bookmarkStart w:id="179" w:name="_Toc405907634"/>
      <w:r w:rsidRPr="001F1CC0">
        <w:rPr>
          <w:lang w:val="es-AR"/>
        </w:rPr>
        <w:t>Informes</w:t>
      </w:r>
      <w:bookmarkEnd w:id="177"/>
      <w:bookmarkEnd w:id="178"/>
      <w:bookmarkEnd w:id="17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80" w:name="_Toc395525148"/>
      <w:bookmarkStart w:id="181" w:name="_Toc403667018"/>
      <w:bookmarkStart w:id="182" w:name="_Toc405907635"/>
      <w:r w:rsidRPr="001F1CC0">
        <w:rPr>
          <w:lang w:val="es-AR"/>
        </w:rPr>
        <w:t>Usuarios del Sistema</w:t>
      </w:r>
      <w:bookmarkEnd w:id="180"/>
      <w:bookmarkEnd w:id="181"/>
      <w:bookmarkEnd w:id="18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83" w:name="_Toc395525149"/>
      <w:bookmarkStart w:id="184" w:name="_Toc395525708"/>
      <w:bookmarkStart w:id="185" w:name="_Toc403667019"/>
      <w:bookmarkStart w:id="186" w:name="_Toc405907636"/>
      <w:r w:rsidRPr="001F1CC0">
        <w:rPr>
          <w:lang w:val="es-AR"/>
        </w:rPr>
        <w:t>Acciones Definidas</w:t>
      </w:r>
      <w:bookmarkEnd w:id="183"/>
      <w:bookmarkEnd w:id="184"/>
      <w:bookmarkEnd w:id="185"/>
      <w:bookmarkEnd w:id="186"/>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7" w:name="_Toc395525150"/>
      <w:bookmarkStart w:id="188" w:name="_Toc395525709"/>
      <w:bookmarkStart w:id="189" w:name="_Toc403667020"/>
      <w:bookmarkStart w:id="190" w:name="_Toc405907637"/>
      <w:r w:rsidRPr="001F1CC0">
        <w:rPr>
          <w:lang w:val="es-AR"/>
        </w:rPr>
        <w:lastRenderedPageBreak/>
        <w:t>Próxima Reunión</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91" w:name="_Toc395525151"/>
      <w:bookmarkStart w:id="192" w:name="_Toc395525710"/>
      <w:bookmarkStart w:id="193" w:name="_Toc403667021"/>
      <w:bookmarkStart w:id="194" w:name="_Toc405907638"/>
      <w:r w:rsidRPr="001F1CC0">
        <w:rPr>
          <w:lang w:val="es-AR"/>
        </w:rPr>
        <w:t>Temas Pendientes</w:t>
      </w:r>
      <w:bookmarkEnd w:id="191"/>
      <w:bookmarkEnd w:id="192"/>
      <w:bookmarkEnd w:id="193"/>
      <w:bookmarkEnd w:id="194"/>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5" w:name="_Toc395525152"/>
      <w:bookmarkStart w:id="196" w:name="_Toc395525711"/>
      <w:bookmarkStart w:id="197" w:name="_Toc403667022"/>
      <w:bookmarkStart w:id="198" w:name="_Toc405907639"/>
      <w:r w:rsidRPr="001F1CC0">
        <w:rPr>
          <w:lang w:val="es-AR"/>
        </w:rPr>
        <w:lastRenderedPageBreak/>
        <w:t>Requerimientos Funcionales y No Funcionales</w:t>
      </w:r>
      <w:bookmarkEnd w:id="195"/>
      <w:bookmarkEnd w:id="196"/>
      <w:bookmarkEnd w:id="197"/>
      <w:bookmarkEnd w:id="198"/>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9" w:name="_Toc395525153"/>
      <w:bookmarkStart w:id="200" w:name="_Toc403667023"/>
      <w:bookmarkStart w:id="201" w:name="_Toc405907640"/>
      <w:r w:rsidRPr="00F77343">
        <w:rPr>
          <w:szCs w:val="24"/>
        </w:rPr>
        <w:t>Funcionales</w:t>
      </w:r>
      <w:bookmarkEnd w:id="199"/>
      <w:bookmarkEnd w:id="200"/>
      <w:bookmarkEnd w:id="201"/>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202" w:name="_Toc395525154"/>
      <w:bookmarkStart w:id="203" w:name="_Toc403667024"/>
      <w:bookmarkStart w:id="204" w:name="_Toc405907641"/>
      <w:r w:rsidRPr="00F77343">
        <w:rPr>
          <w:szCs w:val="24"/>
        </w:rPr>
        <w:t>No funcionales</w:t>
      </w:r>
      <w:bookmarkEnd w:id="202"/>
      <w:bookmarkEnd w:id="203"/>
      <w:bookmarkEnd w:id="204"/>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5" w:name="__RefHeading__176_238574934"/>
      <w:bookmarkStart w:id="206" w:name="__RefHeading__123_1307357959"/>
      <w:bookmarkStart w:id="207" w:name="__RefHeading__287_705687861"/>
      <w:bookmarkStart w:id="208" w:name="__RefHeading__38_400017180"/>
      <w:bookmarkStart w:id="209" w:name="__RefHeading__248_321984379"/>
      <w:bookmarkStart w:id="210" w:name="__RefHeading__53_1701910184"/>
      <w:bookmarkStart w:id="211" w:name="__RefHeading__98_864570552"/>
      <w:bookmarkStart w:id="212" w:name="__RefHeading__148_828509656"/>
      <w:bookmarkStart w:id="213" w:name="__RefHeading__212_2121180832"/>
      <w:bookmarkEnd w:id="205"/>
      <w:bookmarkEnd w:id="206"/>
      <w:bookmarkEnd w:id="207"/>
      <w:bookmarkEnd w:id="208"/>
      <w:bookmarkEnd w:id="209"/>
      <w:bookmarkEnd w:id="210"/>
      <w:bookmarkEnd w:id="211"/>
      <w:bookmarkEnd w:id="212"/>
      <w:bookmarkEnd w:id="213"/>
      <w:r>
        <w:rPr>
          <w:lang w:val="es-AR"/>
        </w:rPr>
        <w:br w:type="page"/>
      </w:r>
    </w:p>
    <w:p w:rsidR="008D6529" w:rsidRDefault="008D6529" w:rsidP="00F77343">
      <w:pPr>
        <w:pStyle w:val="Ttulo1"/>
        <w:rPr>
          <w:lang w:val="es-AR"/>
        </w:rPr>
      </w:pPr>
      <w:bookmarkStart w:id="214" w:name="_Toc405907642"/>
      <w:r>
        <w:rPr>
          <w:lang w:val="es-AR"/>
        </w:rPr>
        <w:lastRenderedPageBreak/>
        <w:t>Organigrama</w:t>
      </w:r>
      <w:bookmarkEnd w:id="214"/>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Default="00F9720E" w:rsidP="00F9720E">
      <w:pPr>
        <w:spacing w:before="50" w:line="360" w:lineRule="auto"/>
        <w:ind w:left="284"/>
        <w:rPr>
          <w:rFonts w:ascii="Verdana" w:hAnsi="Verdana"/>
          <w:sz w:val="20"/>
          <w:szCs w:val="20"/>
          <w:lang w:val="es-AR"/>
        </w:rPr>
      </w:pPr>
      <w:r w:rsidRPr="00F9720E">
        <w:rPr>
          <w:rFonts w:ascii="Verdana" w:hAnsi="Verdana"/>
          <w:noProof/>
          <w:sz w:val="20"/>
          <w:szCs w:val="20"/>
          <w:lang w:val="es-AR" w:eastAsia="es-AR"/>
        </w:rPr>
        <w:drawing>
          <wp:anchor distT="0" distB="0" distL="114300" distR="114300" simplePos="0" relativeHeight="251706368" behindDoc="0" locked="0" layoutInCell="1" allowOverlap="1">
            <wp:simplePos x="0" y="0"/>
            <wp:positionH relativeFrom="margin">
              <wp:posOffset>-346793</wp:posOffset>
            </wp:positionH>
            <wp:positionV relativeFrom="margin">
              <wp:posOffset>940904</wp:posOffset>
            </wp:positionV>
            <wp:extent cx="7044359" cy="4214192"/>
            <wp:effectExtent l="19050" t="0" r="0" b="0"/>
            <wp:wrapSquare wrapText="bothSides"/>
            <wp:docPr id="41" name="40 Imagen" descr="Oraganigrama MerceríaLenceríaPaula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ganigrama MerceríaLenceríaPaula - New Page.jpeg"/>
                    <pic:cNvPicPr/>
                  </pic:nvPicPr>
                  <pic:blipFill>
                    <a:blip r:embed="rId19"/>
                    <a:stretch>
                      <a:fillRect/>
                    </a:stretch>
                  </pic:blipFill>
                  <pic:spPr>
                    <a:xfrm>
                      <a:off x="0" y="0"/>
                      <a:ext cx="7038340" cy="4215130"/>
                    </a:xfrm>
                    <a:prstGeom prst="rect">
                      <a:avLst/>
                    </a:prstGeom>
                  </pic:spPr>
                </pic:pic>
              </a:graphicData>
            </a:graphic>
          </wp:anchor>
        </w:drawing>
      </w:r>
    </w:p>
    <w:p w:rsidR="008D6529" w:rsidRDefault="008D6529" w:rsidP="00F77343">
      <w:pPr>
        <w:pStyle w:val="Ttulo1"/>
        <w:rPr>
          <w:lang w:val="es-AR"/>
        </w:rPr>
      </w:pPr>
      <w:bookmarkStart w:id="215" w:name="_Toc405907643"/>
      <w:r>
        <w:rPr>
          <w:lang w:val="es-AR"/>
        </w:rPr>
        <w:t>Descripción de las áreas departamentales</w:t>
      </w:r>
      <w:bookmarkEnd w:id="215"/>
    </w:p>
    <w:p w:rsidR="008D6529" w:rsidRPr="00EB340F" w:rsidRDefault="008D6529" w:rsidP="00F77343">
      <w:pPr>
        <w:pStyle w:val="Ttulo2"/>
        <w:rPr>
          <w:lang w:val="es-AR"/>
        </w:rPr>
      </w:pPr>
      <w:bookmarkStart w:id="216" w:name="_Toc405907644"/>
      <w:r w:rsidRPr="00EB340F">
        <w:rPr>
          <w:lang w:val="es-AR"/>
        </w:rPr>
        <w:t>Dirección General (Gerencia)</w:t>
      </w:r>
      <w:bookmarkEnd w:id="216"/>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xml:space="preserve">. Redacción del proyecto de presupuesto anual y seguimiento de su ejecución. Planificación y </w:t>
      </w:r>
      <w:r w:rsidRPr="00EB340F">
        <w:rPr>
          <w:rFonts w:ascii="Verdana" w:hAnsi="Verdana" w:cs="Verdana"/>
          <w:spacing w:val="20"/>
          <w:sz w:val="20"/>
          <w:szCs w:val="20"/>
          <w:lang w:val="es-AR"/>
        </w:rPr>
        <w:lastRenderedPageBreak/>
        <w:t>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7" w:name="_Toc405907645"/>
      <w:r>
        <w:rPr>
          <w:lang w:val="es-AR"/>
        </w:rPr>
        <w:t>Atención al cliente (Ventas)</w:t>
      </w:r>
      <w:bookmarkEnd w:id="217"/>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8" w:name="_Toc405907646"/>
      <w:r w:rsidRPr="00EB340F">
        <w:rPr>
          <w:lang w:val="es-AR"/>
        </w:rPr>
        <w:t>Medición de tiempos administrativos</w:t>
      </w:r>
      <w:bookmarkEnd w:id="218"/>
    </w:p>
    <w:tbl>
      <w:tblPr>
        <w:tblStyle w:val="Tablaconcuadrcula"/>
        <w:tblW w:w="0" w:type="auto"/>
        <w:tblLook w:val="04A0"/>
      </w:tblPr>
      <w:tblGrid>
        <w:gridCol w:w="2477"/>
        <w:gridCol w:w="2477"/>
        <w:gridCol w:w="2477"/>
        <w:gridCol w:w="2478"/>
      </w:tblGrid>
      <w:tr w:rsidR="00EB340F" w:rsidRPr="00F9720E"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9" w:name="_Toc405907647"/>
      <w:r>
        <w:rPr>
          <w:rFonts w:eastAsia="Verdana"/>
          <w:lang w:val="es-AR"/>
        </w:rPr>
        <w:t>Cursograma</w:t>
      </w:r>
      <w:bookmarkEnd w:id="219"/>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20" w:name="_Toc405907648"/>
      <w:r w:rsidRPr="002514BB">
        <w:rPr>
          <w:lang w:val="es-AR"/>
        </w:rPr>
        <w:lastRenderedPageBreak/>
        <w:t>Estudio de Factibilidad</w:t>
      </w:r>
      <w:bookmarkEnd w:id="220"/>
    </w:p>
    <w:p w:rsidR="00755E62" w:rsidRPr="00E03C5A" w:rsidRDefault="00755E62" w:rsidP="00755E62">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 xml:space="preserve">Ralizados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21" w:name="_Toc405907649"/>
      <w:r>
        <w:rPr>
          <w:rFonts w:eastAsia="Calibri"/>
          <w:lang w:val="es-ES"/>
        </w:rPr>
        <w:t>Factibilidad Técnica</w:t>
      </w:r>
      <w:bookmarkEnd w:id="221"/>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bookmarkStart w:id="222" w:name="_Toc405907650"/>
      <w:r>
        <w:rPr>
          <w:rFonts w:eastAsia="Calibri"/>
        </w:rPr>
        <w:t>Configuración mínima</w:t>
      </w:r>
      <w:bookmarkEnd w:id="222"/>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Impresora chorro de tinta monofunsión</w:t>
      </w:r>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23" w:name="_Toc405907651"/>
      <w:r>
        <w:rPr>
          <w:lang w:val="es-AR"/>
        </w:rPr>
        <w:t>Configuración óptima</w:t>
      </w:r>
      <w:bookmarkEnd w:id="223"/>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lectograbador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Lecto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monofunsión.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4" w:name="_Toc405907652"/>
      <w:r w:rsidRPr="008A069A">
        <w:rPr>
          <w:lang w:val="es-AR"/>
        </w:rPr>
        <w:lastRenderedPageBreak/>
        <w:t>Factibilidad Económica</w:t>
      </w:r>
      <w:bookmarkEnd w:id="224"/>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5" w:name="_Toc405907653"/>
      <w:r w:rsidRPr="002514BB">
        <w:rPr>
          <w:lang w:val="es-AR"/>
        </w:rPr>
        <w:t>Factibilidad Operativa</w:t>
      </w:r>
      <w:bookmarkEnd w:id="225"/>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mas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6" w:name="_Toc405907654"/>
      <w:r>
        <w:rPr>
          <w:lang w:val="es-AR"/>
        </w:rPr>
        <w:t>Análisis Efectividad/Costo</w:t>
      </w:r>
      <w:bookmarkEnd w:id="226"/>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hard y soft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360076" w:rsidRDefault="00360076" w:rsidP="00A66EA9">
      <w:pPr>
        <w:pStyle w:val="Ttulo1"/>
        <w:rPr>
          <w:lang w:val="es-AR"/>
        </w:rPr>
      </w:pPr>
      <w:bookmarkStart w:id="227" w:name="_Toc403667036"/>
      <w:bookmarkStart w:id="228" w:name="_Toc405902034"/>
      <w:bookmarkStart w:id="229" w:name="_Toc405907655"/>
      <w:r>
        <w:rPr>
          <w:lang w:val="es-AR"/>
        </w:rPr>
        <w:lastRenderedPageBreak/>
        <w:t>CAPA de OBJETOS</w:t>
      </w:r>
      <w:bookmarkEnd w:id="228"/>
      <w:bookmarkEnd w:id="229"/>
    </w:p>
    <w:p w:rsidR="00A66EA9" w:rsidRPr="007B067C" w:rsidRDefault="00A66EA9" w:rsidP="00A66EA9">
      <w:pPr>
        <w:pStyle w:val="Ttulo1"/>
        <w:rPr>
          <w:lang w:val="es-AR"/>
        </w:rPr>
      </w:pPr>
      <w:bookmarkStart w:id="230" w:name="_Toc405907656"/>
      <w:r w:rsidRPr="007B067C">
        <w:rPr>
          <w:lang w:val="es-AR"/>
        </w:rPr>
        <w:t>Lista de eventos</w:t>
      </w:r>
      <w:bookmarkEnd w:id="227"/>
      <w:bookmarkEnd w:id="230"/>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360076" w:rsidRPr="00EB340F" w:rsidRDefault="00360076" w:rsidP="00360076">
      <w:pPr>
        <w:pStyle w:val="Ttulo1"/>
        <w:rPr>
          <w:lang w:val="es-AR"/>
        </w:rPr>
      </w:pPr>
      <w:bookmarkStart w:id="231" w:name="_Toc405907657"/>
      <w:r w:rsidRPr="00EB340F">
        <w:rPr>
          <w:lang w:val="es-AR"/>
        </w:rPr>
        <w:lastRenderedPageBreak/>
        <w:t>Diagrama de Contexto</w:t>
      </w:r>
      <w:bookmarkEnd w:id="231"/>
    </w:p>
    <w:p w:rsidR="00360076" w:rsidRPr="00D24CF7" w:rsidRDefault="00360076" w:rsidP="00360076">
      <w:pPr>
        <w:rPr>
          <w:lang w:val="es-AR"/>
        </w:rPr>
      </w:pPr>
    </w:p>
    <w:p w:rsidR="00360076" w:rsidRPr="00EB340F" w:rsidRDefault="00360076" w:rsidP="00360076">
      <w:pPr>
        <w:pStyle w:val="Textoindependiente"/>
        <w:ind w:left="-567"/>
      </w:pPr>
      <w:r w:rsidRPr="00360076">
        <w:rPr>
          <w:noProof/>
          <w:lang w:eastAsia="es-AR" w:bidi="ar-SA"/>
        </w:rPr>
        <w:drawing>
          <wp:anchor distT="0" distB="0" distL="114300" distR="114300" simplePos="0" relativeHeight="251708416" behindDoc="0" locked="0" layoutInCell="1" allowOverlap="1">
            <wp:simplePos x="0" y="0"/>
            <wp:positionH relativeFrom="margin">
              <wp:align>center</wp:align>
            </wp:positionH>
            <wp:positionV relativeFrom="margin">
              <wp:align>center</wp:align>
            </wp:positionV>
            <wp:extent cx="7169426" cy="5380382"/>
            <wp:effectExtent l="0" t="0" r="0" b="0"/>
            <wp:wrapSquare wrapText="bothSides"/>
            <wp:docPr id="6"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1" cstate="print"/>
                    <a:srcRect/>
                    <a:stretch>
                      <a:fillRect/>
                    </a:stretch>
                  </pic:blipFill>
                  <pic:spPr bwMode="auto">
                    <a:xfrm>
                      <a:off x="0" y="0"/>
                      <a:ext cx="7173595" cy="5380355"/>
                    </a:xfrm>
                    <a:prstGeom prst="rect">
                      <a:avLst/>
                    </a:prstGeom>
                    <a:ln>
                      <a:noFill/>
                    </a:ln>
                    <a:effectLst>
                      <a:outerShdw blurRad="44450" dist="27940" dir="5400000" algn="ctr">
                        <a:srgbClr val="000000">
                          <a:alpha val="32000"/>
                        </a:srgbClr>
                      </a:outerShdw>
                    </a:effectLst>
                  </pic:spPr>
                </pic:pic>
              </a:graphicData>
            </a:graphic>
          </wp:anchor>
        </w:drawing>
      </w:r>
    </w:p>
    <w:p w:rsidR="00360076" w:rsidRPr="00EB340F" w:rsidRDefault="00360076" w:rsidP="00360076">
      <w:pPr>
        <w:spacing w:after="0" w:line="240" w:lineRule="auto"/>
        <w:rPr>
          <w:rFonts w:ascii="Verdana" w:eastAsiaTheme="minorEastAsia" w:hAnsi="Verdana" w:cstheme="minorBidi"/>
          <w:b/>
          <w:bCs/>
          <w:color w:val="A6A6A6" w:themeColor="background1" w:themeShade="A6"/>
          <w:sz w:val="24"/>
          <w:szCs w:val="24"/>
          <w:lang w:val="es-AR"/>
        </w:rPr>
      </w:pPr>
      <w:bookmarkStart w:id="232" w:name="__RefHeading__243_238574934"/>
      <w:bookmarkStart w:id="233" w:name="__RefHeading__214_2121180832"/>
      <w:bookmarkEnd w:id="232"/>
      <w:bookmarkEnd w:id="233"/>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4" w:name="_Toc395525156"/>
      <w:bookmarkStart w:id="235" w:name="_Toc403667026"/>
      <w:bookmarkStart w:id="236" w:name="_Toc405907658"/>
      <w:r w:rsidRPr="00EB340F">
        <w:rPr>
          <w:lang w:val="es-AR"/>
        </w:rPr>
        <w:lastRenderedPageBreak/>
        <w:t>Descripción de Entidades Externas</w:t>
      </w:r>
      <w:bookmarkEnd w:id="234"/>
      <w:bookmarkEnd w:id="235"/>
      <w:bookmarkEnd w:id="236"/>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7" w:name="_Toc405907659"/>
      <w:r w:rsidRPr="00D639B1">
        <w:rPr>
          <w:lang w:val="es-AR"/>
        </w:rPr>
        <w:t>Mercería-lencería Paula</w:t>
      </w:r>
      <w:bookmarkEnd w:id="237"/>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8" w:name="_Toc405907660"/>
      <w:r w:rsidRPr="00D639B1">
        <w:rPr>
          <w:lang w:val="es-AR"/>
        </w:rPr>
        <w:t>Clientes</w:t>
      </w:r>
      <w:bookmarkEnd w:id="238"/>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9" w:name="_Toc405907661"/>
      <w:r w:rsidRPr="00D639B1">
        <w:rPr>
          <w:lang w:val="es-AR"/>
        </w:rPr>
        <w:t>Proveedores</w:t>
      </w:r>
      <w:bookmarkEnd w:id="239"/>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40" w:name="_Toc405907662"/>
      <w:r w:rsidRPr="00D639B1">
        <w:rPr>
          <w:lang w:val="es-AR"/>
        </w:rPr>
        <w:t>Contador</w:t>
      </w:r>
      <w:bookmarkEnd w:id="240"/>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F77343" w:rsidRDefault="003B6330" w:rsidP="00F77343">
      <w:pPr>
        <w:pStyle w:val="Ttulo3"/>
        <w:rPr>
          <w:sz w:val="20"/>
          <w:szCs w:val="20"/>
          <w:lang w:val="es-AR"/>
        </w:rPr>
      </w:pPr>
      <w:bookmarkStart w:id="241" w:name="_Toc405907663"/>
      <w:r w:rsidRPr="00F77343">
        <w:rPr>
          <w:lang w:val="es-AR"/>
        </w:rPr>
        <w:t>Productos</w:t>
      </w:r>
      <w:bookmarkEnd w:id="241"/>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42" w:name="__RefHeading__178_238574934"/>
      <w:bookmarkStart w:id="243" w:name="__RefHeading__125_1307357959"/>
      <w:bookmarkStart w:id="244" w:name="__RefHeading__289_705687861"/>
      <w:bookmarkStart w:id="245" w:name="__RefHeading__40_400017180"/>
      <w:bookmarkStart w:id="246" w:name="__RefHeading__55_1701910184"/>
      <w:bookmarkStart w:id="247" w:name="__RefHeading__100_864570552"/>
      <w:bookmarkStart w:id="248" w:name="__RefHeading__150_828509656"/>
      <w:bookmarkStart w:id="249" w:name="__RefHeading__216_2121180832"/>
      <w:bookmarkStart w:id="250" w:name="_Toc395525157"/>
      <w:bookmarkStart w:id="251" w:name="_Toc395525713"/>
      <w:bookmarkEnd w:id="242"/>
      <w:bookmarkEnd w:id="243"/>
      <w:bookmarkEnd w:id="244"/>
      <w:bookmarkEnd w:id="245"/>
      <w:bookmarkEnd w:id="246"/>
      <w:bookmarkEnd w:id="247"/>
      <w:bookmarkEnd w:id="248"/>
      <w:bookmarkEnd w:id="249"/>
    </w:p>
    <w:p w:rsidR="00360076" w:rsidRDefault="003B6330" w:rsidP="002D54AE">
      <w:pPr>
        <w:pStyle w:val="Ttulo1"/>
        <w:rPr>
          <w:lang w:val="es-AR"/>
        </w:rPr>
      </w:pPr>
      <w:r w:rsidRPr="00EB340F">
        <w:rPr>
          <w:lang w:val="es-AR"/>
        </w:rPr>
        <w:br w:type="page"/>
      </w:r>
      <w:bookmarkStart w:id="252" w:name="_Toc403667027"/>
    </w:p>
    <w:p w:rsidR="00360076" w:rsidRDefault="00360076" w:rsidP="00360076">
      <w:pPr>
        <w:pStyle w:val="Ttulo1"/>
        <w:rPr>
          <w:lang w:val="es-AR"/>
        </w:rPr>
      </w:pPr>
      <w:bookmarkStart w:id="253" w:name="_Toc405907664"/>
      <w:r>
        <w:rPr>
          <w:lang w:val="es-AR"/>
        </w:rPr>
        <w:lastRenderedPageBreak/>
        <w:t>Diagrama de ciclo de vida</w:t>
      </w:r>
      <w:bookmarkEnd w:id="253"/>
    </w:p>
    <w:p w:rsidR="00360076" w:rsidRPr="009C68E9" w:rsidRDefault="00360076" w:rsidP="00360076">
      <w:pPr>
        <w:rPr>
          <w:lang w:val="es-AR"/>
        </w:rPr>
      </w:pPr>
    </w:p>
    <w:p w:rsidR="00360076" w:rsidRDefault="00360076" w:rsidP="00360076">
      <w:pPr>
        <w:pStyle w:val="Ttulo1"/>
        <w:rPr>
          <w:lang w:val="es-AR"/>
        </w:rPr>
      </w:pPr>
      <w:r w:rsidRPr="00360076">
        <w:rPr>
          <w:lang w:val="es-AR"/>
        </w:rPr>
        <w:drawing>
          <wp:anchor distT="0" distB="0" distL="114300" distR="114300" simplePos="0" relativeHeight="251710464" behindDoc="0" locked="0" layoutInCell="1" allowOverlap="1">
            <wp:simplePos x="0" y="0"/>
            <wp:positionH relativeFrom="margin">
              <wp:align>center</wp:align>
            </wp:positionH>
            <wp:positionV relativeFrom="margin">
              <wp:align>center</wp:align>
            </wp:positionV>
            <wp:extent cx="6894140" cy="6387548"/>
            <wp:effectExtent l="19050" t="0" r="4500" b="0"/>
            <wp:wrapSquare wrapText="bothSides"/>
            <wp:docPr id="10"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2"/>
                    <a:stretch>
                      <a:fillRect/>
                    </a:stretch>
                  </pic:blipFill>
                  <pic:spPr>
                    <a:xfrm>
                      <a:off x="0" y="0"/>
                      <a:ext cx="6891600" cy="6387548"/>
                    </a:xfrm>
                    <a:prstGeom prst="rect">
                      <a:avLst/>
                    </a:prstGeom>
                  </pic:spPr>
                </pic:pic>
              </a:graphicData>
            </a:graphic>
          </wp:anchor>
        </w:drawing>
      </w:r>
    </w:p>
    <w:p w:rsidR="00360076" w:rsidRDefault="00360076" w:rsidP="00360076">
      <w:pPr>
        <w:spacing w:after="0" w:line="240" w:lineRule="auto"/>
        <w:rPr>
          <w:rFonts w:eastAsia="Times New Roman"/>
          <w:b/>
          <w:bCs/>
          <w:color w:val="E40059"/>
          <w:sz w:val="28"/>
          <w:szCs w:val="28"/>
          <w:lang w:val="es-AR"/>
        </w:rPr>
      </w:pPr>
      <w:r>
        <w:rPr>
          <w:lang w:val="es-AR"/>
        </w:rPr>
        <w:br w:type="page"/>
      </w:r>
    </w:p>
    <w:p w:rsidR="00360076" w:rsidRDefault="00360076" w:rsidP="00360076">
      <w:pPr>
        <w:pStyle w:val="Ttulo1"/>
        <w:rPr>
          <w:lang w:val="es-AR"/>
        </w:rPr>
      </w:pPr>
      <w:bookmarkStart w:id="254" w:name="_Toc405902044"/>
      <w:bookmarkStart w:id="255" w:name="_Toc405907665"/>
      <w:r w:rsidRPr="007B067C">
        <w:rPr>
          <w:lang w:val="es-AR"/>
        </w:rPr>
        <w:lastRenderedPageBreak/>
        <w:t>Diagrama Entidad Relación</w:t>
      </w:r>
      <w:bookmarkEnd w:id="254"/>
      <w:bookmarkEnd w:id="255"/>
    </w:p>
    <w:p w:rsidR="00360076" w:rsidRPr="00C2287A" w:rsidRDefault="00360076" w:rsidP="00360076">
      <w:pPr>
        <w:rPr>
          <w:lang w:val="es-AR"/>
        </w:rPr>
      </w:pPr>
    </w:p>
    <w:p w:rsidR="00360076" w:rsidRPr="003B6330" w:rsidRDefault="00360076" w:rsidP="00360076">
      <w:pPr>
        <w:pStyle w:val="Textoindependiente"/>
        <w:ind w:left="-567"/>
      </w:pPr>
    </w:p>
    <w:p w:rsidR="00360076" w:rsidRDefault="00360076" w:rsidP="00360076">
      <w:pPr>
        <w:spacing w:after="0" w:line="240" w:lineRule="auto"/>
        <w:rPr>
          <w:rFonts w:eastAsia="Times New Roman"/>
          <w:b/>
          <w:bCs/>
          <w:color w:val="E40059"/>
          <w:sz w:val="28"/>
          <w:szCs w:val="28"/>
          <w:lang w:val="es-AR"/>
        </w:rPr>
      </w:pPr>
      <w:r>
        <w:rPr>
          <w:noProof/>
          <w:lang w:val="es-AR" w:eastAsia="es-AR"/>
        </w:rPr>
        <w:drawing>
          <wp:anchor distT="0" distB="0" distL="114300" distR="114300" simplePos="0" relativeHeight="251712512" behindDoc="0" locked="0" layoutInCell="1" allowOverlap="1">
            <wp:simplePos x="0" y="0"/>
            <wp:positionH relativeFrom="margin">
              <wp:align>center</wp:align>
            </wp:positionH>
            <wp:positionV relativeFrom="margin">
              <wp:align>center</wp:align>
            </wp:positionV>
            <wp:extent cx="6790055" cy="5351145"/>
            <wp:effectExtent l="0" t="0" r="0" b="0"/>
            <wp:wrapSquare wrapText="bothSides"/>
            <wp:docPr id="11" name="46 Imagen" descr="V2-Merceri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Merceria-DER.png"/>
                    <pic:cNvPicPr/>
                  </pic:nvPicPr>
                  <pic:blipFill>
                    <a:blip r:embed="rId23"/>
                    <a:stretch>
                      <a:fillRect/>
                    </a:stretch>
                  </pic:blipFill>
                  <pic:spPr>
                    <a:xfrm>
                      <a:off x="0" y="0"/>
                      <a:ext cx="6790055" cy="5351145"/>
                    </a:xfrm>
                    <a:prstGeom prst="rect">
                      <a:avLst/>
                    </a:prstGeom>
                  </pic:spPr>
                </pic:pic>
              </a:graphicData>
            </a:graphic>
          </wp:anchor>
        </w:drawing>
      </w:r>
      <w:r>
        <w:rPr>
          <w:lang w:val="es-AR"/>
        </w:rPr>
        <w:br w:type="page"/>
      </w:r>
    </w:p>
    <w:p w:rsidR="00360076" w:rsidRDefault="00360076" w:rsidP="00360076">
      <w:pPr>
        <w:pStyle w:val="Ttulo1"/>
        <w:rPr>
          <w:lang w:val="es-AR"/>
        </w:rPr>
      </w:pPr>
      <w:bookmarkStart w:id="256" w:name="_Toc405902045"/>
      <w:bookmarkStart w:id="257" w:name="_Toc405907666"/>
      <w:r w:rsidRPr="007B067C">
        <w:rPr>
          <w:lang w:val="es-AR"/>
        </w:rPr>
        <w:lastRenderedPageBreak/>
        <w:t>Diagrama COAD</w:t>
      </w:r>
      <w:bookmarkEnd w:id="256"/>
      <w:bookmarkEnd w:id="257"/>
    </w:p>
    <w:p w:rsidR="00360076" w:rsidRPr="00C2287A" w:rsidRDefault="00360076" w:rsidP="00360076">
      <w:pPr>
        <w:rPr>
          <w:lang w:val="es-AR"/>
        </w:rPr>
      </w:pPr>
    </w:p>
    <w:p w:rsidR="00360076" w:rsidRPr="003B6330" w:rsidRDefault="00360076" w:rsidP="00360076">
      <w:pPr>
        <w:pStyle w:val="Textoindependiente"/>
        <w:rPr>
          <w:rFonts w:ascii="Verdana" w:hAnsi="Verdana" w:cs="Verdana"/>
        </w:rPr>
      </w:pPr>
      <w:r>
        <w:rPr>
          <w:noProof/>
          <w:lang w:eastAsia="es-AR" w:bidi="ar-SA"/>
        </w:rPr>
        <w:drawing>
          <wp:anchor distT="0" distB="0" distL="114300" distR="114300" simplePos="0" relativeHeight="251714560" behindDoc="0" locked="0" layoutInCell="1" allowOverlap="1">
            <wp:simplePos x="708163" y="1503293"/>
            <wp:positionH relativeFrom="margin">
              <wp:align>center</wp:align>
            </wp:positionH>
            <wp:positionV relativeFrom="margin">
              <wp:align>center</wp:align>
            </wp:positionV>
            <wp:extent cx="5759450" cy="5682477"/>
            <wp:effectExtent l="19050" t="19050" r="12700" b="13473"/>
            <wp:wrapSquare wrapText="bothSides"/>
            <wp:docPr id="1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4" cstate="print"/>
                    <a:srcRect/>
                    <a:stretch>
                      <a:fillRect/>
                    </a:stretch>
                  </pic:blipFill>
                  <pic:spPr bwMode="auto">
                    <a:xfrm>
                      <a:off x="0" y="0"/>
                      <a:ext cx="5759450" cy="5682477"/>
                    </a:xfrm>
                    <a:prstGeom prst="rect">
                      <a:avLst/>
                    </a:prstGeom>
                    <a:noFill/>
                    <a:ln w="6350">
                      <a:solidFill>
                        <a:srgbClr val="FFFFFF"/>
                      </a:solidFill>
                      <a:miter lim="800000"/>
                      <a:headEnd/>
                      <a:tailEnd/>
                    </a:ln>
                    <a:effectLst/>
                  </pic:spPr>
                </pic:pic>
              </a:graphicData>
            </a:graphic>
          </wp:anchor>
        </w:drawing>
      </w:r>
    </w:p>
    <w:p w:rsidR="00360076" w:rsidRDefault="00360076" w:rsidP="00360076">
      <w:pPr>
        <w:spacing w:after="0" w:line="240" w:lineRule="auto"/>
        <w:rPr>
          <w:rFonts w:eastAsia="Times New Roman"/>
          <w:b/>
          <w:bCs/>
          <w:color w:val="E40059"/>
          <w:sz w:val="28"/>
          <w:szCs w:val="28"/>
          <w:lang w:val="es-AR"/>
        </w:rPr>
      </w:pPr>
      <w:r>
        <w:rPr>
          <w:lang w:val="es-AR"/>
        </w:rPr>
        <w:br w:type="page"/>
      </w:r>
    </w:p>
    <w:p w:rsidR="00360076" w:rsidRDefault="00360076" w:rsidP="00360076">
      <w:pPr>
        <w:pStyle w:val="Ttulo1"/>
        <w:rPr>
          <w:lang w:val="es-AR"/>
        </w:rPr>
      </w:pPr>
      <w:bookmarkStart w:id="258" w:name="_Toc405902046"/>
      <w:bookmarkStart w:id="259" w:name="_Toc405907667"/>
      <w:r>
        <w:rPr>
          <w:lang w:val="es-AR"/>
        </w:rPr>
        <w:lastRenderedPageBreak/>
        <w:t>CAPA de ESTRUCUTURA</w:t>
      </w:r>
      <w:bookmarkEnd w:id="258"/>
      <w:bookmarkEnd w:id="259"/>
    </w:p>
    <w:p w:rsidR="00360076" w:rsidRDefault="00360076" w:rsidP="00360076">
      <w:pPr>
        <w:pStyle w:val="Ttulo1"/>
        <w:rPr>
          <w:lang w:val="es-AR"/>
        </w:rPr>
      </w:pPr>
      <w:bookmarkStart w:id="260" w:name="_Toc405902047"/>
      <w:bookmarkStart w:id="261" w:name="_Toc405907668"/>
      <w:r w:rsidRPr="007B067C">
        <w:rPr>
          <w:lang w:val="es-AR"/>
        </w:rPr>
        <w:t>Diagrama de Bachman</w:t>
      </w:r>
      <w:bookmarkEnd w:id="260"/>
      <w:bookmarkEnd w:id="261"/>
    </w:p>
    <w:p w:rsidR="00360076" w:rsidRDefault="00360076" w:rsidP="00360076">
      <w:pPr>
        <w:pStyle w:val="Ttulo1"/>
        <w:rPr>
          <w:lang w:val="es-AR"/>
        </w:rPr>
      </w:pPr>
      <w:r>
        <w:rPr>
          <w:noProof/>
          <w:lang w:val="es-AR" w:eastAsia="es-AR"/>
        </w:rPr>
        <w:drawing>
          <wp:inline distT="0" distB="0" distL="0" distR="0">
            <wp:extent cx="5891420" cy="6528558"/>
            <wp:effectExtent l="19050" t="0" r="0" b="0"/>
            <wp:docPr id="34"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5"/>
                    <a:stretch>
                      <a:fillRect/>
                    </a:stretch>
                  </pic:blipFill>
                  <pic:spPr>
                    <a:xfrm>
                      <a:off x="0" y="0"/>
                      <a:ext cx="5895719" cy="6533322"/>
                    </a:xfrm>
                    <a:prstGeom prst="rect">
                      <a:avLst/>
                    </a:prstGeom>
                  </pic:spPr>
                </pic:pic>
              </a:graphicData>
            </a:graphic>
          </wp:inline>
        </w:drawing>
      </w:r>
    </w:p>
    <w:p w:rsidR="00360076" w:rsidRPr="00C2287A" w:rsidRDefault="00360076" w:rsidP="00360076">
      <w:pPr>
        <w:rPr>
          <w:lang w:val="es-AR"/>
        </w:rPr>
      </w:pPr>
    </w:p>
    <w:p w:rsidR="00360076" w:rsidRDefault="00360076">
      <w:pPr>
        <w:spacing w:after="0" w:line="240" w:lineRule="auto"/>
        <w:rPr>
          <w:rFonts w:eastAsia="Times New Roman"/>
          <w:b/>
          <w:bCs/>
          <w:color w:val="E40059"/>
          <w:sz w:val="28"/>
          <w:szCs w:val="28"/>
          <w:lang w:val="es-AR"/>
        </w:rPr>
      </w:pPr>
      <w:r>
        <w:rPr>
          <w:lang w:val="es-AR"/>
        </w:rPr>
        <w:br w:type="page"/>
      </w:r>
    </w:p>
    <w:p w:rsidR="00360076" w:rsidRDefault="00360076" w:rsidP="00360076">
      <w:pPr>
        <w:pStyle w:val="Ttulo1"/>
        <w:rPr>
          <w:lang w:val="es-AR"/>
        </w:rPr>
      </w:pPr>
      <w:bookmarkStart w:id="262" w:name="_Toc405902048"/>
      <w:bookmarkStart w:id="263" w:name="_Toc405907669"/>
      <w:r>
        <w:rPr>
          <w:lang w:val="es-AR"/>
        </w:rPr>
        <w:lastRenderedPageBreak/>
        <w:t>CAPA de ATRIBUTOS</w:t>
      </w:r>
      <w:bookmarkEnd w:id="262"/>
      <w:bookmarkEnd w:id="263"/>
    </w:p>
    <w:p w:rsidR="00360076" w:rsidRPr="00FF0283" w:rsidRDefault="00360076" w:rsidP="00360076">
      <w:pPr>
        <w:pStyle w:val="Ttulo2"/>
        <w:rPr>
          <w:lang w:val="es-AR"/>
        </w:rPr>
      </w:pPr>
      <w:bookmarkStart w:id="264" w:name="_Toc405902049"/>
      <w:bookmarkStart w:id="265" w:name="_Toc405907670"/>
      <w:r w:rsidRPr="00FF0283">
        <w:rPr>
          <w:lang w:val="es-AR"/>
        </w:rPr>
        <w:t>Diccionario de Datos</w:t>
      </w:r>
      <w:bookmarkEnd w:id="264"/>
      <w:bookmarkEnd w:id="265"/>
    </w:p>
    <w:p w:rsidR="00360076" w:rsidRPr="00FF0283" w:rsidRDefault="00360076" w:rsidP="00360076">
      <w:pPr>
        <w:spacing w:before="60" w:line="360" w:lineRule="auto"/>
        <w:rPr>
          <w:rFonts w:ascii="Verdana" w:hAnsi="Verdana" w:cs="Verdana"/>
          <w:spacing w:val="20"/>
          <w:sz w:val="20"/>
          <w:szCs w:val="20"/>
          <w:lang w:val="es-AR"/>
        </w:rPr>
      </w:pPr>
      <w:bookmarkStart w:id="266" w:name="_Toc405902050"/>
      <w:bookmarkStart w:id="267" w:name="_Toc405907671"/>
      <w:r w:rsidRPr="008F6498">
        <w:rPr>
          <w:rStyle w:val="Ttulo3Car"/>
          <w:rFonts w:eastAsia="Calibri"/>
          <w:lang w:val="es-AR"/>
        </w:rPr>
        <w:t>Acciones</w:t>
      </w:r>
      <w:bookmarkEnd w:id="266"/>
      <w:bookmarkEnd w:id="267"/>
      <w:r w:rsidRPr="00FF0283">
        <w:rPr>
          <w:rFonts w:ascii="Verdana" w:hAnsi="Verdana" w:cs="Verdana"/>
          <w:spacing w:val="20"/>
          <w:sz w:val="20"/>
          <w:szCs w:val="20"/>
          <w:lang w:val="es-AR"/>
        </w:rPr>
        <w:t xml:space="preserve">  </w:t>
      </w:r>
      <w:r>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margin-left:0;margin-top:6pt;width:479.85pt;height:3.6pt;z-index:251718656;mso-wrap-distance-left:0;mso-wrap-distance-right:0;mso-position-horizontal:center;mso-position-horizontal-relative:text;mso-position-vertical-relative:text" filled="t">
            <v:fill opacity="0" color2="black"/>
            <v:textbox inset="0,0,0,0"/>
            <w10:wrap type="square" side="largest"/>
          </v:shape>
        </w:pict>
      </w:r>
      <w:r w:rsidRPr="00FF0283">
        <w:rPr>
          <w:rFonts w:ascii="Verdana" w:hAnsi="Verdana" w:cs="Verdana"/>
          <w:spacing w:val="20"/>
          <w:sz w:val="20"/>
          <w:szCs w:val="20"/>
          <w:lang w:val="es-AR"/>
        </w:rPr>
        <w:t>*Contiene la distintas acciones internas de</w:t>
      </w:r>
      <w:r>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360076"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@id_accion+Descripcion</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@Id_</w:t>
      </w:r>
      <w:r w:rsidRPr="00FF0283">
        <w:rPr>
          <w:rFonts w:ascii="Verdana" w:hAnsi="Verdana" w:cs="Verdana"/>
          <w:spacing w:val="20"/>
          <w:sz w:val="20"/>
          <w:szCs w:val="20"/>
          <w:lang w:val="es-AR"/>
        </w:rPr>
        <w:t>accion * numero  Identificador único de la acción *</w:t>
      </w:r>
      <w:r>
        <w:rPr>
          <w:rFonts w:ascii="Verdana" w:hAnsi="Verdana" w:cs="Verdana"/>
          <w:spacing w:val="20"/>
          <w:sz w:val="20"/>
          <w:szCs w:val="20"/>
          <w:lang w:val="es-AR"/>
        </w:rPr>
        <w:br/>
        <w:t>@Id_</w:t>
      </w:r>
      <w:r w:rsidRPr="00FF0283">
        <w:rPr>
          <w:rFonts w:ascii="Verdana" w:hAnsi="Verdana" w:cs="Verdana"/>
          <w:spacing w:val="20"/>
          <w:sz w:val="20"/>
          <w:szCs w:val="20"/>
          <w:lang w:val="es-AR"/>
        </w:rPr>
        <w:t xml:space="preserve">accion  1{}9 </w:t>
      </w:r>
    </w:p>
    <w:p w:rsidR="00360076" w:rsidRPr="00FF0283" w:rsidRDefault="00360076" w:rsidP="00360076">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Descripcion  * Descripción de la acción *</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60076" w:rsidRPr="003B6330" w:rsidRDefault="00360076" w:rsidP="00360076">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60076" w:rsidRPr="008F6498" w:rsidRDefault="00360076" w:rsidP="00360076">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[id_accion]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[id_accion]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t>);</w:t>
      </w:r>
    </w:p>
    <w:p w:rsidR="00360076"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Pr="00FF0283">
        <w:rPr>
          <w:rFonts w:ascii="Verdana" w:hAnsi="Verdana" w:cs="Verdana"/>
          <w:spacing w:val="20"/>
          <w:sz w:val="20"/>
          <w:szCs w:val="20"/>
          <w:lang w:val="es-AR"/>
        </w:rPr>
        <w:t>Se deja preestablecida, no contiene ABM por parte del usuario</w:t>
      </w:r>
    </w:p>
    <w:p w:rsidR="00360076" w:rsidRPr="003B6330" w:rsidRDefault="00360076" w:rsidP="00360076">
      <w:pPr>
        <w:rPr>
          <w:spacing w:val="20"/>
          <w:kern w:val="20"/>
          <w:lang w:val="es-AR"/>
        </w:rPr>
      </w:pPr>
      <w:r w:rsidRPr="003B6330">
        <w:rPr>
          <w:rFonts w:ascii="Verdana" w:hAnsi="Verdana" w:cs="Verdana"/>
          <w:spacing w:val="20"/>
          <w:kern w:val="20"/>
          <w:sz w:val="20"/>
          <w:szCs w:val="20"/>
          <w:lang w:val="es-AR"/>
        </w:rPr>
        <w:t>Ejemplo de información</w:t>
      </w:r>
    </w:p>
    <w:p w:rsidR="00360076" w:rsidRPr="003B6330" w:rsidRDefault="00360076" w:rsidP="00360076">
      <w:pPr>
        <w:pStyle w:val="Textoindependiente"/>
        <w:ind w:left="709"/>
      </w:pPr>
      <w:r>
        <w:rPr>
          <w:noProof/>
          <w:lang w:eastAsia="es-AR" w:bidi="ar-SA"/>
        </w:rPr>
        <w:drawing>
          <wp:inline distT="0" distB="0" distL="0" distR="0">
            <wp:extent cx="2884170" cy="1264920"/>
            <wp:effectExtent l="19050" t="0" r="0" b="0"/>
            <wp:docPr id="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360076" w:rsidRPr="003B6330" w:rsidRDefault="00360076" w:rsidP="00360076">
      <w:pPr>
        <w:pStyle w:val="Textoindependiente"/>
        <w:ind w:left="709"/>
      </w:pPr>
    </w:p>
    <w:p w:rsidR="00360076" w:rsidRDefault="00360076" w:rsidP="00360076">
      <w:pPr>
        <w:spacing w:after="0" w:line="240" w:lineRule="auto"/>
        <w:rPr>
          <w:rStyle w:val="Ttulo3Car"/>
          <w:rFonts w:eastAsia="SimSun" w:cs="Mangal"/>
          <w:kern w:val="1"/>
          <w:lang w:val="es-AR" w:eastAsia="zh-CN" w:bidi="hi-IN"/>
        </w:rPr>
      </w:pPr>
      <w:r>
        <w:rPr>
          <w:rStyle w:val="Ttulo3Car"/>
          <w:rFonts w:eastAsia="SimSun"/>
        </w:rPr>
        <w:br w:type="page"/>
      </w:r>
    </w:p>
    <w:p w:rsidR="00360076" w:rsidRPr="00E30585" w:rsidRDefault="00360076" w:rsidP="00360076">
      <w:pPr>
        <w:pStyle w:val="Textoindependiente"/>
        <w:rPr>
          <w:rFonts w:ascii="Verdana" w:hAnsi="Verdana" w:cs="Verdana"/>
          <w:spacing w:val="20"/>
          <w:kern w:val="20"/>
          <w:sz w:val="20"/>
          <w:szCs w:val="20"/>
        </w:rPr>
      </w:pPr>
      <w:r w:rsidRPr="00DD1A80">
        <w:rPr>
          <w:rStyle w:val="Ttulo3Car"/>
          <w:rFonts w:eastAsia="SimSun"/>
        </w:rPr>
        <w:lastRenderedPageBreak/>
        <w:pict>
          <v:shape id="_x0000_s1059" type="#_x0000_t75" style="position:absolute;margin-left:0;margin-top:6pt;width:479.85pt;height:3.6pt;z-index:251719680;mso-wrap-distance-left:0;mso-wrap-distance-right:0;mso-position-horizontal:center" filled="t">
            <v:fill opacity="0" color2="black"/>
            <v:textbox inset="0,0,0,0"/>
            <w10:wrap type="square" side="largest"/>
          </v:shape>
        </w:pict>
      </w:r>
      <w:bookmarkStart w:id="268" w:name="_Toc405902051"/>
      <w:bookmarkStart w:id="269" w:name="_Toc405907672"/>
      <w:r w:rsidRPr="008F6498">
        <w:rPr>
          <w:rStyle w:val="Ttulo3Car"/>
          <w:rFonts w:eastAsia="SimSun"/>
        </w:rPr>
        <w:t>Fabricantes</w:t>
      </w:r>
      <w:bookmarkEnd w:id="268"/>
      <w:bookmarkEnd w:id="269"/>
      <w:r>
        <w:rPr>
          <w:rFonts w:ascii="Verdana" w:hAnsi="Verdana" w:cs="Verdana"/>
          <w:spacing w:val="20"/>
          <w:kern w:val="20"/>
          <w:sz w:val="20"/>
          <w:szCs w:val="20"/>
        </w:rPr>
        <w:t xml:space="preserve"> * </w:t>
      </w:r>
      <w:r w:rsidRPr="003B6330">
        <w:rPr>
          <w:rFonts w:ascii="Verdana" w:hAnsi="Verdana" w:cs="Verdana"/>
          <w:spacing w:val="20"/>
          <w:kern w:val="20"/>
          <w:sz w:val="20"/>
          <w:szCs w:val="20"/>
        </w:rPr>
        <w:t>Contiene los distintos fabricantes de productos con los que cuenta el comercio</w:t>
      </w:r>
      <w:r>
        <w:rPr>
          <w:rFonts w:ascii="Verdana" w:hAnsi="Verdana" w:cs="Verdana"/>
          <w:spacing w:val="20"/>
          <w:kern w:val="20"/>
          <w:sz w:val="20"/>
          <w:szCs w:val="20"/>
        </w:rPr>
        <w:br/>
      </w:r>
      <w:r>
        <w:rPr>
          <w:rFonts w:ascii="Verdana" w:hAnsi="Verdana" w:cs="Verdana"/>
          <w:spacing w:val="20"/>
          <w:kern w:val="20"/>
          <w:sz w:val="20"/>
          <w:szCs w:val="20"/>
        </w:rPr>
        <w:br/>
      </w:r>
      <w:r>
        <w:rPr>
          <w:rFonts w:ascii="Verdana" w:hAnsi="Verdana" w:cs="Verdana"/>
          <w:spacing w:val="20"/>
          <w:sz w:val="20"/>
          <w:szCs w:val="20"/>
        </w:rPr>
        <w:t>Fabricantes= @id_fabricante+Descripcion</w:t>
      </w:r>
    </w:p>
    <w:p w:rsidR="00360076" w:rsidRPr="00FF0283" w:rsidRDefault="00360076" w:rsidP="00360076">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360076" w:rsidRPr="00FF0283" w:rsidRDefault="00360076" w:rsidP="00360076">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60076" w:rsidRPr="003B6330" w:rsidRDefault="00360076" w:rsidP="00360076">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60076" w:rsidRPr="008F6498" w:rsidRDefault="00360076" w:rsidP="00360076">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[Id_fabricante]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[Id_fabricante]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t>);</w:t>
      </w:r>
    </w:p>
    <w:p w:rsidR="00360076" w:rsidRPr="003B6330" w:rsidRDefault="00360076" w:rsidP="00360076">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60076" w:rsidRDefault="00360076" w:rsidP="00360076">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360076" w:rsidRPr="003B6330" w:rsidRDefault="00360076" w:rsidP="00360076">
      <w:pPr>
        <w:pStyle w:val="Textoindependiente"/>
        <w:rPr>
          <w:rFonts w:ascii="Verdana" w:hAnsi="Verdana" w:cs="Verdana"/>
          <w:spacing w:val="20"/>
          <w:kern w:val="20"/>
          <w:sz w:val="20"/>
          <w:szCs w:val="20"/>
        </w:rPr>
      </w:pPr>
    </w:p>
    <w:p w:rsidR="00360076" w:rsidRPr="003B6330" w:rsidRDefault="00360076" w:rsidP="00360076">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360076" w:rsidRDefault="00360076" w:rsidP="00360076">
      <w:pPr>
        <w:spacing w:after="0" w:line="240" w:lineRule="auto"/>
        <w:rPr>
          <w:rStyle w:val="Ttulo3Car"/>
          <w:rFonts w:eastAsia="Calibri"/>
          <w:lang w:val="es-AR"/>
        </w:rPr>
      </w:pPr>
      <w:r>
        <w:rPr>
          <w:rStyle w:val="Ttulo3Car"/>
          <w:rFonts w:eastAsia="Calibri"/>
          <w:lang w:val="es-AR"/>
        </w:rPr>
        <w:br w:type="page"/>
      </w:r>
    </w:p>
    <w:p w:rsidR="00360076" w:rsidRDefault="00360076" w:rsidP="00360076">
      <w:pPr>
        <w:rPr>
          <w:rFonts w:ascii="Verdana" w:hAnsi="Verdana" w:cs="Verdana"/>
          <w:spacing w:val="20"/>
          <w:kern w:val="20"/>
          <w:sz w:val="20"/>
          <w:szCs w:val="20"/>
          <w:lang w:val="es-AR"/>
        </w:rPr>
      </w:pPr>
      <w:r w:rsidRPr="00DD1A80">
        <w:rPr>
          <w:rStyle w:val="Ttulo3Car"/>
          <w:rFonts w:eastAsia="Calibri"/>
        </w:rPr>
        <w:lastRenderedPageBreak/>
        <w:pict>
          <v:shape id="_x0000_s1057" type="#_x0000_t75" style="position:absolute;margin-left:0;margin-top:6pt;width:479.85pt;height:3.6pt;z-index:251717632;mso-wrap-distance-left:0;mso-wrap-distance-right:0;mso-position-horizontal:center" filled="t">
            <v:fill opacity="0" color2="black"/>
            <v:textbox inset="0,0,0,0"/>
            <w10:wrap type="square" side="largest"/>
          </v:shape>
        </w:pict>
      </w:r>
      <w:bookmarkStart w:id="270" w:name="_Toc405902052"/>
      <w:bookmarkStart w:id="271" w:name="_Toc405907673"/>
      <w:r w:rsidRPr="001507DB">
        <w:rPr>
          <w:rStyle w:val="Ttulo3Car"/>
          <w:rFonts w:eastAsia="Calibri"/>
          <w:lang w:val="es-AR"/>
        </w:rPr>
        <w:t>Localidades</w:t>
      </w:r>
      <w:bookmarkEnd w:id="270"/>
      <w:bookmarkEnd w:id="271"/>
      <w:r>
        <w:rPr>
          <w:rFonts w:ascii="Verdana" w:hAnsi="Verdana" w:cs="Verdana"/>
          <w:spacing w:val="20"/>
          <w:kern w:val="20"/>
          <w:sz w:val="20"/>
          <w:szCs w:val="20"/>
          <w:lang w:val="es-AR"/>
        </w:rPr>
        <w:t xml:space="preserve"> *</w:t>
      </w:r>
      <w:r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60076"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@id+id_loc+id_prov+descripcion</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Pr>
          <w:rFonts w:ascii="Verdana" w:hAnsi="Verdana" w:cs="Verdana"/>
          <w:spacing w:val="20"/>
          <w:sz w:val="20"/>
          <w:szCs w:val="20"/>
          <w:lang w:val="es-AR"/>
        </w:rPr>
        <w:br/>
      </w:r>
      <w:r>
        <w:rPr>
          <w:rFonts w:ascii="Verdana" w:hAnsi="Verdana" w:cs="Verdana"/>
          <w:spacing w:val="20"/>
          <w:sz w:val="20"/>
          <w:szCs w:val="20"/>
          <w:lang w:val="es-AR"/>
        </w:rPr>
        <w:br/>
      </w:r>
      <w:r w:rsidRPr="00FF0283">
        <w:rPr>
          <w:rFonts w:ascii="Verdana" w:hAnsi="Verdana" w:cs="Verdana"/>
          <w:spacing w:val="20"/>
          <w:sz w:val="20"/>
          <w:szCs w:val="20"/>
          <w:lang w:val="es-AR"/>
        </w:rPr>
        <w:t>Id</w:t>
      </w:r>
      <w:r>
        <w:rPr>
          <w:rFonts w:ascii="Verdana" w:hAnsi="Verdana" w:cs="Verdana"/>
          <w:spacing w:val="20"/>
          <w:sz w:val="20"/>
          <w:szCs w:val="20"/>
          <w:lang w:val="es-AR"/>
        </w:rPr>
        <w:t>_loc</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Identificador único de la Localidad</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 xml:space="preserve">Id_loc </w:t>
      </w:r>
      <w:r w:rsidRPr="00FF0283">
        <w:rPr>
          <w:rFonts w:ascii="Verdana" w:hAnsi="Verdana" w:cs="Verdana"/>
          <w:spacing w:val="20"/>
          <w:sz w:val="20"/>
          <w:szCs w:val="20"/>
          <w:lang w:val="es-AR"/>
        </w:rPr>
        <w:t xml:space="preserve">1{}9 </w:t>
      </w:r>
      <w:r>
        <w:rPr>
          <w:rFonts w:ascii="Verdana" w:hAnsi="Verdana" w:cs="Verdana"/>
          <w:spacing w:val="20"/>
          <w:sz w:val="20"/>
          <w:szCs w:val="20"/>
          <w:lang w:val="es-AR"/>
        </w:rPr>
        <w:br/>
      </w:r>
      <w:r>
        <w:rPr>
          <w:rFonts w:ascii="Verdana" w:hAnsi="Verdana" w:cs="Verdana"/>
          <w:spacing w:val="20"/>
          <w:sz w:val="20"/>
          <w:szCs w:val="20"/>
          <w:lang w:val="es-AR"/>
        </w:rPr>
        <w:br/>
      </w:r>
      <w:r w:rsidRPr="00FF0283">
        <w:rPr>
          <w:rFonts w:ascii="Verdana" w:hAnsi="Verdana" w:cs="Verdana"/>
          <w:spacing w:val="20"/>
          <w:sz w:val="20"/>
          <w:szCs w:val="20"/>
          <w:lang w:val="es-AR"/>
        </w:rPr>
        <w:t>Id</w:t>
      </w:r>
      <w:r>
        <w:rPr>
          <w:rFonts w:ascii="Verdana" w:hAnsi="Verdana" w:cs="Verdana"/>
          <w:spacing w:val="20"/>
          <w:sz w:val="20"/>
          <w:szCs w:val="20"/>
          <w:lang w:val="es-AR"/>
        </w:rPr>
        <w:t>_prov</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 Identificador único de la </w:t>
      </w:r>
      <w:r>
        <w:rPr>
          <w:rFonts w:ascii="Verdana" w:eastAsia="Consolas" w:hAnsi="Verdana" w:cs="Verdana"/>
          <w:color w:val="000000"/>
          <w:spacing w:val="20"/>
          <w:kern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 xml:space="preserve">Id_prov </w:t>
      </w:r>
      <w:r w:rsidRPr="00FF0283">
        <w:rPr>
          <w:rFonts w:ascii="Verdana" w:hAnsi="Verdana" w:cs="Verdana"/>
          <w:spacing w:val="20"/>
          <w:sz w:val="20"/>
          <w:szCs w:val="20"/>
          <w:lang w:val="es-AR"/>
        </w:rPr>
        <w:t xml:space="preserve">1{}9 </w:t>
      </w:r>
    </w:p>
    <w:p w:rsidR="00360076" w:rsidRPr="00FF0283" w:rsidRDefault="00360076" w:rsidP="00360076">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60076" w:rsidRPr="00E30585" w:rsidRDefault="00360076" w:rsidP="00360076">
      <w:pPr>
        <w:rPr>
          <w:rFonts w:ascii="Consolas" w:eastAsia="Consolas" w:hAnsi="Consolas" w:cs="Consolas"/>
          <w:color w:val="0000FF"/>
          <w:spacing w:val="20"/>
          <w:kern w:val="20"/>
          <w:sz w:val="19"/>
          <w:szCs w:val="19"/>
        </w:rPr>
      </w:pPr>
      <w:r w:rsidRPr="00E30585">
        <w:rPr>
          <w:rFonts w:ascii="Verdana" w:hAnsi="Verdana" w:cs="Verdana"/>
          <w:spacing w:val="20"/>
          <w:kern w:val="20"/>
          <w:sz w:val="20"/>
          <w:szCs w:val="20"/>
        </w:rPr>
        <w:t>Código SQL para la creación</w:t>
      </w:r>
    </w:p>
    <w:p w:rsidR="00360076" w:rsidRPr="00E30585" w:rsidRDefault="00360076" w:rsidP="00360076">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[dbo]</w:t>
      </w:r>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[localidades]</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60076" w:rsidRPr="003B6330" w:rsidRDefault="00360076" w:rsidP="00360076">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60076" w:rsidRPr="003B6330" w:rsidRDefault="00360076" w:rsidP="00360076">
      <w:pPr>
        <w:pStyle w:val="Textoindependiente"/>
        <w:ind w:firstLine="720"/>
        <w:rPr>
          <w:rFonts w:ascii="Verdana" w:hAnsi="Verdana" w:cs="Verdana"/>
        </w:rPr>
      </w:pPr>
      <w:r>
        <w:rPr>
          <w:noProof/>
          <w:lang w:eastAsia="es-AR" w:bidi="ar-SA"/>
        </w:rPr>
        <w:drawing>
          <wp:inline distT="0" distB="0" distL="0" distR="0">
            <wp:extent cx="3893820" cy="1455420"/>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360076" w:rsidRPr="003B6330" w:rsidRDefault="00360076" w:rsidP="00360076">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Pr="003B6330">
        <w:rPr>
          <w:rFonts w:ascii="Verdana" w:hAnsi="Verdana" w:cs="Verdana"/>
          <w:spacing w:val="20"/>
          <w:kern w:val="20"/>
          <w:sz w:val="20"/>
          <w:szCs w:val="20"/>
          <w:lang w:val="es-AR"/>
        </w:rPr>
        <w:t>En esta etapa no contiene ABM por parte del usuario, pero en la próxima versión si estará disponible</w:t>
      </w:r>
    </w:p>
    <w:p w:rsidR="00360076" w:rsidRDefault="00360076" w:rsidP="00360076">
      <w:pPr>
        <w:spacing w:after="0" w:line="240" w:lineRule="auto"/>
        <w:rPr>
          <w:rStyle w:val="Ttulo3Car"/>
          <w:rFonts w:eastAsia="Calibri"/>
          <w:lang w:val="es-AR"/>
        </w:rPr>
      </w:pPr>
      <w:r>
        <w:rPr>
          <w:rStyle w:val="Ttulo3Car"/>
          <w:rFonts w:eastAsia="Calibri"/>
          <w:lang w:val="es-AR"/>
        </w:rPr>
        <w:br w:type="page"/>
      </w:r>
    </w:p>
    <w:p w:rsidR="00360076" w:rsidRDefault="00360076" w:rsidP="00360076">
      <w:pPr>
        <w:rPr>
          <w:rFonts w:ascii="Verdana" w:hAnsi="Verdana" w:cs="Verdana"/>
          <w:spacing w:val="20"/>
          <w:kern w:val="20"/>
          <w:sz w:val="20"/>
          <w:szCs w:val="20"/>
          <w:lang w:val="es-AR"/>
        </w:rPr>
      </w:pPr>
      <w:r w:rsidRPr="00DD1A80">
        <w:rPr>
          <w:rStyle w:val="Ttulo3Car"/>
          <w:rFonts w:eastAsia="Calibri"/>
        </w:rPr>
        <w:lastRenderedPageBreak/>
        <w:pict>
          <v:shape id="_x0000_s1056" type="#_x0000_t75" style="position:absolute;margin-left:0;margin-top:6pt;width:479.85pt;height:3.6pt;z-index:251716608;mso-wrap-distance-left:0;mso-wrap-distance-right:0;mso-position-horizontal:center" filled="t">
            <v:fill opacity="0" color2="black"/>
            <v:textbox inset="0,0,0,0"/>
            <w10:wrap type="square" side="largest"/>
          </v:shape>
        </w:pict>
      </w:r>
      <w:bookmarkStart w:id="272" w:name="_Toc405902053"/>
      <w:bookmarkStart w:id="273" w:name="_Toc405907674"/>
      <w:r w:rsidRPr="001507DB">
        <w:rPr>
          <w:rStyle w:val="Ttulo3Car"/>
          <w:rFonts w:eastAsia="Calibri"/>
          <w:lang w:val="es-AR"/>
        </w:rPr>
        <w:t>Provincias</w:t>
      </w:r>
      <w:bookmarkEnd w:id="272"/>
      <w:bookmarkEnd w:id="273"/>
      <w:r>
        <w:rPr>
          <w:rFonts w:ascii="Verdana" w:hAnsi="Verdana" w:cs="Verdana"/>
          <w:spacing w:val="20"/>
          <w:kern w:val="20"/>
          <w:sz w:val="20"/>
          <w:szCs w:val="20"/>
          <w:lang w:val="es-AR"/>
        </w:rPr>
        <w:t xml:space="preserve"> *</w:t>
      </w:r>
      <w:r w:rsidRPr="003B6330">
        <w:rPr>
          <w:rFonts w:ascii="Verdana" w:hAnsi="Verdana" w:cs="Verdana"/>
          <w:spacing w:val="20"/>
          <w:kern w:val="20"/>
          <w:sz w:val="20"/>
          <w:szCs w:val="20"/>
          <w:lang w:val="es-AR"/>
        </w:rPr>
        <w:t xml:space="preserve">Contiene las distintas Provincias del País. Se utilizará para la ubicación geográfica de los clientes </w:t>
      </w:r>
      <w:r>
        <w:rPr>
          <w:rFonts w:ascii="Verdana" w:hAnsi="Verdana" w:cs="Verdana"/>
          <w:spacing w:val="20"/>
          <w:kern w:val="20"/>
          <w:sz w:val="20"/>
          <w:szCs w:val="20"/>
          <w:lang w:val="es-AR"/>
        </w:rPr>
        <w:t>*</w:t>
      </w:r>
    </w:p>
    <w:p w:rsidR="00360076" w:rsidRDefault="00360076" w:rsidP="00360076">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@id_prov+Descripcion</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@Id_prov</w:t>
      </w:r>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@Id_prov</w:t>
      </w:r>
      <w:r w:rsidRPr="00FF0283">
        <w:rPr>
          <w:rFonts w:ascii="Verdana" w:hAnsi="Verdana" w:cs="Verdana"/>
          <w:spacing w:val="20"/>
          <w:sz w:val="20"/>
          <w:szCs w:val="20"/>
          <w:lang w:val="es-AR"/>
        </w:rPr>
        <w:t xml:space="preserve">  1{}9 </w:t>
      </w:r>
    </w:p>
    <w:p w:rsidR="00360076" w:rsidRPr="00FF0283" w:rsidRDefault="00360076" w:rsidP="00360076">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xml:space="preserve">Descripcion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60076" w:rsidRPr="00E30585" w:rsidRDefault="00360076" w:rsidP="00360076">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360076" w:rsidRPr="00E30585" w:rsidRDefault="00360076" w:rsidP="00360076">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360076" w:rsidRPr="008F6498" w:rsidRDefault="00360076" w:rsidP="00360076">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[Id_prov]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[Id_prov]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Pr="008F6498">
        <w:rPr>
          <w:rFonts w:ascii="Consolas" w:eastAsia="Consolas" w:hAnsi="Consolas" w:cs="Consolas"/>
          <w:color w:val="808080"/>
          <w:sz w:val="19"/>
          <w:szCs w:val="19"/>
          <w:lang w:val="es-AR"/>
        </w:rPr>
        <w:br/>
        <w:t>);</w:t>
      </w:r>
    </w:p>
    <w:p w:rsidR="00360076" w:rsidRPr="00E30585" w:rsidRDefault="00360076" w:rsidP="00360076">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60076" w:rsidRPr="003B6330" w:rsidRDefault="00360076" w:rsidP="00360076">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60076" w:rsidRPr="003B6330" w:rsidRDefault="00360076" w:rsidP="00360076">
      <w:pPr>
        <w:rPr>
          <w:rFonts w:ascii="Verdana" w:hAnsi="Verdana" w:cs="Verdana"/>
          <w:sz w:val="20"/>
          <w:szCs w:val="20"/>
          <w:lang w:val="es-AR"/>
        </w:rPr>
      </w:pPr>
    </w:p>
    <w:p w:rsidR="00360076" w:rsidRPr="003B6330" w:rsidRDefault="00360076" w:rsidP="00360076">
      <w:pPr>
        <w:pStyle w:val="Textoindependiente"/>
        <w:rPr>
          <w:rFonts w:ascii="Verdana" w:hAnsi="Verdana" w:cs="Verdana"/>
        </w:rPr>
      </w:pPr>
    </w:p>
    <w:p w:rsidR="00360076" w:rsidRDefault="00360076" w:rsidP="00360076">
      <w:pPr>
        <w:pStyle w:val="Ttulo2"/>
        <w:rPr>
          <w:lang w:val="es-AR"/>
        </w:rPr>
      </w:pPr>
    </w:p>
    <w:p w:rsidR="00360076" w:rsidRDefault="00360076" w:rsidP="00360076">
      <w:pPr>
        <w:spacing w:after="0" w:line="240" w:lineRule="auto"/>
        <w:rPr>
          <w:rFonts w:eastAsia="Times New Roman"/>
          <w:b/>
          <w:bCs/>
          <w:color w:val="AA0042"/>
          <w:sz w:val="26"/>
          <w:szCs w:val="26"/>
          <w:lang w:val="es-AR"/>
        </w:rPr>
      </w:pPr>
      <w:r>
        <w:rPr>
          <w:lang w:val="es-AR"/>
        </w:rPr>
        <w:br w:type="page"/>
      </w:r>
    </w:p>
    <w:p w:rsidR="00360076" w:rsidRDefault="00360076" w:rsidP="00360076">
      <w:pPr>
        <w:rPr>
          <w:rFonts w:ascii="Verdana" w:hAnsi="Verdana" w:cs="Verdana"/>
          <w:spacing w:val="20"/>
          <w:kern w:val="20"/>
          <w:sz w:val="20"/>
          <w:szCs w:val="20"/>
          <w:lang w:val="es-AR"/>
        </w:rPr>
      </w:pPr>
      <w:r w:rsidRPr="00DD1A80">
        <w:rPr>
          <w:rStyle w:val="Ttulo3Car"/>
          <w:rFonts w:eastAsia="Calibri"/>
        </w:rPr>
        <w:lastRenderedPageBreak/>
        <w:pict>
          <v:shape id="_x0000_s1060" type="#_x0000_t75" style="position:absolute;margin-left:0;margin-top:6pt;width:479.85pt;height:3.6pt;z-index:251720704;mso-wrap-distance-left:0;mso-wrap-distance-right:0;mso-position-horizontal:center" filled="t">
            <v:fill opacity="0" color2="black"/>
            <v:textbox inset="0,0,0,0"/>
            <w10:wrap type="square" side="largest"/>
          </v:shape>
        </w:pict>
      </w:r>
      <w:bookmarkStart w:id="274" w:name="_Toc405902054"/>
      <w:bookmarkStart w:id="275" w:name="_Toc405907675"/>
      <w:r w:rsidRPr="001507DB">
        <w:rPr>
          <w:rStyle w:val="Ttulo3Car"/>
          <w:rFonts w:eastAsia="Calibri"/>
          <w:lang w:val="es-AR"/>
        </w:rPr>
        <w:t>Log_acceso_fallido</w:t>
      </w:r>
      <w:bookmarkEnd w:id="274"/>
      <w:bookmarkEnd w:id="275"/>
      <w:r>
        <w:rPr>
          <w:rFonts w:ascii="Verdana" w:hAnsi="Verdana" w:cs="Verdana"/>
          <w:spacing w:val="20"/>
          <w:kern w:val="20"/>
          <w:sz w:val="20"/>
          <w:szCs w:val="20"/>
          <w:lang w:val="es-AR"/>
        </w:rPr>
        <w:t xml:space="preserve"> *</w:t>
      </w:r>
      <w:r w:rsidRPr="003B6330">
        <w:rPr>
          <w:rFonts w:ascii="Verdana" w:hAnsi="Verdana" w:cs="Verdana"/>
          <w:spacing w:val="20"/>
          <w:kern w:val="20"/>
          <w:sz w:val="20"/>
          <w:szCs w:val="20"/>
          <w:lang w:val="es-AR"/>
        </w:rPr>
        <w:t>Contiene los datos de los intento</w:t>
      </w:r>
      <w:r>
        <w:rPr>
          <w:rFonts w:ascii="Verdana" w:hAnsi="Verdana" w:cs="Verdana"/>
          <w:spacing w:val="20"/>
          <w:kern w:val="20"/>
          <w:sz w:val="20"/>
          <w:szCs w:val="20"/>
          <w:lang w:val="es-AR"/>
        </w:rPr>
        <w:t>s fallidos de acceso al sistema*</w:t>
      </w:r>
    </w:p>
    <w:p w:rsidR="00360076" w:rsidRPr="003B6330" w:rsidRDefault="00360076" w:rsidP="00360076">
      <w:pPr>
        <w:rPr>
          <w:rFonts w:ascii="Verdana" w:hAnsi="Verdana" w:cs="Verdana"/>
          <w:spacing w:val="20"/>
          <w:kern w:val="20"/>
          <w:sz w:val="20"/>
          <w:szCs w:val="20"/>
          <w:lang w:val="es-AR"/>
        </w:rPr>
      </w:pPr>
      <w:r>
        <w:rPr>
          <w:rFonts w:ascii="Verdana" w:hAnsi="Verdana" w:cs="Verdana"/>
          <w:spacing w:val="20"/>
          <w:kern w:val="20"/>
          <w:sz w:val="20"/>
          <w:szCs w:val="20"/>
          <w:lang w:val="es-AR"/>
        </w:rPr>
        <w:t>Log_acceso_fallido = @id+login+password+fecha_accion+acción_tipo+ip_pc</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login</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login</w:t>
      </w:r>
      <w:r w:rsidRPr="00FF0283">
        <w:rPr>
          <w:rFonts w:ascii="Verdana" w:hAnsi="Verdana" w:cs="Verdana"/>
          <w:spacing w:val="20"/>
          <w:sz w:val="20"/>
          <w:szCs w:val="20"/>
          <w:lang w:val="es-AR"/>
        </w:rPr>
        <w:t xml:space="preserve">  [A {} Z | a {} z]</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password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password</w:t>
      </w:r>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360076" w:rsidRDefault="00360076" w:rsidP="00360076">
      <w:pPr>
        <w:rPr>
          <w:rFonts w:ascii="Verdana" w:hAnsi="Verdana" w:cs="Verdana"/>
          <w:spacing w:val="20"/>
          <w:kern w:val="20"/>
          <w:sz w:val="20"/>
          <w:szCs w:val="20"/>
          <w:lang w:val="es-AR"/>
        </w:rPr>
      </w:pPr>
      <w:r>
        <w:rPr>
          <w:rFonts w:ascii="Verdana" w:hAnsi="Verdana" w:cs="Verdana"/>
          <w:spacing w:val="20"/>
          <w:kern w:val="20"/>
          <w:sz w:val="20"/>
          <w:szCs w:val="20"/>
          <w:lang w:val="es-AR"/>
        </w:rPr>
        <w:t>fecha_accion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t>fecha_accion [ &lt; a la fecha actual]</w:t>
      </w:r>
    </w:p>
    <w:p w:rsidR="00360076" w:rsidRPr="00FF0283" w:rsidRDefault="00360076" w:rsidP="00360076">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accion_tipo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t>accion_tipo</w:t>
      </w:r>
      <w:r w:rsidRPr="00FF0283">
        <w:rPr>
          <w:rFonts w:ascii="Verdana" w:hAnsi="Verdana" w:cs="Verdana"/>
          <w:spacing w:val="20"/>
          <w:sz w:val="20"/>
          <w:szCs w:val="20"/>
          <w:lang w:val="es-AR"/>
        </w:rPr>
        <w:t xml:space="preserve">  1{}9 </w:t>
      </w:r>
    </w:p>
    <w:p w:rsidR="00360076" w:rsidRPr="0093304B" w:rsidRDefault="00360076" w:rsidP="00360076">
      <w:pPr>
        <w:rPr>
          <w:rFonts w:ascii="Verdana" w:eastAsia="Consolas" w:hAnsi="Verdana" w:cs="Verdana"/>
          <w:color w:val="000000"/>
          <w:spacing w:val="20"/>
          <w:kern w:val="20"/>
          <w:sz w:val="20"/>
          <w:szCs w:val="20"/>
        </w:rPr>
      </w:pPr>
      <w:r>
        <w:rPr>
          <w:rFonts w:ascii="Verdana" w:hAnsi="Verdana" w:cs="Verdana"/>
          <w:spacing w:val="20"/>
          <w:kern w:val="20"/>
          <w:sz w:val="20"/>
          <w:szCs w:val="20"/>
          <w:lang w:val="es-AR"/>
        </w:rPr>
        <w:t>ip_pc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t xml:space="preserve">ip_pc [1{}255 . </w:t>
      </w:r>
      <w:r w:rsidRPr="00746524">
        <w:rPr>
          <w:rFonts w:ascii="Verdana" w:eastAsia="Consolas" w:hAnsi="Verdana" w:cs="Verdana"/>
          <w:color w:val="000000"/>
          <w:spacing w:val="20"/>
          <w:kern w:val="20"/>
          <w:sz w:val="20"/>
          <w:szCs w:val="20"/>
        </w:rPr>
        <w:t>1{}255 . 1{}255 .</w:t>
      </w:r>
      <w:r w:rsidRPr="0093304B">
        <w:rPr>
          <w:rFonts w:ascii="Verdana" w:eastAsia="Consolas" w:hAnsi="Verdana" w:cs="Verdana"/>
          <w:color w:val="000000"/>
          <w:spacing w:val="20"/>
          <w:kern w:val="20"/>
          <w:sz w:val="20"/>
          <w:szCs w:val="20"/>
        </w:rPr>
        <w:t xml:space="preserve"> 1{}255 ]</w:t>
      </w:r>
    </w:p>
    <w:p w:rsidR="00360076" w:rsidRPr="008F2B63" w:rsidRDefault="00360076" w:rsidP="00360076">
      <w:pPr>
        <w:rPr>
          <w:rFonts w:ascii="Verdana" w:hAnsi="Verdana" w:cs="Verdana"/>
          <w:spacing w:val="20"/>
          <w:kern w:val="20"/>
          <w:sz w:val="20"/>
          <w:szCs w:val="20"/>
        </w:rPr>
      </w:pPr>
      <w:r w:rsidRPr="00E4543A">
        <w:rPr>
          <w:rFonts w:ascii="Verdana" w:hAnsi="Verdana" w:cs="Verdana"/>
          <w:spacing w:val="20"/>
          <w:kern w:val="20"/>
          <w:sz w:val="20"/>
          <w:szCs w:val="20"/>
        </w:rPr>
        <w:t>Código de creación</w:t>
      </w:r>
      <w:r>
        <w:rPr>
          <w:rFonts w:ascii="Verdana" w:hAnsi="Verdana" w:cs="Verdana"/>
          <w:spacing w:val="20"/>
          <w:kern w:val="20"/>
          <w:sz w:val="20"/>
          <w:szCs w:val="20"/>
        </w:rPr>
        <w:br/>
      </w: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[dbo]</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[log_acceso_fallido]</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[FK_log_acceso_fallido_acciones]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[accion_tipo]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[dbo]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[acciones]</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[id_accion]</w:t>
      </w:r>
      <w:r w:rsidRPr="00E4543A">
        <w:rPr>
          <w:rFonts w:ascii="Consolas" w:eastAsia="Consolas" w:hAnsi="Consolas" w:cs="Consolas"/>
          <w:color w:val="808080"/>
          <w:sz w:val="19"/>
          <w:szCs w:val="19"/>
        </w:rPr>
        <w:t>)</w:t>
      </w:r>
      <w:r>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360076" w:rsidRPr="003B6330" w:rsidRDefault="00360076" w:rsidP="00360076">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r>
        <w:rPr>
          <w:noProof/>
          <w:lang w:val="es-AR" w:eastAsia="es-AR"/>
        </w:rPr>
        <w:drawing>
          <wp:inline distT="0" distB="0" distL="0" distR="0">
            <wp:extent cx="5915942" cy="2451652"/>
            <wp:effectExtent l="19050" t="0" r="8608"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5903803" cy="2446621"/>
                    </a:xfrm>
                    <a:prstGeom prst="rect">
                      <a:avLst/>
                    </a:prstGeom>
                    <a:solidFill>
                      <a:srgbClr val="FFFFFF">
                        <a:alpha val="0"/>
                      </a:srgbClr>
                    </a:solidFill>
                    <a:ln w="9525">
                      <a:noFill/>
                      <a:miter lim="800000"/>
                      <a:headEnd/>
                      <a:tailEnd/>
                    </a:ln>
                  </pic:spPr>
                </pic:pic>
              </a:graphicData>
            </a:graphic>
          </wp:inline>
        </w:drawing>
      </w:r>
    </w:p>
    <w:p w:rsidR="00360076" w:rsidRDefault="00360076" w:rsidP="00360076">
      <w:pPr>
        <w:pStyle w:val="Textoindependiente"/>
      </w:pPr>
    </w:p>
    <w:p w:rsidR="00360076" w:rsidRPr="003B6330" w:rsidRDefault="00360076" w:rsidP="00360076">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Pr="003B6330">
        <w:rPr>
          <w:rFonts w:ascii="Verdana" w:hAnsi="Verdana" w:cs="Verdana"/>
          <w:spacing w:val="20"/>
          <w:kern w:val="20"/>
          <w:sz w:val="20"/>
          <w:szCs w:val="20"/>
          <w:lang w:val="es-AR"/>
        </w:rPr>
        <w:t>No contiene ABM, es una tabla interna del sistema</w:t>
      </w:r>
    </w:p>
    <w:p w:rsidR="00360076" w:rsidRDefault="00360076" w:rsidP="00360076">
      <w:pPr>
        <w:spacing w:after="0" w:line="240" w:lineRule="auto"/>
        <w:rPr>
          <w:rFonts w:ascii="Times New Roman" w:eastAsia="SimSun" w:hAnsi="Times New Roman" w:cs="Mangal"/>
          <w:kern w:val="1"/>
          <w:sz w:val="24"/>
          <w:szCs w:val="24"/>
          <w:lang w:val="es-AR" w:eastAsia="zh-CN" w:bidi="hi-IN"/>
        </w:rPr>
      </w:pPr>
      <w:r w:rsidRPr="008F2B63">
        <w:rPr>
          <w:lang w:val="es-AR"/>
        </w:rPr>
        <w:br w:type="page"/>
      </w:r>
    </w:p>
    <w:p w:rsidR="00360076" w:rsidRPr="003B6330" w:rsidRDefault="00360076" w:rsidP="00360076">
      <w:pPr>
        <w:pStyle w:val="Ttulo2"/>
        <w:rPr>
          <w:lang w:val="es-AR"/>
        </w:rPr>
      </w:pPr>
      <w:bookmarkStart w:id="276" w:name="_Toc405902055"/>
      <w:bookmarkStart w:id="277" w:name="_Toc405907676"/>
      <w:r w:rsidRPr="003B6330">
        <w:rPr>
          <w:lang w:val="es-AR"/>
        </w:rPr>
        <w:lastRenderedPageBreak/>
        <w:t>Tabla de Log_Acceso_Usuario</w:t>
      </w:r>
      <w:bookmarkEnd w:id="276"/>
      <w:bookmarkEnd w:id="277"/>
    </w:p>
    <w:p w:rsidR="00360076" w:rsidRPr="003B6330" w:rsidRDefault="00360076" w:rsidP="00360076">
      <w:pPr>
        <w:ind w:firstLine="709"/>
        <w:rPr>
          <w:rFonts w:ascii="Verdana" w:hAnsi="Verdana" w:cs="Verdana"/>
          <w:spacing w:val="20"/>
          <w:kern w:val="20"/>
          <w:sz w:val="20"/>
          <w:szCs w:val="20"/>
          <w:lang w:val="es-AR"/>
        </w:rPr>
      </w:pPr>
      <w:r w:rsidRPr="00DD1A80">
        <w:rPr>
          <w:lang w:val="es-AR"/>
        </w:rPr>
        <w:pict>
          <v:shape id="_x0000_s1062" type="#_x0000_t75" style="position:absolute;left:0;text-align:left;margin-left:0;margin-top:6pt;width:479.85pt;height:3.6pt;z-index:251724800;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intentos correctos de acceso al sistema.</w:t>
      </w:r>
    </w:p>
    <w:p w:rsidR="00360076" w:rsidRPr="003B6330" w:rsidRDefault="00360076" w:rsidP="00360076">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60076" w:rsidRPr="003B6330" w:rsidRDefault="00360076" w:rsidP="00360076">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60076" w:rsidRPr="00AE1EB8" w:rsidRDefault="00360076" w:rsidP="00360076">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60076" w:rsidRPr="003B6330" w:rsidRDefault="00360076" w:rsidP="00360076">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60076" w:rsidRPr="003B6330" w:rsidRDefault="00360076" w:rsidP="00360076">
      <w:pPr>
        <w:autoSpaceDE w:val="0"/>
        <w:ind w:left="709"/>
        <w:rPr>
          <w:rFonts w:ascii="Verdana" w:eastAsia="Consolas" w:hAnsi="Verdana" w:cs="Verdana"/>
          <w:color w:val="808080"/>
          <w:sz w:val="20"/>
          <w:szCs w:val="20"/>
          <w:lang w:val="es-AR"/>
        </w:rPr>
      </w:pPr>
    </w:p>
    <w:p w:rsidR="00360076" w:rsidRPr="003B6330" w:rsidRDefault="00360076" w:rsidP="00360076">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p>
    <w:p w:rsidR="00360076" w:rsidRPr="003B6330" w:rsidRDefault="00360076" w:rsidP="00360076">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60076" w:rsidRPr="003B6330" w:rsidRDefault="00360076" w:rsidP="00360076">
      <w:pPr>
        <w:autoSpaceDE w:val="0"/>
        <w:ind w:left="709"/>
        <w:rPr>
          <w:spacing w:val="20"/>
          <w:kern w:val="2"/>
          <w:lang w:val="es-AR"/>
        </w:rPr>
      </w:pPr>
    </w:p>
    <w:p w:rsidR="00360076" w:rsidRPr="003B6330" w:rsidRDefault="00360076" w:rsidP="00360076">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725824"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pStyle w:val="Ttulo2"/>
        <w:rPr>
          <w:lang w:val="es-AR"/>
        </w:rPr>
      </w:pPr>
      <w:bookmarkStart w:id="278" w:name="_Toc405902056"/>
      <w:bookmarkStart w:id="279" w:name="_Toc405907677"/>
      <w:r w:rsidRPr="003B6330">
        <w:rPr>
          <w:lang w:val="es-AR"/>
        </w:rPr>
        <w:lastRenderedPageBreak/>
        <w:t>Tabla de Proveedores</w:t>
      </w:r>
      <w:bookmarkEnd w:id="278"/>
      <w:bookmarkEnd w:id="279"/>
    </w:p>
    <w:p w:rsidR="00360076" w:rsidRPr="003B6330" w:rsidRDefault="00360076" w:rsidP="00360076">
      <w:pPr>
        <w:ind w:firstLine="709"/>
        <w:rPr>
          <w:rFonts w:ascii="Verdana" w:hAnsi="Verdana" w:cs="Verdana"/>
          <w:spacing w:val="20"/>
          <w:kern w:val="20"/>
          <w:sz w:val="20"/>
          <w:szCs w:val="20"/>
          <w:lang w:val="es-AR"/>
        </w:rPr>
      </w:pPr>
      <w:r w:rsidRPr="00DD1A80">
        <w:rPr>
          <w:lang w:val="es-AR"/>
        </w:rPr>
        <w:pict>
          <v:shape id="_x0000_s1061" type="#_x0000_t75" style="position:absolute;left:0;text-align:left;margin-left:0;margin-top:6pt;width:479.85pt;height:3.6pt;z-index:251721728;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distintos Proveedores del sistema</w:t>
      </w:r>
    </w:p>
    <w:p w:rsidR="00360076" w:rsidRPr="003B6330" w:rsidRDefault="00360076" w:rsidP="00360076">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60076" w:rsidRPr="003B6330" w:rsidRDefault="00360076" w:rsidP="00360076">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60076" w:rsidRPr="00EE490E" w:rsidRDefault="00360076" w:rsidP="00360076">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EE490E" w:rsidRDefault="00360076" w:rsidP="00360076">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EE490E" w:rsidRDefault="00360076" w:rsidP="00360076">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60076" w:rsidRPr="003B6330" w:rsidRDefault="00360076" w:rsidP="00360076">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id_proveedor</w:t>
      </w:r>
      <w:r w:rsidRPr="003B6330">
        <w:rPr>
          <w:rFonts w:ascii="Verdana" w:eastAsia="Consolas" w:hAnsi="Verdana" w:cs="Verdana"/>
          <w:color w:val="000000"/>
          <w:sz w:val="20"/>
          <w:szCs w:val="20"/>
          <w:lang w:val="es-AR"/>
        </w:rPr>
        <w:tab/>
        <w:t xml:space="preserve">: Identificador único </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r>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60076" w:rsidRPr="003B6330" w:rsidRDefault="00360076" w:rsidP="00360076">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lastRenderedPageBreak/>
        <w:drawing>
          <wp:anchor distT="0" distB="0" distL="0" distR="0" simplePos="0" relativeHeight="251722752"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4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p>
    <w:p w:rsidR="00360076" w:rsidRPr="003B6330" w:rsidRDefault="00360076" w:rsidP="00360076">
      <w:pPr>
        <w:autoSpaceDE w:val="0"/>
        <w:ind w:left="709"/>
        <w:rPr>
          <w:spacing w:val="20"/>
          <w:kern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723776"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pStyle w:val="Ttulo2"/>
        <w:rPr>
          <w:lang w:val="es-AR"/>
        </w:rPr>
      </w:pPr>
      <w:bookmarkStart w:id="280" w:name="_Toc405902057"/>
      <w:bookmarkStart w:id="281" w:name="_Toc405907678"/>
      <w:r w:rsidRPr="003B6330">
        <w:rPr>
          <w:lang w:val="es-AR"/>
        </w:rPr>
        <w:t>Tabla de Stock</w:t>
      </w:r>
      <w:bookmarkEnd w:id="280"/>
      <w:bookmarkEnd w:id="281"/>
    </w:p>
    <w:p w:rsidR="00360076" w:rsidRPr="003B6330" w:rsidRDefault="00360076" w:rsidP="00360076">
      <w:pPr>
        <w:ind w:firstLine="709"/>
        <w:rPr>
          <w:rFonts w:ascii="Verdana" w:hAnsi="Verdana" w:cs="Verdana"/>
          <w:spacing w:val="20"/>
          <w:kern w:val="20"/>
          <w:sz w:val="20"/>
          <w:szCs w:val="20"/>
          <w:lang w:val="es-AR"/>
        </w:rPr>
      </w:pPr>
      <w:r w:rsidRPr="00DD1A80">
        <w:rPr>
          <w:spacing w:val="20"/>
          <w:kern w:val="20"/>
          <w:lang w:val="es-AR"/>
        </w:rPr>
        <w:pict>
          <v:shape id="_x0000_s1063" type="#_x0000_t75" style="position:absolute;left:0;text-align:left;margin-left:0;margin-top:6pt;width:479.85pt;height:3.6pt;z-index:251726848;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 xml:space="preserve">Contiene los datos de los productos disponibles en el comercio </w:t>
      </w:r>
    </w:p>
    <w:p w:rsidR="00360076" w:rsidRPr="003B6330" w:rsidRDefault="00360076" w:rsidP="00360076">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60076" w:rsidRPr="003B6330" w:rsidRDefault="00360076" w:rsidP="00360076">
      <w:pPr>
        <w:ind w:left="709"/>
        <w:rPr>
          <w:rFonts w:ascii="Verdana" w:hAnsi="Verdana" w:cs="Verdana"/>
          <w:spacing w:val="20"/>
          <w:kern w:val="20"/>
          <w:sz w:val="20"/>
          <w:szCs w:val="20"/>
          <w:lang w:val="es-AR"/>
        </w:rPr>
      </w:pPr>
    </w:p>
    <w:p w:rsidR="00360076" w:rsidRPr="003B6330" w:rsidRDefault="00360076" w:rsidP="00360076">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60076" w:rsidRPr="00EE490E" w:rsidRDefault="00360076" w:rsidP="00360076">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421BCA"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421BCA">
        <w:rPr>
          <w:rFonts w:ascii="Consolas" w:eastAsia="Consolas" w:hAnsi="Consolas" w:cs="Consolas"/>
          <w:color w:val="000000"/>
          <w:sz w:val="19"/>
          <w:szCs w:val="19"/>
        </w:rPr>
        <w:t xml:space="preserve">[imagen]           </w:t>
      </w:r>
      <w:r w:rsidRPr="00421BCA">
        <w:rPr>
          <w:rFonts w:ascii="Consolas" w:eastAsia="Consolas" w:hAnsi="Consolas" w:cs="Consolas"/>
          <w:color w:val="0000FF"/>
          <w:sz w:val="19"/>
          <w:szCs w:val="19"/>
        </w:rPr>
        <w:t>IMAGE</w:t>
      </w:r>
      <w:r w:rsidRPr="00421BCA">
        <w:rPr>
          <w:rFonts w:ascii="Consolas" w:eastAsia="Consolas" w:hAnsi="Consolas" w:cs="Consolas"/>
          <w:color w:val="000000"/>
          <w:sz w:val="19"/>
          <w:szCs w:val="19"/>
        </w:rPr>
        <w:t xml:space="preserve">           </w:t>
      </w:r>
      <w:r w:rsidRPr="00421BCA">
        <w:rPr>
          <w:rFonts w:ascii="Consolas" w:eastAsia="Consolas" w:hAnsi="Consolas" w:cs="Consolas"/>
          <w:color w:val="808080"/>
          <w:sz w:val="19"/>
          <w:szCs w:val="19"/>
        </w:rPr>
        <w:t>NULL,</w:t>
      </w:r>
    </w:p>
    <w:p w:rsidR="00360076" w:rsidRPr="00AE1EB8" w:rsidRDefault="00360076" w:rsidP="00360076">
      <w:pPr>
        <w:autoSpaceDE w:val="0"/>
        <w:ind w:left="1418"/>
        <w:rPr>
          <w:rFonts w:ascii="Consolas" w:eastAsia="Consolas" w:hAnsi="Consolas" w:cs="Consolas"/>
          <w:color w:val="000000"/>
          <w:sz w:val="19"/>
          <w:szCs w:val="19"/>
          <w:lang w:val="es-AR"/>
        </w:rPr>
      </w:pPr>
      <w:r w:rsidRPr="00421BCA">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 xml:space="preserve">[fecha_modificado]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3B6330" w:rsidRDefault="00360076" w:rsidP="00360076">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60076" w:rsidRPr="00EE490E" w:rsidRDefault="00360076" w:rsidP="00360076">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60076" w:rsidRPr="003B6330" w:rsidRDefault="00360076" w:rsidP="00360076">
      <w:pPr>
        <w:autoSpaceDE w:val="0"/>
        <w:ind w:left="1418"/>
        <w:rPr>
          <w:lang w:val="es-AR"/>
        </w:rPr>
      </w:pPr>
      <w:r w:rsidRPr="003B6330">
        <w:rPr>
          <w:rFonts w:ascii="Consolas" w:eastAsia="Consolas" w:hAnsi="Consolas" w:cs="Consolas"/>
          <w:color w:val="808080"/>
          <w:sz w:val="19"/>
          <w:szCs w:val="19"/>
          <w:lang w:val="es-AR"/>
        </w:rPr>
        <w:t>);</w:t>
      </w:r>
    </w:p>
    <w:p w:rsidR="00360076" w:rsidRPr="003B6330" w:rsidRDefault="00360076" w:rsidP="00360076">
      <w:pPr>
        <w:autoSpaceDE w:val="0"/>
        <w:ind w:left="709"/>
        <w:rPr>
          <w:lang w:val="es-AR"/>
        </w:rPr>
      </w:pP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60076" w:rsidRPr="003B6330" w:rsidRDefault="00360076" w:rsidP="00360076">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60076" w:rsidRPr="003B6330" w:rsidRDefault="00360076" w:rsidP="00360076">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60076" w:rsidRPr="003B6330" w:rsidRDefault="00360076" w:rsidP="00360076">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Se utilizará para especificar el TALLE del producto</w:t>
      </w:r>
    </w:p>
    <w:p w:rsidR="00360076" w:rsidRPr="003B6330" w:rsidRDefault="00360076" w:rsidP="00360076">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Se utilizará para especificar el COLOR del producto</w:t>
      </w:r>
    </w:p>
    <w:p w:rsidR="00360076" w:rsidRPr="003B6330" w:rsidRDefault="00360076" w:rsidP="00360076">
      <w:pPr>
        <w:autoSpaceDE w:val="0"/>
        <w:ind w:left="2880" w:hanging="2171"/>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hash</w:t>
      </w:r>
      <w:r>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Formado con la combinación del “precio + cant_actual” a la cual se le aplica la encryptación SHA 512</w:t>
      </w:r>
    </w:p>
    <w:p w:rsidR="00360076" w:rsidRPr="003B6330" w:rsidRDefault="00360076" w:rsidP="00360076">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60076" w:rsidRPr="003B6330" w:rsidRDefault="00360076" w:rsidP="00360076">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727872"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4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60076" w:rsidRPr="003B6330" w:rsidRDefault="00360076" w:rsidP="00360076">
      <w:pPr>
        <w:autoSpaceDE w:val="0"/>
        <w:ind w:left="709"/>
        <w:rPr>
          <w:rFonts w:ascii="Verdana" w:eastAsia="Consolas" w:hAnsi="Verdana" w:cs="Verdana"/>
          <w:bCs/>
          <w:color w:val="000000"/>
          <w:sz w:val="20"/>
          <w:szCs w:val="20"/>
          <w:lang w:val="es-AR"/>
        </w:rPr>
      </w:pPr>
    </w:p>
    <w:p w:rsidR="00360076" w:rsidRPr="003B6330" w:rsidRDefault="00360076" w:rsidP="00360076">
      <w:pPr>
        <w:autoSpaceDE w:val="0"/>
        <w:ind w:left="709"/>
        <w:rPr>
          <w:rFonts w:ascii="Verdana" w:eastAsia="Consolas" w:hAnsi="Verdana" w:cs="Verdana"/>
          <w:bCs/>
          <w:color w:val="000000"/>
          <w:sz w:val="20"/>
          <w:szCs w:val="20"/>
          <w:lang w:val="es-AR"/>
        </w:rPr>
      </w:pPr>
    </w:p>
    <w:p w:rsidR="00360076" w:rsidRPr="003B6330" w:rsidRDefault="00360076" w:rsidP="00360076">
      <w:pPr>
        <w:autoSpaceDE w:val="0"/>
        <w:ind w:left="709"/>
        <w:rPr>
          <w:rFonts w:ascii="Verdana" w:eastAsia="Consolas" w:hAnsi="Verdana" w:cs="Verdana"/>
          <w:bCs/>
          <w:color w:val="000000"/>
          <w:sz w:val="20"/>
          <w:szCs w:val="20"/>
          <w:lang w:val="es-AR"/>
        </w:rPr>
      </w:pPr>
    </w:p>
    <w:p w:rsidR="00360076" w:rsidRPr="003B6330" w:rsidRDefault="00360076" w:rsidP="00360076">
      <w:pPr>
        <w:autoSpaceDE w:val="0"/>
        <w:ind w:left="709"/>
        <w:rPr>
          <w:lang w:val="es-AR"/>
        </w:rPr>
      </w:pPr>
      <w:r>
        <w:rPr>
          <w:noProof/>
          <w:lang w:val="es-AR" w:eastAsia="es-AR"/>
        </w:rPr>
        <w:drawing>
          <wp:anchor distT="0" distB="0" distL="0" distR="0" simplePos="0" relativeHeight="251728896"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4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rFonts w:ascii="Verdana" w:eastAsia="Consolas" w:hAnsi="Verdana" w:cs="Verdana"/>
          <w:color w:val="000000"/>
          <w:sz w:val="20"/>
          <w:szCs w:val="20"/>
          <w:lang w:val="es-AR"/>
        </w:rPr>
      </w:pPr>
    </w:p>
    <w:p w:rsidR="00360076" w:rsidRDefault="00360076" w:rsidP="00360076">
      <w:pPr>
        <w:spacing w:after="0" w:line="240" w:lineRule="auto"/>
        <w:rPr>
          <w:rFonts w:eastAsia="Times New Roman"/>
          <w:b/>
          <w:bCs/>
          <w:color w:val="AA0042"/>
          <w:sz w:val="26"/>
          <w:szCs w:val="26"/>
          <w:lang w:val="es-AR"/>
        </w:rPr>
      </w:pPr>
      <w:r>
        <w:rPr>
          <w:lang w:val="es-AR"/>
        </w:rPr>
        <w:br w:type="page"/>
      </w:r>
    </w:p>
    <w:p w:rsidR="00360076" w:rsidRPr="003B6330" w:rsidRDefault="00360076" w:rsidP="00360076">
      <w:pPr>
        <w:pStyle w:val="Ttulo2"/>
        <w:rPr>
          <w:lang w:val="es-AR"/>
        </w:rPr>
      </w:pPr>
      <w:bookmarkStart w:id="282" w:name="_Toc405902058"/>
      <w:bookmarkStart w:id="283" w:name="_Toc405907679"/>
      <w:r w:rsidRPr="003B6330">
        <w:rPr>
          <w:lang w:val="es-AR"/>
        </w:rPr>
        <w:lastRenderedPageBreak/>
        <w:t>Tabla de Usuarios</w:t>
      </w:r>
      <w:bookmarkEnd w:id="282"/>
      <w:bookmarkEnd w:id="283"/>
    </w:p>
    <w:p w:rsidR="00360076" w:rsidRPr="003B6330" w:rsidRDefault="00360076" w:rsidP="00360076">
      <w:pPr>
        <w:ind w:left="709"/>
        <w:rPr>
          <w:rFonts w:ascii="Verdana" w:hAnsi="Verdana" w:cs="Verdana"/>
          <w:spacing w:val="20"/>
          <w:kern w:val="20"/>
          <w:sz w:val="20"/>
          <w:szCs w:val="20"/>
          <w:lang w:val="es-AR"/>
        </w:rPr>
      </w:pPr>
      <w:r w:rsidRPr="00DD1A80">
        <w:rPr>
          <w:spacing w:val="20"/>
          <w:kern w:val="20"/>
          <w:lang w:val="es-AR"/>
        </w:rPr>
        <w:pict>
          <v:shape id="_x0000_s1064" type="#_x0000_t75" style="position:absolute;left:0;text-align:left;margin-left:0;margin-top:6pt;width:479.85pt;height:3.6pt;z-index:251729920;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usuarios del sistema de gestión, no son los clientes</w:t>
      </w:r>
    </w:p>
    <w:p w:rsidR="00360076" w:rsidRPr="003B6330" w:rsidRDefault="00360076" w:rsidP="00360076">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60076" w:rsidRPr="003B6330" w:rsidRDefault="00360076" w:rsidP="00360076">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60076" w:rsidRPr="00EE490E" w:rsidRDefault="00360076" w:rsidP="00360076">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60076" w:rsidRPr="00EE490E" w:rsidRDefault="00360076" w:rsidP="00360076">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60076" w:rsidRPr="003B6330" w:rsidRDefault="00360076" w:rsidP="00360076">
      <w:pPr>
        <w:autoSpaceDE w:val="0"/>
        <w:ind w:left="1418"/>
        <w:rPr>
          <w:lang w:val="es-AR"/>
        </w:rPr>
      </w:pPr>
      <w:r w:rsidRPr="003B6330">
        <w:rPr>
          <w:rFonts w:ascii="Consolas" w:eastAsia="Consolas" w:hAnsi="Consolas" w:cs="Consolas"/>
          <w:color w:val="808080"/>
          <w:sz w:val="19"/>
          <w:szCs w:val="19"/>
          <w:lang w:val="es-AR"/>
        </w:rPr>
        <w:t>);</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60076" w:rsidRPr="003B6330" w:rsidRDefault="00360076" w:rsidP="00360076">
      <w:pPr>
        <w:autoSpaceDE w:val="0"/>
        <w:ind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60076" w:rsidRPr="003B6330" w:rsidRDefault="00360076" w:rsidP="00360076">
      <w:pPr>
        <w:autoSpaceDE w:val="0"/>
        <w:ind w:left="2880" w:hanging="2171"/>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60076" w:rsidRPr="003B6330" w:rsidRDefault="00360076" w:rsidP="00360076">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60076" w:rsidRPr="003B6330" w:rsidRDefault="00360076" w:rsidP="00360076">
      <w:pPr>
        <w:autoSpaceDE w:val="0"/>
        <w:ind w:left="709"/>
        <w:rPr>
          <w:rFonts w:ascii="Verdana" w:eastAsia="Consolas" w:hAnsi="Verdana" w:cs="Verdana"/>
          <w:color w:val="000000"/>
          <w:sz w:val="20"/>
          <w:szCs w:val="20"/>
          <w:lang w:val="es-AR"/>
        </w:rPr>
      </w:pPr>
    </w:p>
    <w:p w:rsidR="00360076" w:rsidRPr="003B6330" w:rsidRDefault="00360076" w:rsidP="00360076">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60076" w:rsidRPr="003B6330" w:rsidRDefault="00360076" w:rsidP="00360076">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730944"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4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EB340F" w:rsidRDefault="003B6330" w:rsidP="002D54AE">
      <w:pPr>
        <w:pStyle w:val="Ttulo1"/>
        <w:rPr>
          <w:spacing w:val="20"/>
          <w:lang w:val="es-AR"/>
        </w:rPr>
      </w:pPr>
      <w:bookmarkStart w:id="284" w:name="_Toc405907680"/>
      <w:r w:rsidRPr="00EB340F">
        <w:rPr>
          <w:lang w:val="es-AR"/>
        </w:rPr>
        <w:lastRenderedPageBreak/>
        <w:t>Diagrama de Flujo de Datos</w:t>
      </w:r>
      <w:bookmarkEnd w:id="250"/>
      <w:bookmarkEnd w:id="251"/>
      <w:bookmarkEnd w:id="252"/>
      <w:bookmarkEnd w:id="284"/>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En la gráfica que se observa a continuación se podrá ver el flujo de lasoperaciones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37"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85" w:name="__RefHeading__180_238574934"/>
      <w:bookmarkStart w:id="286" w:name="__RefHeading__218_2121180832"/>
      <w:bookmarkStart w:id="287" w:name="_Toc395525158"/>
      <w:bookmarkStart w:id="288" w:name="_Toc395525714"/>
      <w:bookmarkStart w:id="289" w:name="_Toc403667028"/>
      <w:bookmarkEnd w:id="285"/>
      <w:bookmarkEnd w:id="286"/>
      <w:r>
        <w:rPr>
          <w:lang w:val="es-AR"/>
        </w:rPr>
        <w:br w:type="page"/>
      </w:r>
    </w:p>
    <w:p w:rsidR="00012E22" w:rsidRPr="007B067C" w:rsidRDefault="00012E22" w:rsidP="00012E22">
      <w:pPr>
        <w:pStyle w:val="Ttulo1"/>
        <w:ind w:left="720" w:hanging="720"/>
        <w:rPr>
          <w:lang w:val="es-AR"/>
        </w:rPr>
      </w:pPr>
      <w:bookmarkStart w:id="290" w:name="_Toc405907681"/>
      <w:r w:rsidRPr="007B067C">
        <w:rPr>
          <w:lang w:val="es-AR"/>
        </w:rPr>
        <w:lastRenderedPageBreak/>
        <w:t>Diagrama de atributos</w:t>
      </w:r>
      <w:bookmarkEnd w:id="290"/>
    </w:p>
    <w:p w:rsidR="00012E22" w:rsidRPr="003B6330" w:rsidRDefault="00012E22" w:rsidP="00012E22">
      <w:pPr>
        <w:pStyle w:val="Textoindependiente"/>
      </w:pPr>
    </w:p>
    <w:p w:rsidR="00012E22" w:rsidRPr="003B6330" w:rsidRDefault="00012E22" w:rsidP="00012E22">
      <w:pPr>
        <w:pStyle w:val="Textoindependiente"/>
        <w:ind w:left="-284"/>
      </w:pPr>
      <w:r>
        <w:rPr>
          <w:noProof/>
          <w:lang w:eastAsia="es-AR" w:bidi="ar-SA"/>
        </w:rPr>
        <w:drawing>
          <wp:inline distT="0" distB="0" distL="0" distR="0">
            <wp:extent cx="6807061" cy="7911547"/>
            <wp:effectExtent l="19050" t="0" r="0" b="0"/>
            <wp:docPr id="4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8"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012E22" w:rsidRDefault="00012E22" w:rsidP="00012E22">
      <w:pPr>
        <w:spacing w:after="0" w:line="240" w:lineRule="auto"/>
        <w:rPr>
          <w:rFonts w:eastAsia="Times New Roman"/>
          <w:b/>
          <w:bCs/>
          <w:color w:val="E40059"/>
          <w:sz w:val="28"/>
          <w:szCs w:val="28"/>
          <w:lang w:val="es-AR"/>
        </w:rPr>
      </w:pPr>
      <w:r>
        <w:rPr>
          <w:lang w:val="es-AR"/>
        </w:rPr>
        <w:br w:type="page"/>
      </w:r>
    </w:p>
    <w:p w:rsidR="00012E22" w:rsidRDefault="00012E22" w:rsidP="00012E22">
      <w:pPr>
        <w:pStyle w:val="Ttulo1"/>
        <w:rPr>
          <w:lang w:val="es-AR"/>
        </w:rPr>
      </w:pPr>
      <w:bookmarkStart w:id="291" w:name="_Toc405902060"/>
      <w:bookmarkStart w:id="292" w:name="_Toc405907682"/>
      <w:r>
        <w:rPr>
          <w:lang w:val="es-AR"/>
        </w:rPr>
        <w:lastRenderedPageBreak/>
        <w:t>CAPA de RESPONSABILIDADES</w:t>
      </w:r>
      <w:bookmarkEnd w:id="291"/>
      <w:bookmarkEnd w:id="292"/>
    </w:p>
    <w:p w:rsidR="00012E22" w:rsidRDefault="00012E22" w:rsidP="00012E22">
      <w:pPr>
        <w:pStyle w:val="Ttulo1"/>
        <w:rPr>
          <w:lang w:val="es-AR"/>
        </w:rPr>
      </w:pPr>
      <w:bookmarkStart w:id="293" w:name="_Toc405902061"/>
      <w:bookmarkStart w:id="294" w:name="_Toc405907683"/>
      <w:r w:rsidRPr="00EB340F">
        <w:rPr>
          <w:lang w:val="es-AR"/>
        </w:rPr>
        <w:t xml:space="preserve">Diagrama de </w:t>
      </w:r>
      <w:r>
        <w:rPr>
          <w:lang w:val="es-AR"/>
        </w:rPr>
        <w:t>Responsabilidades</w:t>
      </w:r>
      <w:bookmarkEnd w:id="293"/>
      <w:bookmarkEnd w:id="294"/>
      <w:r>
        <w:rPr>
          <w:lang w:val="es-AR"/>
        </w:rPr>
        <w:br/>
      </w:r>
    </w:p>
    <w:p w:rsidR="00012E22" w:rsidRPr="000C36AA" w:rsidRDefault="00012E22" w:rsidP="00012E22">
      <w:pPr>
        <w:jc w:val="center"/>
        <w:rPr>
          <w:lang w:val="es-AR"/>
        </w:rPr>
      </w:pPr>
      <w:r>
        <w:rPr>
          <w:noProof/>
          <w:lang w:val="es-AR" w:eastAsia="es-AR"/>
        </w:rPr>
        <w:drawing>
          <wp:inline distT="0" distB="0" distL="0" distR="0">
            <wp:extent cx="4576100" cy="3461752"/>
            <wp:effectExtent l="19050" t="0" r="0" b="0"/>
            <wp:docPr id="47" name="42 Imagen" descr="Diag. de Responsabili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de Responsabiliades.jpg"/>
                    <pic:cNvPicPr/>
                  </pic:nvPicPr>
                  <pic:blipFill>
                    <a:blip r:embed="rId39"/>
                    <a:stretch>
                      <a:fillRect/>
                    </a:stretch>
                  </pic:blipFill>
                  <pic:spPr>
                    <a:xfrm>
                      <a:off x="0" y="0"/>
                      <a:ext cx="4592535" cy="3474185"/>
                    </a:xfrm>
                    <a:prstGeom prst="rect">
                      <a:avLst/>
                    </a:prstGeom>
                  </pic:spPr>
                </pic:pic>
              </a:graphicData>
            </a:graphic>
          </wp:inline>
        </w:drawing>
      </w:r>
      <w:r>
        <w:rPr>
          <w:lang w:val="es-AR"/>
        </w:rPr>
        <w:br/>
      </w:r>
      <w:r>
        <w:rPr>
          <w:lang w:val="es-AR"/>
        </w:rPr>
        <w:br/>
      </w:r>
      <w:r w:rsidRPr="00012E22">
        <w:rPr>
          <w:lang w:val="es-AR"/>
        </w:rPr>
        <w:drawing>
          <wp:inline distT="0" distB="0" distL="0" distR="0">
            <wp:extent cx="5761698" cy="3649134"/>
            <wp:effectExtent l="19050" t="0" r="0" b="0"/>
            <wp:docPr id="50" name="44 Imagen" descr="Diag. de Responsabiliades (Provee-Loc-Pro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de Responsabiliades (Provee-Loc-Prov) (1).jpg"/>
                    <pic:cNvPicPr/>
                  </pic:nvPicPr>
                  <pic:blipFill>
                    <a:blip r:embed="rId40"/>
                    <a:stretch>
                      <a:fillRect/>
                    </a:stretch>
                  </pic:blipFill>
                  <pic:spPr>
                    <a:xfrm>
                      <a:off x="0" y="0"/>
                      <a:ext cx="5767152" cy="3652588"/>
                    </a:xfrm>
                    <a:prstGeom prst="rect">
                      <a:avLst/>
                    </a:prstGeom>
                  </pic:spPr>
                </pic:pic>
              </a:graphicData>
            </a:graphic>
          </wp:inline>
        </w:drawing>
      </w:r>
    </w:p>
    <w:p w:rsidR="003B6330" w:rsidRPr="007B067C" w:rsidRDefault="003B6330" w:rsidP="002D54AE">
      <w:pPr>
        <w:pStyle w:val="Ttulo1"/>
        <w:rPr>
          <w:lang w:val="es-AR"/>
        </w:rPr>
      </w:pPr>
      <w:bookmarkStart w:id="295" w:name="_Toc405907684"/>
      <w:r w:rsidRPr="007B067C">
        <w:rPr>
          <w:lang w:val="es-AR"/>
        </w:rPr>
        <w:lastRenderedPageBreak/>
        <w:t>Explosión del DFD</w:t>
      </w:r>
      <w:bookmarkEnd w:id="287"/>
      <w:bookmarkEnd w:id="288"/>
      <w:bookmarkEnd w:id="289"/>
      <w:bookmarkEnd w:id="295"/>
    </w:p>
    <w:p w:rsidR="003B6330" w:rsidRPr="007B067C" w:rsidRDefault="003B6330" w:rsidP="002D54AE">
      <w:pPr>
        <w:pStyle w:val="Ttulo2"/>
        <w:rPr>
          <w:lang w:val="es-AR"/>
        </w:rPr>
      </w:pPr>
      <w:bookmarkStart w:id="296" w:name="__RefHeading__182_238574934"/>
      <w:bookmarkStart w:id="297" w:name="__RefHeading__199_828509656"/>
      <w:bookmarkStart w:id="298" w:name="__RefHeading__220_2121180832"/>
      <w:bookmarkStart w:id="299" w:name="_Toc395525159"/>
      <w:bookmarkStart w:id="300" w:name="_Toc403667029"/>
      <w:bookmarkStart w:id="301" w:name="_Toc405907685"/>
      <w:bookmarkEnd w:id="296"/>
      <w:bookmarkEnd w:id="297"/>
      <w:bookmarkEnd w:id="298"/>
      <w:r w:rsidRPr="007B067C">
        <w:rPr>
          <w:lang w:val="es-AR"/>
        </w:rPr>
        <w:t>Sub-Sistema - Venta de Producto</w:t>
      </w:r>
      <w:bookmarkEnd w:id="299"/>
      <w:bookmarkEnd w:id="300"/>
      <w:bookmarkEnd w:id="301"/>
    </w:p>
    <w:p w:rsidR="00C2287A" w:rsidRDefault="003B6330" w:rsidP="00C2287A">
      <w:pPr>
        <w:spacing w:before="60" w:line="360" w:lineRule="auto"/>
        <w:rPr>
          <w:rFonts w:ascii="Verdana" w:hAnsi="Verdana" w:cs="Verdana"/>
          <w:spacing w:val="20"/>
          <w:sz w:val="20"/>
          <w:szCs w:val="20"/>
          <w:lang w:val="es-AR"/>
        </w:rPr>
      </w:pPr>
      <w:bookmarkStart w:id="302" w:name="__RefHeading__245_238574934"/>
      <w:bookmarkEnd w:id="302"/>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9A057D">
      <w:pPr>
        <w:spacing w:before="60" w:line="360" w:lineRule="auto"/>
        <w:rPr>
          <w:rFonts w:ascii="Verdana" w:hAnsi="Verdana" w:cs="Verdana"/>
          <w:sz w:val="20"/>
          <w:szCs w:val="20"/>
        </w:rPr>
      </w:pPr>
      <w:r w:rsidRPr="00C2287A">
        <w:rPr>
          <w:rFonts w:ascii="Verdana" w:hAnsi="Verdana" w:cs="Verdana"/>
          <w:noProof/>
          <w:spacing w:val="20"/>
          <w:sz w:val="20"/>
          <w:szCs w:val="20"/>
          <w:lang w:val="es-AR" w:eastAsia="es-AR"/>
        </w:rPr>
        <w:drawing>
          <wp:inline distT="0" distB="0" distL="0" distR="0">
            <wp:extent cx="5878361" cy="4249269"/>
            <wp:effectExtent l="171450" t="133350" r="370039" b="303681"/>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878361" cy="4249269"/>
                    </a:xfrm>
                    <a:prstGeom prst="rect">
                      <a:avLst/>
                    </a:prstGeom>
                    <a:ln>
                      <a:noFill/>
                    </a:ln>
                    <a:effectLst>
                      <a:outerShdw blurRad="292100" dist="139700" dir="2700000" algn="tl" rotWithShape="0">
                        <a:srgbClr val="333333">
                          <a:alpha val="65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303" w:name="__RefHeading__184_238574934"/>
      <w:bookmarkStart w:id="304" w:name="__RefHeading__211_828509656"/>
      <w:bookmarkStart w:id="305" w:name="__RefHeading__222_2121180832"/>
      <w:bookmarkStart w:id="306" w:name="_Toc395525160"/>
      <w:bookmarkStart w:id="307" w:name="_Toc403667030"/>
      <w:bookmarkEnd w:id="303"/>
      <w:bookmarkEnd w:id="304"/>
      <w:bookmarkEnd w:id="305"/>
      <w:r>
        <w:rPr>
          <w:lang w:val="es-AR"/>
        </w:rPr>
        <w:br w:type="page"/>
      </w:r>
    </w:p>
    <w:p w:rsidR="003B6330" w:rsidRPr="007B067C" w:rsidRDefault="003B6330" w:rsidP="002D54AE">
      <w:pPr>
        <w:pStyle w:val="Ttulo2"/>
        <w:rPr>
          <w:lang w:val="es-AR"/>
        </w:rPr>
      </w:pPr>
      <w:bookmarkStart w:id="308" w:name="_Toc405907686"/>
      <w:r w:rsidRPr="007B067C">
        <w:rPr>
          <w:lang w:val="es-AR"/>
        </w:rPr>
        <w:lastRenderedPageBreak/>
        <w:t>Sub-Sistema - Control de Stock</w:t>
      </w:r>
      <w:bookmarkEnd w:id="306"/>
      <w:bookmarkEnd w:id="307"/>
      <w:bookmarkEnd w:id="308"/>
    </w:p>
    <w:p w:rsidR="00C2287A" w:rsidRDefault="003B6330" w:rsidP="00C2287A">
      <w:pPr>
        <w:spacing w:before="60" w:line="360" w:lineRule="auto"/>
        <w:rPr>
          <w:rFonts w:ascii="Verdana" w:hAnsi="Verdana" w:cs="Verdana"/>
          <w:spacing w:val="20"/>
          <w:sz w:val="20"/>
          <w:szCs w:val="20"/>
          <w:lang w:val="es-AR"/>
        </w:rPr>
      </w:pPr>
      <w:bookmarkStart w:id="309" w:name="__RefHeading__247_238574934"/>
      <w:bookmarkEnd w:id="309"/>
      <w:r w:rsidRPr="003B6330">
        <w:rPr>
          <w:rFonts w:ascii="Verdana" w:hAnsi="Verdana" w:cs="Verdana"/>
          <w:spacing w:val="20"/>
          <w:sz w:val="20"/>
          <w:szCs w:val="20"/>
          <w:lang w:val="es-AR"/>
        </w:rPr>
        <w:t>Aquí se observa el flujo de información para el sub-sistema denominado “Control de Stock”</w:t>
      </w:r>
      <w:bookmarkStart w:id="310" w:name="__RefHeading__249_238574934"/>
      <w:bookmarkEnd w:id="310"/>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6400800" cy="4000500"/>
            <wp:effectExtent l="190500" t="190500" r="171450" b="17145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409778" cy="4006111"/>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311" w:name="_Toc395525161"/>
      <w:bookmarkStart w:id="312" w:name="_Toc403667031"/>
      <w:r>
        <w:rPr>
          <w:lang w:val="es-AR"/>
        </w:rPr>
        <w:br w:type="page"/>
      </w:r>
    </w:p>
    <w:p w:rsidR="003B6330" w:rsidRPr="007B067C" w:rsidRDefault="003B6330" w:rsidP="002D54AE">
      <w:pPr>
        <w:pStyle w:val="Ttulo2"/>
        <w:rPr>
          <w:rFonts w:cs="Verdana"/>
          <w:spacing w:val="20"/>
          <w:lang w:val="es-AR"/>
        </w:rPr>
      </w:pPr>
      <w:bookmarkStart w:id="313" w:name="_Toc405907687"/>
      <w:r w:rsidRPr="007B067C">
        <w:rPr>
          <w:lang w:val="es-AR"/>
        </w:rPr>
        <w:lastRenderedPageBreak/>
        <w:t>Sub-Sistema - Recepción mercadería</w:t>
      </w:r>
      <w:bookmarkEnd w:id="311"/>
      <w:bookmarkEnd w:id="312"/>
      <w:bookmarkEnd w:id="313"/>
    </w:p>
    <w:p w:rsidR="003B6330" w:rsidRPr="003B6330" w:rsidRDefault="003B6330" w:rsidP="00C2287A">
      <w:pPr>
        <w:spacing w:before="60" w:line="360" w:lineRule="auto"/>
        <w:rPr>
          <w:rFonts w:ascii="Verdana" w:hAnsi="Verdana" w:cs="Verdana"/>
          <w:spacing w:val="20"/>
          <w:sz w:val="20"/>
          <w:szCs w:val="20"/>
          <w:lang w:val="es-AR"/>
        </w:rPr>
      </w:pPr>
      <w:bookmarkStart w:id="314" w:name="__RefHeading__251_238574934"/>
      <w:bookmarkEnd w:id="314"/>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315" w:name="__RefHeading__253_238574934"/>
      <w:bookmarkEnd w:id="315"/>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316" w:name="__RefHeading__188_238574934"/>
      <w:bookmarkStart w:id="317" w:name="__RefHeading__129_1307357959"/>
      <w:bookmarkStart w:id="318" w:name="__RefHeading__293_705687861"/>
      <w:bookmarkStart w:id="319" w:name="__RefHeading__59_1701910184"/>
      <w:bookmarkStart w:id="320" w:name="__RefHeading__104_864570552"/>
      <w:bookmarkStart w:id="321" w:name="__RefHeading__154_828509656"/>
      <w:bookmarkStart w:id="322" w:name="__RefHeading__226_2121180832"/>
      <w:bookmarkStart w:id="323" w:name="_Toc395525162"/>
      <w:bookmarkStart w:id="324" w:name="_Toc395525715"/>
      <w:bookmarkStart w:id="325" w:name="_Toc403667032"/>
      <w:bookmarkEnd w:id="316"/>
      <w:bookmarkEnd w:id="317"/>
      <w:bookmarkEnd w:id="318"/>
      <w:bookmarkEnd w:id="319"/>
      <w:bookmarkEnd w:id="320"/>
      <w:bookmarkEnd w:id="321"/>
      <w:bookmarkEnd w:id="322"/>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bookmarkStart w:id="326" w:name="_GoBack"/>
      <w:r w:rsidR="00C2287A" w:rsidRPr="00C2287A">
        <w:rPr>
          <w:rFonts w:ascii="Verdana" w:hAnsi="Verdana" w:cs="Verdana"/>
          <w:noProof/>
          <w:spacing w:val="20"/>
          <w:sz w:val="20"/>
          <w:szCs w:val="20"/>
          <w:lang w:val="es-AR" w:eastAsia="es-AR"/>
        </w:rPr>
        <w:drawing>
          <wp:inline distT="0" distB="0" distL="0" distR="0">
            <wp:extent cx="6049824" cy="3132614"/>
            <wp:effectExtent l="190500" t="190500" r="179705" b="16319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49824" cy="3132614"/>
                    </a:xfrm>
                    <a:prstGeom prst="rect">
                      <a:avLst/>
                    </a:prstGeom>
                    <a:ln>
                      <a:noFill/>
                    </a:ln>
                    <a:effectLst>
                      <a:outerShdw blurRad="190500" algn="tl" rotWithShape="0">
                        <a:srgbClr val="000000">
                          <a:alpha val="70000"/>
                        </a:srgbClr>
                      </a:outerShdw>
                    </a:effectLst>
                  </pic:spPr>
                </pic:pic>
              </a:graphicData>
            </a:graphic>
          </wp:inline>
        </w:drawing>
      </w:r>
      <w:bookmarkEnd w:id="326"/>
    </w:p>
    <w:p w:rsidR="007B067C" w:rsidRDefault="007B067C">
      <w:pPr>
        <w:spacing w:after="0" w:line="240" w:lineRule="auto"/>
        <w:rPr>
          <w:rFonts w:ascii="Verdana" w:hAnsi="Verdana" w:cs="Verdana"/>
          <w:lang w:val="es-AR"/>
        </w:rPr>
      </w:pPr>
      <w:r>
        <w:rPr>
          <w:rFonts w:ascii="Verdana" w:hAnsi="Verdana" w:cs="Verdana"/>
          <w:lang w:val="es-AR"/>
        </w:rPr>
        <w:br w:type="page"/>
      </w: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27" w:name="__RefHeading__333_238574934"/>
      <w:bookmarkStart w:id="328" w:name="__RefHeading__248_2121180832"/>
      <w:bookmarkStart w:id="329" w:name="__RefHeading__194_238574934"/>
      <w:bookmarkStart w:id="330" w:name="__RefHeading__133_1307357959"/>
      <w:bookmarkStart w:id="331" w:name="__RefHeading__297_705687861"/>
      <w:bookmarkStart w:id="332" w:name="__RefHeading__63_1701910184"/>
      <w:bookmarkStart w:id="333" w:name="__RefHeading__108_864570552"/>
      <w:bookmarkStart w:id="334" w:name="__RefHeading__160_828509656"/>
      <w:bookmarkStart w:id="335" w:name="__RefHeading__250_2121180832"/>
      <w:bookmarkStart w:id="336" w:name="__RefHeading__196_238574934"/>
      <w:bookmarkStart w:id="337" w:name="__RefHeading__135_1307357959"/>
      <w:bookmarkStart w:id="338" w:name="__RefHeading__299_705687861"/>
      <w:bookmarkStart w:id="339" w:name="__RefHeading__65_1701910184"/>
      <w:bookmarkStart w:id="340" w:name="__RefHeading__110_864570552"/>
      <w:bookmarkStart w:id="341" w:name="__RefHeading__162_828509656"/>
      <w:bookmarkStart w:id="342" w:name="__RefHeading__252_2121180832"/>
      <w:bookmarkStart w:id="343" w:name="__RefHeading__204_238574934"/>
      <w:bookmarkStart w:id="344" w:name="__RefHeading__143_1307357959"/>
      <w:bookmarkStart w:id="345" w:name="__RefHeading__128_864570552"/>
      <w:bookmarkStart w:id="346" w:name="__RefHeading__170_828509656"/>
      <w:bookmarkStart w:id="347" w:name="__RefHeading__260_2121180832"/>
      <w:bookmarkStart w:id="348" w:name="__RefHeading__206_238574934"/>
      <w:bookmarkStart w:id="349" w:name="__RefHeading__145_1307357959"/>
      <w:bookmarkStart w:id="350" w:name="__RefHeading__308_705687861"/>
      <w:bookmarkStart w:id="351" w:name="__RefHeading__118_864570552"/>
      <w:bookmarkStart w:id="352" w:name="__RefHeading__172_828509656"/>
      <w:bookmarkStart w:id="353" w:name="__RefHeading__262_2121180832"/>
      <w:bookmarkStart w:id="354" w:name="_Toc395525187"/>
      <w:bookmarkStart w:id="355" w:name="_Toc395525731"/>
      <w:bookmarkStart w:id="356" w:name="_Toc403667060"/>
      <w:bookmarkStart w:id="357" w:name="_Toc405907688"/>
      <w:bookmarkEnd w:id="323"/>
      <w:bookmarkEnd w:id="324"/>
      <w:bookmarkEnd w:id="325"/>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3B6330">
        <w:rPr>
          <w:rFonts w:ascii="Verdana" w:hAnsi="Verdana" w:cs="Verdana"/>
          <w:b w:val="0"/>
          <w:lang w:val="es-AR"/>
        </w:rPr>
        <w:lastRenderedPageBreak/>
        <w:t>Anexos</w:t>
      </w:r>
      <w:bookmarkEnd w:id="357"/>
    </w:p>
    <w:p w:rsidR="00D47785" w:rsidRPr="00AC778F" w:rsidRDefault="007E5BCC" w:rsidP="00D47785">
      <w:pPr>
        <w:pStyle w:val="Ttulo2"/>
        <w:numPr>
          <w:ilvl w:val="0"/>
          <w:numId w:val="26"/>
        </w:numPr>
        <w:rPr>
          <w:rFonts w:ascii="Verdana" w:hAnsi="Verdana"/>
          <w:b w:val="0"/>
          <w:color w:val="000000" w:themeColor="text1"/>
          <w:kern w:val="20"/>
          <w:lang w:val="es-AR"/>
        </w:rPr>
      </w:pPr>
      <w:hyperlink r:id="rId44" w:history="1">
        <w:bookmarkStart w:id="358" w:name="_Toc405907689"/>
        <w:r w:rsidR="00D47785" w:rsidRPr="00AC778F">
          <w:rPr>
            <w:rStyle w:val="Hipervnculo"/>
            <w:rFonts w:ascii="Verdana" w:hAnsi="Verdana"/>
            <w:b w:val="0"/>
            <w:kern w:val="20"/>
            <w:lang w:val="es-AR"/>
          </w:rPr>
          <w:t>Anexo, IRAM 34504, Metodología para la confección de organigramas de nivel jerárquico y de asesoramiento</w:t>
        </w:r>
        <w:bookmarkEnd w:id="358"/>
      </w:hyperlink>
    </w:p>
    <w:p w:rsidR="00D47785" w:rsidRPr="00AC778F" w:rsidRDefault="007E5BCC" w:rsidP="00D47785">
      <w:pPr>
        <w:pStyle w:val="Ttulo2"/>
        <w:numPr>
          <w:ilvl w:val="0"/>
          <w:numId w:val="26"/>
        </w:numPr>
        <w:rPr>
          <w:rFonts w:ascii="Verdana" w:hAnsi="Verdana"/>
          <w:b w:val="0"/>
          <w:color w:val="000000" w:themeColor="text1"/>
          <w:kern w:val="20"/>
          <w:lang w:val="es-AR"/>
        </w:rPr>
      </w:pPr>
      <w:hyperlink r:id="rId45" w:history="1">
        <w:bookmarkStart w:id="359" w:name="_Toc405907690"/>
        <w:r w:rsidR="00D47785" w:rsidRPr="00AC778F">
          <w:rPr>
            <w:rStyle w:val="Hipervnculo"/>
            <w:rFonts w:ascii="Verdana" w:hAnsi="Verdana"/>
            <w:b w:val="0"/>
            <w:kern w:val="20"/>
            <w:lang w:val="es-AR"/>
          </w:rPr>
          <w:t>Anexo, Ley2637, Código de Comercio Argentino</w:t>
        </w:r>
        <w:bookmarkEnd w:id="359"/>
      </w:hyperlink>
    </w:p>
    <w:p w:rsidR="000F1782" w:rsidRPr="00AC778F" w:rsidRDefault="007E5BCC" w:rsidP="000F1782">
      <w:pPr>
        <w:pStyle w:val="Ttulo2"/>
        <w:numPr>
          <w:ilvl w:val="0"/>
          <w:numId w:val="26"/>
        </w:numPr>
        <w:rPr>
          <w:rFonts w:ascii="Verdana" w:hAnsi="Verdana"/>
          <w:b w:val="0"/>
          <w:color w:val="000000" w:themeColor="text1"/>
          <w:kern w:val="20"/>
          <w:lang w:val="es-AR"/>
        </w:rPr>
      </w:pPr>
      <w:hyperlink r:id="rId46" w:history="1">
        <w:bookmarkStart w:id="360" w:name="_Toc405907691"/>
        <w:r w:rsidR="00D47785" w:rsidRPr="00AC778F">
          <w:rPr>
            <w:rStyle w:val="Hipervnculo"/>
            <w:rFonts w:ascii="Verdana" w:hAnsi="Verdana"/>
            <w:b w:val="0"/>
            <w:kern w:val="20"/>
            <w:lang w:val="es-AR"/>
          </w:rPr>
          <w:t>Anexo, Leyes de comercio</w:t>
        </w:r>
        <w:bookmarkEnd w:id="360"/>
      </w:hyperlink>
    </w:p>
    <w:p w:rsidR="000F1782" w:rsidRPr="00AC778F" w:rsidRDefault="007E5BCC" w:rsidP="000F1782">
      <w:pPr>
        <w:pStyle w:val="Ttulo2"/>
        <w:numPr>
          <w:ilvl w:val="0"/>
          <w:numId w:val="26"/>
        </w:numPr>
        <w:rPr>
          <w:rFonts w:ascii="Verdana" w:hAnsi="Verdana"/>
          <w:b w:val="0"/>
          <w:color w:val="000000" w:themeColor="text1"/>
          <w:kern w:val="20"/>
          <w:lang w:val="es-AR"/>
        </w:rPr>
      </w:pPr>
      <w:hyperlink r:id="rId47" w:history="1">
        <w:bookmarkStart w:id="361" w:name="_Toc405907692"/>
        <w:r w:rsidR="000F1782" w:rsidRPr="00AC778F">
          <w:rPr>
            <w:rStyle w:val="Hipervnculo"/>
            <w:rFonts w:ascii="Verdana" w:hAnsi="Verdana"/>
            <w:b w:val="0"/>
            <w:kern w:val="20"/>
            <w:lang w:val="es-AR"/>
          </w:rPr>
          <w:t>Anexo, Ordenanza 7800 - La Plata</w:t>
        </w:r>
        <w:bookmarkEnd w:id="361"/>
      </w:hyperlink>
    </w:p>
    <w:p w:rsidR="00D47785" w:rsidRPr="00AC778F" w:rsidRDefault="007E5BCC" w:rsidP="00D47785">
      <w:pPr>
        <w:pStyle w:val="Ttulo2"/>
        <w:numPr>
          <w:ilvl w:val="0"/>
          <w:numId w:val="26"/>
        </w:numPr>
        <w:rPr>
          <w:rFonts w:ascii="Verdana" w:hAnsi="Verdana"/>
          <w:b w:val="0"/>
          <w:color w:val="000000" w:themeColor="text1"/>
          <w:kern w:val="20"/>
          <w:lang w:val="es-AR"/>
        </w:rPr>
      </w:pPr>
      <w:hyperlink r:id="rId48" w:history="1">
        <w:bookmarkStart w:id="362" w:name="_Toc405907693"/>
        <w:r w:rsidR="00D47785" w:rsidRPr="00AC778F">
          <w:rPr>
            <w:rStyle w:val="Hipervnculo"/>
            <w:rFonts w:ascii="Verdana" w:hAnsi="Verdana"/>
            <w:b w:val="0"/>
            <w:kern w:val="20"/>
            <w:lang w:val="es-AR"/>
          </w:rPr>
          <w:t>Anexo, Pantallas de sistema</w:t>
        </w:r>
        <w:bookmarkEnd w:id="362"/>
      </w:hyperlink>
    </w:p>
    <w:p w:rsidR="00D47785" w:rsidRPr="00AC778F" w:rsidRDefault="007E5BCC" w:rsidP="00D47785">
      <w:pPr>
        <w:pStyle w:val="Ttulo2"/>
        <w:numPr>
          <w:ilvl w:val="0"/>
          <w:numId w:val="26"/>
        </w:numPr>
        <w:rPr>
          <w:rFonts w:ascii="Verdana" w:hAnsi="Verdana"/>
          <w:b w:val="0"/>
          <w:color w:val="000000" w:themeColor="text1"/>
          <w:kern w:val="20"/>
          <w:lang w:val="es-AR"/>
        </w:rPr>
      </w:pPr>
      <w:hyperlink r:id="rId49" w:history="1">
        <w:bookmarkStart w:id="363" w:name="_Toc405907694"/>
        <w:r w:rsidR="00D47785" w:rsidRPr="00AC778F">
          <w:rPr>
            <w:rStyle w:val="Hipervnculo"/>
            <w:rFonts w:ascii="Verdana" w:hAnsi="Verdana"/>
            <w:b w:val="0"/>
            <w:kern w:val="20"/>
            <w:lang w:val="es-AR"/>
          </w:rPr>
          <w:t>Anexo, Proveedores</w:t>
        </w:r>
        <w:bookmarkEnd w:id="363"/>
      </w:hyperlink>
    </w:p>
    <w:p w:rsidR="00D47785" w:rsidRPr="00AC778F" w:rsidRDefault="007E5BCC" w:rsidP="00D47785">
      <w:pPr>
        <w:pStyle w:val="Ttulo2"/>
        <w:numPr>
          <w:ilvl w:val="0"/>
          <w:numId w:val="26"/>
        </w:numPr>
        <w:rPr>
          <w:rFonts w:ascii="Verdana" w:hAnsi="Verdana"/>
          <w:b w:val="0"/>
          <w:color w:val="000000" w:themeColor="text1"/>
          <w:kern w:val="20"/>
          <w:lang w:val="es-AR"/>
        </w:rPr>
      </w:pPr>
      <w:hyperlink r:id="rId50" w:history="1">
        <w:bookmarkStart w:id="364" w:name="_Toc405907695"/>
        <w:r w:rsidR="00D47785" w:rsidRPr="00AC778F">
          <w:rPr>
            <w:rStyle w:val="Hipervnculo"/>
            <w:rFonts w:ascii="Verdana" w:hAnsi="Verdana"/>
            <w:b w:val="0"/>
            <w:kern w:val="20"/>
            <w:lang w:val="es-AR"/>
          </w:rPr>
          <w:t>Anexo, Remitos</w:t>
        </w:r>
        <w:bookmarkEnd w:id="364"/>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65" w:name="_Toc405907696"/>
      <w:r w:rsidRPr="003B6330">
        <w:rPr>
          <w:rFonts w:ascii="Verdana" w:hAnsi="Verdana" w:cs="Verdana"/>
          <w:b w:val="0"/>
          <w:lang w:val="es-AR"/>
        </w:rPr>
        <w:lastRenderedPageBreak/>
        <w:t>Anexos D – Referencias utilizadas</w:t>
      </w:r>
      <w:bookmarkEnd w:id="354"/>
      <w:bookmarkEnd w:id="355"/>
      <w:bookmarkEnd w:id="356"/>
      <w:bookmarkEnd w:id="365"/>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6" w:name="__RefHeading__329_2121180832"/>
      <w:bookmarkStart w:id="367" w:name="_Toc395525188"/>
      <w:bookmarkStart w:id="368" w:name="_Toc395525732"/>
      <w:bookmarkStart w:id="369" w:name="_Toc403667061"/>
      <w:bookmarkStart w:id="370" w:name="_Toc405907697"/>
      <w:bookmarkEnd w:id="366"/>
      <w:r w:rsidRPr="003B6330">
        <w:rPr>
          <w:rFonts w:ascii="Verdana" w:hAnsi="Verdana"/>
          <w:b w:val="0"/>
          <w:lang w:val="es-AR"/>
        </w:rPr>
        <w:t>Referencias</w:t>
      </w:r>
      <w:bookmarkEnd w:id="367"/>
      <w:bookmarkEnd w:id="368"/>
      <w:bookmarkEnd w:id="369"/>
      <w:bookmarkEnd w:id="370"/>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51" w:anchor="_blank" w:history="1">
        <w:r w:rsidRPr="00EE490E">
          <w:rPr>
            <w:rStyle w:val="Hipervnculo"/>
            <w:rFonts w:ascii="Verdana" w:hAnsi="Verdana" w:cs="Verdana"/>
            <w:spacing w:val="20"/>
            <w:sz w:val="20"/>
            <w:szCs w:val="20"/>
            <w:lang w:val="en-US"/>
          </w:rPr>
          <w:t>Modern Structured Analysis</w:t>
        </w:r>
      </w:hyperlink>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2"/>
      <w:footerReference w:type="default" r:id="rId53"/>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20D1" w:rsidRDefault="007620D1" w:rsidP="00665A6E">
      <w:pPr>
        <w:spacing w:after="0" w:line="240" w:lineRule="auto"/>
      </w:pPr>
      <w:r>
        <w:separator/>
      </w:r>
    </w:p>
  </w:endnote>
  <w:endnote w:type="continuationSeparator" w:id="1">
    <w:p w:rsidR="007620D1" w:rsidRDefault="007620D1"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76" w:rsidRPr="009C7EE5" w:rsidRDefault="00360076" w:rsidP="009C7EE5">
    <w:pPr>
      <w:pStyle w:val="Piedepgina"/>
      <w:jc w:val="right"/>
      <w:rPr>
        <w:sz w:val="8"/>
      </w:rPr>
    </w:pPr>
    <w:r w:rsidRPr="007E5BCC">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133D6D">
      <w:rPr>
        <w:b/>
        <w:i/>
        <w:noProof/>
        <w:color w:val="00349E"/>
      </w:rPr>
      <w:t>22</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20D1" w:rsidRDefault="007620D1" w:rsidP="00665A6E">
      <w:pPr>
        <w:spacing w:after="0" w:line="240" w:lineRule="auto"/>
      </w:pPr>
      <w:r>
        <w:separator/>
      </w:r>
    </w:p>
  </w:footnote>
  <w:footnote w:type="continuationSeparator" w:id="1">
    <w:p w:rsidR="007620D1" w:rsidRDefault="007620D1"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076" w:rsidRPr="00E66792" w:rsidRDefault="00360076" w:rsidP="00E66792">
    <w:pPr>
      <w:pStyle w:val="Encabezado"/>
      <w:ind w:left="720"/>
      <w:jc w:val="right"/>
      <w:rPr>
        <w:i/>
        <w:sz w:val="24"/>
        <w:szCs w:val="24"/>
        <w:lang w:val="es-AR"/>
      </w:rPr>
    </w:pPr>
    <w:r w:rsidRPr="007E5BCC">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7E5BCC">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20"/>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603083"/>
    <w:rsid w:val="00005AE1"/>
    <w:rsid w:val="00007F5C"/>
    <w:rsid w:val="00012E22"/>
    <w:rsid w:val="000130AF"/>
    <w:rsid w:val="000518F7"/>
    <w:rsid w:val="000A63A1"/>
    <w:rsid w:val="000F1782"/>
    <w:rsid w:val="00133D6D"/>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0076"/>
    <w:rsid w:val="0036787C"/>
    <w:rsid w:val="003A77CE"/>
    <w:rsid w:val="003B6330"/>
    <w:rsid w:val="003E5E08"/>
    <w:rsid w:val="0041031C"/>
    <w:rsid w:val="00410BB3"/>
    <w:rsid w:val="0041761A"/>
    <w:rsid w:val="00421BC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81111"/>
    <w:rsid w:val="006C550E"/>
    <w:rsid w:val="00716897"/>
    <w:rsid w:val="00742397"/>
    <w:rsid w:val="00746524"/>
    <w:rsid w:val="00755E62"/>
    <w:rsid w:val="00757C23"/>
    <w:rsid w:val="007620D1"/>
    <w:rsid w:val="007B067C"/>
    <w:rsid w:val="007B7E39"/>
    <w:rsid w:val="007D4639"/>
    <w:rsid w:val="007E5BCC"/>
    <w:rsid w:val="0081626C"/>
    <w:rsid w:val="00837F38"/>
    <w:rsid w:val="00841FF8"/>
    <w:rsid w:val="00856895"/>
    <w:rsid w:val="0089140F"/>
    <w:rsid w:val="00894BBE"/>
    <w:rsid w:val="008A069A"/>
    <w:rsid w:val="008B5157"/>
    <w:rsid w:val="008D6529"/>
    <w:rsid w:val="008F6498"/>
    <w:rsid w:val="008F72B7"/>
    <w:rsid w:val="00905C9F"/>
    <w:rsid w:val="009124F7"/>
    <w:rsid w:val="009236D3"/>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46E7"/>
    <w:rsid w:val="00B67051"/>
    <w:rsid w:val="00B74C90"/>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DF4040"/>
    <w:rsid w:val="00E03C5A"/>
    <w:rsid w:val="00E11A55"/>
    <w:rsid w:val="00E151EB"/>
    <w:rsid w:val="00E162D5"/>
    <w:rsid w:val="00E30585"/>
    <w:rsid w:val="00E4543A"/>
    <w:rsid w:val="00E66792"/>
    <w:rsid w:val="00EB340F"/>
    <w:rsid w:val="00EE490E"/>
    <w:rsid w:val="00F100B5"/>
    <w:rsid w:val="00F55F13"/>
    <w:rsid w:val="00F6125E"/>
    <w:rsid w:val="00F77343"/>
    <w:rsid w:val="00F9720E"/>
    <w:rsid w:val="00FD1A16"/>
    <w:rsid w:val="00FF028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anexo-Ordenanza%207800%20-%20La%20Plata.docx" TargetMode="External"/><Relationship Id="rId50" Type="http://schemas.openxmlformats.org/officeDocument/2006/relationships/hyperlink" Target="anexo-Remitos.docx"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anexo-Leyes%20de%20comercio.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anexo-Ley2637-Codigo-de-Comercio-Argentino.pdf"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anexo-Proveedores.docx"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Anexo-IRAM-34504.docx"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anexo-Pantallas%20de%20sistema.docx" TargetMode="External"/><Relationship Id="rId8" Type="http://schemas.openxmlformats.org/officeDocument/2006/relationships/endnotes" Target="endnotes.xml"/><Relationship Id="rId51" Type="http://schemas.openxmlformats.org/officeDocument/2006/relationships/hyperlink" Target="http://www.amazon.com/exec/obidos/ASIN/0135986249/edyourdonswebsit"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72E5B-7DDD-464B-BABB-2D47FC52C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1647</TotalTime>
  <Pages>1</Pages>
  <Words>7297</Words>
  <Characters>40136</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47339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52</cp:revision>
  <cp:lastPrinted>2014-12-09T19:57:00Z</cp:lastPrinted>
  <dcterms:created xsi:type="dcterms:W3CDTF">2014-11-14T02:47:00Z</dcterms:created>
  <dcterms:modified xsi:type="dcterms:W3CDTF">2014-12-09T20:01:00Z</dcterms:modified>
</cp:coreProperties>
</file>