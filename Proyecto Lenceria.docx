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9323D7" w:rsidRDefault="00B54F80">
      <w:pPr>
        <w:rPr>
          <w:lang w:val="es-AR"/>
        </w:rPr>
      </w:pPr>
      <w:r w:rsidRPr="009323D7">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614A0A" w:rsidRPr="00E66792" w:rsidRDefault="00614A0A" w:rsidP="005A26BC">
                  <w:pPr>
                    <w:rPr>
                      <w:b/>
                      <w:color w:val="9C007F"/>
                      <w:sz w:val="56"/>
                      <w:szCs w:val="56"/>
                      <w:lang w:val="es-AR"/>
                    </w:rPr>
                  </w:pPr>
                  <w:r w:rsidRPr="00E66792">
                    <w:rPr>
                      <w:b/>
                      <w:i/>
                      <w:color w:val="9C007F"/>
                      <w:sz w:val="56"/>
                      <w:szCs w:val="56"/>
                      <w:lang w:val="es-AR"/>
                    </w:rPr>
                    <w:t>Proyecto de Sistema</w:t>
                  </w:r>
                </w:p>
              </w:txbxContent>
            </v:textbox>
          </v:shape>
        </w:pict>
      </w:r>
      <w:r w:rsidRPr="009323D7">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614A0A" w:rsidRDefault="00614A0A" w:rsidP="00E66792">
                  <w:pPr>
                    <w:spacing w:after="0" w:line="240" w:lineRule="auto"/>
                    <w:ind w:left="142" w:right="2516"/>
                    <w:rPr>
                      <w:color w:val="E40059"/>
                      <w:sz w:val="96"/>
                      <w:szCs w:val="96"/>
                      <w:lang w:val="es-AR"/>
                    </w:rPr>
                  </w:pPr>
                  <w:r>
                    <w:rPr>
                      <w:color w:val="E40059"/>
                      <w:sz w:val="96"/>
                      <w:szCs w:val="96"/>
                      <w:lang w:val="es-AR"/>
                    </w:rPr>
                    <w:t>Mercería</w:t>
                  </w:r>
                </w:p>
                <w:p w:rsidR="00614A0A" w:rsidRDefault="00614A0A"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614A0A" w:rsidRPr="00E66792" w:rsidRDefault="00614A0A"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sidRPr="009323D7">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614A0A" w:rsidRPr="00BA52F0" w:rsidRDefault="00614A0A" w:rsidP="005A26BC">
                  <w:pPr>
                    <w:rPr>
                      <w:b/>
                      <w:i/>
                      <w:color w:val="E40059"/>
                      <w:sz w:val="44"/>
                    </w:rPr>
                  </w:pPr>
                  <w:r>
                    <w:rPr>
                      <w:b/>
                      <w:i/>
                      <w:color w:val="E40059"/>
                      <w:sz w:val="44"/>
                      <w:lang w:val="es-AR"/>
                    </w:rPr>
                    <w:t>Versión: 2014.12.15</w:t>
                  </w:r>
                </w:p>
              </w:txbxContent>
            </v:textbox>
          </v:shape>
        </w:pict>
      </w:r>
      <w:r w:rsidRPr="009323D7">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614A0A" w:rsidRPr="00BA52F0" w:rsidRDefault="00614A0A"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sidRPr="009323D7">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r w:rsidR="00681111" w:rsidRPr="009323D7">
        <w:rPr>
          <w:lang w:val="es-AR"/>
        </w:rPr>
        <w:t>bach</w:t>
      </w:r>
    </w:p>
    <w:p w:rsidR="003A77CE" w:rsidRPr="009323D7" w:rsidRDefault="003A77CE">
      <w:pPr>
        <w:rPr>
          <w:lang w:val="es-AR"/>
        </w:rPr>
      </w:pPr>
    </w:p>
    <w:p w:rsidR="00E66792" w:rsidRPr="009323D7" w:rsidRDefault="00E66792" w:rsidP="00E66792">
      <w:pPr>
        <w:jc w:val="center"/>
        <w:rPr>
          <w:rFonts w:ascii="Verdana" w:hAnsi="Verdana" w:cs="Verdana"/>
          <w:lang w:val="es-AR"/>
        </w:rPr>
      </w:pPr>
      <w:r w:rsidRPr="009323D7">
        <w:rPr>
          <w:rFonts w:ascii="Verdana" w:hAnsi="Verdana" w:cs="Verdana"/>
          <w:b/>
          <w:sz w:val="32"/>
          <w:lang w:val="es-AR"/>
        </w:rPr>
        <w:t>Alumnos</w:t>
      </w:r>
    </w:p>
    <w:p w:rsidR="00E66792" w:rsidRPr="009323D7" w:rsidRDefault="00E66792" w:rsidP="00E66792">
      <w:pPr>
        <w:jc w:val="center"/>
        <w:rPr>
          <w:rFonts w:ascii="Verdana" w:hAnsi="Verdana" w:cs="Verdana"/>
          <w:lang w:val="es-AR"/>
        </w:rPr>
      </w:pPr>
    </w:p>
    <w:p w:rsidR="002D54AE" w:rsidRPr="009323D7" w:rsidRDefault="002D54AE" w:rsidP="00E66792">
      <w:pPr>
        <w:jc w:val="center"/>
        <w:rPr>
          <w:rFonts w:ascii="Verdana" w:hAnsi="Verdana" w:cs="Verdana"/>
          <w:sz w:val="28"/>
          <w:szCs w:val="28"/>
          <w:lang w:val="es-AR"/>
        </w:rPr>
      </w:pPr>
    </w:p>
    <w:p w:rsidR="00E66792" w:rsidRPr="009323D7" w:rsidRDefault="00E66792" w:rsidP="00E66792">
      <w:pPr>
        <w:jc w:val="center"/>
        <w:rPr>
          <w:rFonts w:ascii="Verdana" w:hAnsi="Verdana" w:cs="Verdana"/>
          <w:sz w:val="28"/>
          <w:szCs w:val="28"/>
          <w:lang w:val="es-AR"/>
        </w:rPr>
      </w:pPr>
      <w:r w:rsidRPr="009323D7">
        <w:rPr>
          <w:rFonts w:ascii="Verdana" w:hAnsi="Verdana" w:cs="Verdana"/>
          <w:sz w:val="28"/>
          <w:szCs w:val="28"/>
          <w:lang w:val="es-AR"/>
        </w:rPr>
        <w:t>Adrián BRUNO</w:t>
      </w:r>
    </w:p>
    <w:p w:rsidR="00E66792" w:rsidRPr="009323D7" w:rsidRDefault="00E66792" w:rsidP="00E66792">
      <w:pPr>
        <w:jc w:val="center"/>
        <w:rPr>
          <w:rFonts w:ascii="Verdana" w:hAnsi="Verdana" w:cs="Verdana"/>
          <w:sz w:val="28"/>
          <w:szCs w:val="28"/>
          <w:lang w:val="es-AR"/>
        </w:rPr>
      </w:pPr>
      <w:r w:rsidRPr="009323D7">
        <w:rPr>
          <w:rFonts w:ascii="Verdana" w:hAnsi="Verdana" w:cs="Verdana"/>
          <w:sz w:val="28"/>
          <w:szCs w:val="28"/>
          <w:lang w:val="es-AR"/>
        </w:rPr>
        <w:t>Mauro DEORSOLA</w:t>
      </w:r>
    </w:p>
    <w:p w:rsidR="00E66792" w:rsidRPr="009323D7" w:rsidRDefault="00E66792" w:rsidP="00E66792">
      <w:pPr>
        <w:jc w:val="center"/>
        <w:rPr>
          <w:rFonts w:ascii="Verdana" w:hAnsi="Verdana" w:cs="Verdana"/>
          <w:lang w:val="es-AR"/>
        </w:rPr>
      </w:pPr>
    </w:p>
    <w:p w:rsidR="00E66792" w:rsidRPr="009323D7" w:rsidRDefault="00E66792" w:rsidP="00E66792">
      <w:pPr>
        <w:jc w:val="center"/>
        <w:rPr>
          <w:rFonts w:ascii="Verdana" w:hAnsi="Verdana" w:cs="Verdana"/>
          <w:lang w:val="es-AR"/>
        </w:rPr>
      </w:pPr>
    </w:p>
    <w:p w:rsidR="00E66792" w:rsidRPr="009323D7" w:rsidRDefault="006C550E" w:rsidP="00E66792">
      <w:pPr>
        <w:jc w:val="center"/>
        <w:rPr>
          <w:rFonts w:ascii="Verdana" w:hAnsi="Verdana" w:cs="Verdana"/>
          <w:lang w:val="es-AR"/>
        </w:rPr>
      </w:pPr>
      <w:r w:rsidRPr="009323D7">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9323D7" w:rsidRDefault="00E66792" w:rsidP="00E66792">
      <w:pPr>
        <w:jc w:val="center"/>
        <w:rPr>
          <w:rFonts w:ascii="Verdana" w:hAnsi="Verdana" w:cs="Verdana"/>
          <w:lang w:val="es-AR"/>
        </w:rPr>
      </w:pPr>
    </w:p>
    <w:p w:rsidR="00E66792" w:rsidRPr="009323D7" w:rsidRDefault="00E66792" w:rsidP="00E66792">
      <w:pPr>
        <w:jc w:val="center"/>
        <w:rPr>
          <w:rFonts w:ascii="Verdana" w:hAnsi="Verdana" w:cs="Verdana"/>
          <w:lang w:val="es-AR"/>
        </w:rPr>
      </w:pPr>
    </w:p>
    <w:p w:rsidR="00E66792" w:rsidRPr="009323D7" w:rsidRDefault="00E66792" w:rsidP="00E66792">
      <w:pPr>
        <w:jc w:val="center"/>
        <w:rPr>
          <w:rFonts w:ascii="Verdana" w:hAnsi="Verdana" w:cs="Verdana"/>
          <w:lang w:val="es-AR"/>
        </w:rPr>
      </w:pPr>
    </w:p>
    <w:p w:rsidR="00E66792" w:rsidRPr="009323D7" w:rsidRDefault="00E66792" w:rsidP="00E66792">
      <w:pPr>
        <w:jc w:val="center"/>
        <w:rPr>
          <w:rFonts w:ascii="Verdana" w:hAnsi="Verdana" w:cs="Verdana"/>
          <w:lang w:val="es-AR"/>
        </w:rPr>
      </w:pPr>
    </w:p>
    <w:p w:rsidR="00E66792" w:rsidRPr="009323D7" w:rsidRDefault="00E66792" w:rsidP="00E66792">
      <w:pPr>
        <w:jc w:val="center"/>
        <w:rPr>
          <w:rFonts w:ascii="Verdana" w:hAnsi="Verdana" w:cs="Verdana"/>
          <w:lang w:val="es-AR"/>
        </w:rPr>
      </w:pPr>
    </w:p>
    <w:p w:rsidR="00E66792" w:rsidRPr="009323D7" w:rsidRDefault="00E66792" w:rsidP="00E66792">
      <w:pPr>
        <w:jc w:val="center"/>
        <w:rPr>
          <w:rFonts w:ascii="Verdana" w:hAnsi="Verdana" w:cs="Verdana"/>
          <w:lang w:val="es-AR"/>
        </w:rPr>
      </w:pPr>
    </w:p>
    <w:p w:rsidR="00E66792" w:rsidRPr="009323D7" w:rsidRDefault="00E66792" w:rsidP="00E66792">
      <w:pPr>
        <w:rPr>
          <w:rFonts w:ascii="Verdana" w:hAnsi="Verdana" w:cs="Verdana"/>
          <w:sz w:val="20"/>
          <w:szCs w:val="20"/>
          <w:lang w:val="es-AR"/>
        </w:rPr>
      </w:pPr>
    </w:p>
    <w:p w:rsidR="00E66792" w:rsidRPr="009323D7" w:rsidRDefault="00E66792" w:rsidP="00E66792">
      <w:pPr>
        <w:rPr>
          <w:rFonts w:ascii="Verdana" w:hAnsi="Verdana" w:cs="Verdana"/>
          <w:sz w:val="20"/>
          <w:szCs w:val="20"/>
          <w:lang w:val="es-AR"/>
        </w:rPr>
      </w:pPr>
    </w:p>
    <w:p w:rsidR="00E66792" w:rsidRPr="009323D7" w:rsidRDefault="00E66792" w:rsidP="00E66792">
      <w:pPr>
        <w:rPr>
          <w:rFonts w:ascii="Verdana" w:hAnsi="Verdana" w:cs="Verdana"/>
          <w:sz w:val="20"/>
          <w:szCs w:val="20"/>
          <w:lang w:val="es-AR"/>
        </w:rPr>
      </w:pPr>
    </w:p>
    <w:p w:rsidR="00E66792" w:rsidRPr="009323D7" w:rsidRDefault="00E66792" w:rsidP="00E66792">
      <w:pPr>
        <w:jc w:val="center"/>
        <w:rPr>
          <w:rFonts w:ascii="Verdana" w:hAnsi="Verdana" w:cs="Verdana"/>
          <w:b/>
          <w:sz w:val="28"/>
          <w:szCs w:val="28"/>
          <w:lang w:val="es-AR"/>
        </w:rPr>
      </w:pPr>
      <w:r w:rsidRPr="009323D7">
        <w:rPr>
          <w:rFonts w:ascii="Verdana" w:hAnsi="Verdana" w:cs="Verdana"/>
          <w:b/>
          <w:sz w:val="28"/>
          <w:szCs w:val="28"/>
          <w:lang w:val="es-AR"/>
        </w:rPr>
        <w:t>Instituto Superior de Formación Docente y Técnica N° 12</w:t>
      </w:r>
    </w:p>
    <w:p w:rsidR="00E66792" w:rsidRPr="009323D7" w:rsidRDefault="00E66792" w:rsidP="00E66792">
      <w:pPr>
        <w:jc w:val="center"/>
        <w:rPr>
          <w:rFonts w:ascii="Verdana" w:hAnsi="Verdana" w:cs="Verdana"/>
          <w:sz w:val="28"/>
          <w:szCs w:val="28"/>
          <w:lang w:val="es-AR"/>
        </w:rPr>
      </w:pPr>
    </w:p>
    <w:p w:rsidR="00E66792" w:rsidRPr="009323D7" w:rsidRDefault="00E66792" w:rsidP="00E66792">
      <w:pPr>
        <w:jc w:val="center"/>
        <w:rPr>
          <w:rFonts w:ascii="Verdana" w:hAnsi="Verdana" w:cs="Verdana"/>
          <w:sz w:val="28"/>
          <w:szCs w:val="28"/>
          <w:lang w:val="es-AR"/>
        </w:rPr>
      </w:pPr>
      <w:r w:rsidRPr="009323D7">
        <w:rPr>
          <w:rStyle w:val="Textoennegrita"/>
          <w:rFonts w:ascii="Verdana" w:hAnsi="Verdana" w:cs="Verdana"/>
          <w:b w:val="0"/>
          <w:color w:val="000000"/>
          <w:lang w:val="es-AR"/>
        </w:rPr>
        <w:t>Tecnicatura Sup. en Análisis Desarrollo y Programación de Aplicaciones</w:t>
      </w:r>
      <w:r w:rsidRPr="009323D7">
        <w:rPr>
          <w:rStyle w:val="Textoennegrita"/>
          <w:rFonts w:ascii="Verdana" w:hAnsi="Verdana" w:cs="Verdana"/>
          <w:b w:val="0"/>
          <w:color w:val="000000"/>
          <w:lang w:val="es-AR"/>
        </w:rPr>
        <w:br/>
      </w:r>
      <w:r w:rsidRPr="009323D7">
        <w:rPr>
          <w:rFonts w:ascii="Verdana" w:hAnsi="Verdana" w:cs="Verdana"/>
          <w:color w:val="000000"/>
          <w:lang w:val="es-AR"/>
        </w:rPr>
        <w:t>(Res.</w:t>
      </w:r>
      <w:hyperlink r:id="rId11" w:anchor="_blank" w:history="1">
        <w:r w:rsidRPr="009323D7">
          <w:rPr>
            <w:rStyle w:val="Hipervnculo"/>
            <w:rFonts w:ascii="Verdana" w:hAnsi="Verdana" w:cs="Verdana"/>
            <w:lang w:val="es-AR"/>
          </w:rPr>
          <w:t>6175/03</w:t>
        </w:r>
      </w:hyperlink>
      <w:r w:rsidRPr="009323D7">
        <w:rPr>
          <w:rFonts w:ascii="Verdana" w:hAnsi="Verdana"/>
          <w:color w:val="000000"/>
          <w:lang w:val="es-AR"/>
        </w:rPr>
        <w:t xml:space="preserve"> </w:t>
      </w:r>
      <w:r w:rsidRPr="009323D7">
        <w:rPr>
          <w:rFonts w:ascii="Verdana" w:hAnsi="Verdana" w:cs="Verdana"/>
          <w:color w:val="000000"/>
          <w:lang w:val="es-AR"/>
        </w:rPr>
        <w:t>de la D.G.C.y E. Pcia BsAs)</w:t>
      </w:r>
      <w:r w:rsidRPr="009323D7">
        <w:rPr>
          <w:rFonts w:ascii="Verdana" w:hAnsi="Verdana" w:cs="Verdana"/>
          <w:lang w:val="es-AR"/>
        </w:rPr>
        <w:t xml:space="preserve"> </w:t>
      </w:r>
    </w:p>
    <w:p w:rsidR="00E66792" w:rsidRPr="009323D7" w:rsidRDefault="00E66792" w:rsidP="00E66792">
      <w:pPr>
        <w:jc w:val="center"/>
        <w:rPr>
          <w:rFonts w:ascii="Verdana" w:hAnsi="Verdana" w:cs="Verdana"/>
          <w:sz w:val="28"/>
          <w:szCs w:val="28"/>
          <w:lang w:val="es-AR"/>
        </w:rPr>
      </w:pPr>
    </w:p>
    <w:p w:rsidR="00E66792" w:rsidRPr="009323D7" w:rsidRDefault="00E66792" w:rsidP="00E66792">
      <w:pPr>
        <w:jc w:val="center"/>
        <w:rPr>
          <w:rFonts w:ascii="Verdana" w:hAnsi="Verdana" w:cs="Verdana"/>
          <w:sz w:val="28"/>
          <w:szCs w:val="28"/>
          <w:lang w:val="es-AR"/>
        </w:rPr>
      </w:pPr>
    </w:p>
    <w:p w:rsidR="00E66792" w:rsidRPr="009323D7" w:rsidRDefault="00E66792" w:rsidP="00E66792">
      <w:pPr>
        <w:jc w:val="center"/>
        <w:rPr>
          <w:rFonts w:ascii="Verdana" w:hAnsi="Verdana" w:cs="Verdana"/>
          <w:sz w:val="28"/>
          <w:szCs w:val="28"/>
          <w:lang w:val="es-AR"/>
        </w:rPr>
      </w:pPr>
    </w:p>
    <w:p w:rsidR="00E66792" w:rsidRPr="009323D7" w:rsidRDefault="00E66792" w:rsidP="00E66792">
      <w:pPr>
        <w:rPr>
          <w:lang w:val="es-AR"/>
        </w:rPr>
      </w:pPr>
      <w:r w:rsidRPr="009323D7">
        <w:rPr>
          <w:rFonts w:ascii="Verdana" w:hAnsi="Verdana" w:cs="Verdana"/>
          <w:sz w:val="28"/>
          <w:szCs w:val="28"/>
          <w:lang w:val="es-AR"/>
        </w:rPr>
        <w:t>La Plata, Provincia de Buenos Aires</w:t>
      </w:r>
      <w:r w:rsidRPr="009323D7">
        <w:rPr>
          <w:rFonts w:ascii="Verdana" w:hAnsi="Verdana" w:cs="Verdana"/>
          <w:sz w:val="28"/>
          <w:szCs w:val="28"/>
          <w:lang w:val="es-AR"/>
        </w:rPr>
        <w:tab/>
      </w:r>
      <w:r w:rsidRPr="009323D7">
        <w:rPr>
          <w:rFonts w:ascii="Verdana" w:hAnsi="Verdana" w:cs="Verdana"/>
          <w:sz w:val="28"/>
          <w:szCs w:val="28"/>
          <w:lang w:val="es-AR"/>
        </w:rPr>
        <w:tab/>
      </w:r>
      <w:r w:rsidRPr="009323D7">
        <w:rPr>
          <w:lang w:val="es-AR"/>
        </w:rPr>
        <w:br w:type="page"/>
      </w:r>
    </w:p>
    <w:p w:rsidR="00B26AE4" w:rsidRPr="009323D7" w:rsidRDefault="00B54F80">
      <w:pPr>
        <w:rPr>
          <w:lang w:val="es-AR"/>
        </w:rPr>
      </w:pPr>
      <w:r w:rsidRPr="009323D7">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9323D7" w:rsidRDefault="00EE490E" w:rsidP="00A66EA9">
      <w:pPr>
        <w:pStyle w:val="Ttulo"/>
        <w:ind w:left="720" w:hanging="720"/>
        <w:jc w:val="center"/>
        <w:rPr>
          <w:sz w:val="56"/>
          <w:szCs w:val="56"/>
          <w:lang w:val="es-AR"/>
        </w:rPr>
      </w:pPr>
      <w:r w:rsidRPr="009323D7">
        <w:rPr>
          <w:rFonts w:ascii="Century Gothic" w:hAnsi="Century Gothic"/>
          <w:color w:val="E40059"/>
          <w:sz w:val="56"/>
          <w:szCs w:val="56"/>
          <w:lang w:val="es-AR"/>
        </w:rPr>
        <w:t>Mercería Lencería Paula</w:t>
      </w:r>
    </w:p>
    <w:p w:rsidR="00B26AE4" w:rsidRPr="009323D7" w:rsidRDefault="003B6330">
      <w:pPr>
        <w:pStyle w:val="TtulodeTDC"/>
        <w:rPr>
          <w:lang w:val="es-AR"/>
        </w:rPr>
      </w:pPr>
      <w:r w:rsidRPr="009323D7">
        <w:rPr>
          <w:lang w:val="es-AR"/>
        </w:rPr>
        <w:t>INDICE DE CONTENIDO</w:t>
      </w:r>
    </w:p>
    <w:p w:rsidR="00F100B5" w:rsidRPr="009323D7" w:rsidRDefault="00F100B5" w:rsidP="00F100B5">
      <w:pPr>
        <w:rPr>
          <w:lang w:val="es-AR" w:eastAsia="ja-JP"/>
        </w:rPr>
      </w:pPr>
    </w:p>
    <w:p w:rsidR="00614A0A" w:rsidRDefault="00B54F80">
      <w:pPr>
        <w:pStyle w:val="TDC1"/>
        <w:tabs>
          <w:tab w:val="right" w:leader="dot" w:pos="9743"/>
        </w:tabs>
        <w:rPr>
          <w:rFonts w:asciiTheme="minorHAnsi" w:eastAsiaTheme="minorEastAsia" w:hAnsiTheme="minorHAnsi" w:cstheme="minorBidi"/>
          <w:noProof/>
          <w:lang w:val="es-AR" w:eastAsia="es-AR"/>
        </w:rPr>
      </w:pPr>
      <w:r w:rsidRPr="009323D7">
        <w:rPr>
          <w:lang w:val="es-AR"/>
        </w:rPr>
        <w:fldChar w:fldCharType="begin"/>
      </w:r>
      <w:r w:rsidR="00B26AE4" w:rsidRPr="009323D7">
        <w:rPr>
          <w:lang w:val="es-AR"/>
        </w:rPr>
        <w:instrText xml:space="preserve"> TOC \o "1-3" \h \z \u </w:instrText>
      </w:r>
      <w:r w:rsidRPr="009323D7">
        <w:rPr>
          <w:lang w:val="es-AR"/>
        </w:rPr>
        <w:fldChar w:fldCharType="separate"/>
      </w:r>
      <w:hyperlink w:anchor="_Toc406413193" w:history="1">
        <w:r w:rsidR="00614A0A" w:rsidRPr="00466705">
          <w:rPr>
            <w:rStyle w:val="Hipervnculo"/>
            <w:noProof/>
            <w:lang w:val="es-AR"/>
          </w:rPr>
          <w:t>Tema</w:t>
        </w:r>
        <w:r w:rsidR="00614A0A">
          <w:rPr>
            <w:noProof/>
            <w:webHidden/>
          </w:rPr>
          <w:tab/>
        </w:r>
        <w:r w:rsidR="00614A0A">
          <w:rPr>
            <w:noProof/>
            <w:webHidden/>
          </w:rPr>
          <w:fldChar w:fldCharType="begin"/>
        </w:r>
        <w:r w:rsidR="00614A0A">
          <w:rPr>
            <w:noProof/>
            <w:webHidden/>
          </w:rPr>
          <w:instrText xml:space="preserve"> PAGEREF _Toc406413193 \h </w:instrText>
        </w:r>
        <w:r w:rsidR="00614A0A">
          <w:rPr>
            <w:noProof/>
            <w:webHidden/>
          </w:rPr>
        </w:r>
        <w:r w:rsidR="00614A0A">
          <w:rPr>
            <w:noProof/>
            <w:webHidden/>
          </w:rPr>
          <w:fldChar w:fldCharType="separate"/>
        </w:r>
        <w:r w:rsidR="00614A0A">
          <w:rPr>
            <w:noProof/>
            <w:webHidden/>
          </w:rPr>
          <w:t>6</w:t>
        </w:r>
        <w:r w:rsidR="00614A0A">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194" w:history="1">
        <w:r w:rsidRPr="00466705">
          <w:rPr>
            <w:rStyle w:val="Hipervnculo"/>
            <w:rFonts w:eastAsia="Verdana"/>
            <w:noProof/>
            <w:lang w:val="es-AR"/>
          </w:rPr>
          <w:t>Agradecimientos</w:t>
        </w:r>
        <w:r>
          <w:rPr>
            <w:noProof/>
            <w:webHidden/>
          </w:rPr>
          <w:tab/>
        </w:r>
        <w:r>
          <w:rPr>
            <w:noProof/>
            <w:webHidden/>
          </w:rPr>
          <w:fldChar w:fldCharType="begin"/>
        </w:r>
        <w:r>
          <w:rPr>
            <w:noProof/>
            <w:webHidden/>
          </w:rPr>
          <w:instrText xml:space="preserve"> PAGEREF _Toc406413194 \h </w:instrText>
        </w:r>
        <w:r>
          <w:rPr>
            <w:noProof/>
            <w:webHidden/>
          </w:rPr>
        </w:r>
        <w:r>
          <w:rPr>
            <w:noProof/>
            <w:webHidden/>
          </w:rPr>
          <w:fldChar w:fldCharType="separate"/>
        </w:r>
        <w:r>
          <w:rPr>
            <w:noProof/>
            <w:webHidden/>
          </w:rPr>
          <w:t>7</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195" w:history="1">
        <w:r w:rsidRPr="00466705">
          <w:rPr>
            <w:rStyle w:val="Hipervnculo"/>
            <w:noProof/>
            <w:lang w:val="es-AR"/>
          </w:rPr>
          <w:t>Tema</w:t>
        </w:r>
        <w:r>
          <w:rPr>
            <w:noProof/>
            <w:webHidden/>
          </w:rPr>
          <w:tab/>
        </w:r>
        <w:r>
          <w:rPr>
            <w:noProof/>
            <w:webHidden/>
          </w:rPr>
          <w:fldChar w:fldCharType="begin"/>
        </w:r>
        <w:r>
          <w:rPr>
            <w:noProof/>
            <w:webHidden/>
          </w:rPr>
          <w:instrText xml:space="preserve"> PAGEREF _Toc406413195 \h </w:instrText>
        </w:r>
        <w:r>
          <w:rPr>
            <w:noProof/>
            <w:webHidden/>
          </w:rPr>
        </w:r>
        <w:r>
          <w:rPr>
            <w:noProof/>
            <w:webHidden/>
          </w:rPr>
          <w:fldChar w:fldCharType="separate"/>
        </w:r>
        <w:r>
          <w:rPr>
            <w:noProof/>
            <w:webHidden/>
          </w:rPr>
          <w:t>8</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196" w:history="1">
        <w:r w:rsidRPr="00466705">
          <w:rPr>
            <w:rStyle w:val="Hipervnculo"/>
            <w:noProof/>
            <w:lang w:val="es-AR"/>
          </w:rPr>
          <w:t>Introducción</w:t>
        </w:r>
        <w:r>
          <w:rPr>
            <w:noProof/>
            <w:webHidden/>
          </w:rPr>
          <w:tab/>
        </w:r>
        <w:r>
          <w:rPr>
            <w:noProof/>
            <w:webHidden/>
          </w:rPr>
          <w:fldChar w:fldCharType="begin"/>
        </w:r>
        <w:r>
          <w:rPr>
            <w:noProof/>
            <w:webHidden/>
          </w:rPr>
          <w:instrText xml:space="preserve"> PAGEREF _Toc406413196 \h </w:instrText>
        </w:r>
        <w:r>
          <w:rPr>
            <w:noProof/>
            <w:webHidden/>
          </w:rPr>
        </w:r>
        <w:r>
          <w:rPr>
            <w:noProof/>
            <w:webHidden/>
          </w:rPr>
          <w:fldChar w:fldCharType="separate"/>
        </w:r>
        <w:r>
          <w:rPr>
            <w:noProof/>
            <w:webHidden/>
          </w:rPr>
          <w:t>8</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197" w:history="1">
        <w:r w:rsidRPr="00466705">
          <w:rPr>
            <w:rStyle w:val="Hipervnculo"/>
            <w:noProof/>
            <w:lang w:val="es-AR"/>
          </w:rPr>
          <w:t>Antecedentes</w:t>
        </w:r>
        <w:r>
          <w:rPr>
            <w:noProof/>
            <w:webHidden/>
          </w:rPr>
          <w:tab/>
        </w:r>
        <w:r>
          <w:rPr>
            <w:noProof/>
            <w:webHidden/>
          </w:rPr>
          <w:fldChar w:fldCharType="begin"/>
        </w:r>
        <w:r>
          <w:rPr>
            <w:noProof/>
            <w:webHidden/>
          </w:rPr>
          <w:instrText xml:space="preserve"> PAGEREF _Toc406413197 \h </w:instrText>
        </w:r>
        <w:r>
          <w:rPr>
            <w:noProof/>
            <w:webHidden/>
          </w:rPr>
        </w:r>
        <w:r>
          <w:rPr>
            <w:noProof/>
            <w:webHidden/>
          </w:rPr>
          <w:fldChar w:fldCharType="separate"/>
        </w:r>
        <w:r>
          <w:rPr>
            <w:noProof/>
            <w:webHidden/>
          </w:rPr>
          <w:t>8</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198" w:history="1">
        <w:r w:rsidRPr="00466705">
          <w:rPr>
            <w:rStyle w:val="Hipervnculo"/>
            <w:noProof/>
            <w:lang w:val="es-AR"/>
          </w:rPr>
          <w:t>Visión</w:t>
        </w:r>
        <w:r>
          <w:rPr>
            <w:noProof/>
            <w:webHidden/>
          </w:rPr>
          <w:tab/>
        </w:r>
        <w:r>
          <w:rPr>
            <w:noProof/>
            <w:webHidden/>
          </w:rPr>
          <w:fldChar w:fldCharType="begin"/>
        </w:r>
        <w:r>
          <w:rPr>
            <w:noProof/>
            <w:webHidden/>
          </w:rPr>
          <w:instrText xml:space="preserve"> PAGEREF _Toc406413198 \h </w:instrText>
        </w:r>
        <w:r>
          <w:rPr>
            <w:noProof/>
            <w:webHidden/>
          </w:rPr>
        </w:r>
        <w:r>
          <w:rPr>
            <w:noProof/>
            <w:webHidden/>
          </w:rPr>
          <w:fldChar w:fldCharType="separate"/>
        </w:r>
        <w:r>
          <w:rPr>
            <w:noProof/>
            <w:webHidden/>
          </w:rPr>
          <w:t>9</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199" w:history="1">
        <w:r w:rsidRPr="00466705">
          <w:rPr>
            <w:rStyle w:val="Hipervnculo"/>
            <w:noProof/>
            <w:lang w:val="es-AR"/>
          </w:rPr>
          <w:t>Estructura Organizacional</w:t>
        </w:r>
        <w:r>
          <w:rPr>
            <w:noProof/>
            <w:webHidden/>
          </w:rPr>
          <w:tab/>
        </w:r>
        <w:r>
          <w:rPr>
            <w:noProof/>
            <w:webHidden/>
          </w:rPr>
          <w:fldChar w:fldCharType="begin"/>
        </w:r>
        <w:r>
          <w:rPr>
            <w:noProof/>
            <w:webHidden/>
          </w:rPr>
          <w:instrText xml:space="preserve"> PAGEREF _Toc406413199 \h </w:instrText>
        </w:r>
        <w:r>
          <w:rPr>
            <w:noProof/>
            <w:webHidden/>
          </w:rPr>
        </w:r>
        <w:r>
          <w:rPr>
            <w:noProof/>
            <w:webHidden/>
          </w:rPr>
          <w:fldChar w:fldCharType="separate"/>
        </w:r>
        <w:r>
          <w:rPr>
            <w:noProof/>
            <w:webHidden/>
          </w:rPr>
          <w:t>9</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00" w:history="1">
        <w:r w:rsidRPr="00466705">
          <w:rPr>
            <w:rStyle w:val="Hipervnculo"/>
            <w:noProof/>
            <w:lang w:val="es-AR"/>
          </w:rPr>
          <w:t>Identificación del problema</w:t>
        </w:r>
        <w:r>
          <w:rPr>
            <w:noProof/>
            <w:webHidden/>
          </w:rPr>
          <w:tab/>
        </w:r>
        <w:r>
          <w:rPr>
            <w:noProof/>
            <w:webHidden/>
          </w:rPr>
          <w:fldChar w:fldCharType="begin"/>
        </w:r>
        <w:r>
          <w:rPr>
            <w:noProof/>
            <w:webHidden/>
          </w:rPr>
          <w:instrText xml:space="preserve"> PAGEREF _Toc406413200 \h </w:instrText>
        </w:r>
        <w:r>
          <w:rPr>
            <w:noProof/>
            <w:webHidden/>
          </w:rPr>
        </w:r>
        <w:r>
          <w:rPr>
            <w:noProof/>
            <w:webHidden/>
          </w:rPr>
          <w:fldChar w:fldCharType="separate"/>
        </w:r>
        <w:r>
          <w:rPr>
            <w:noProof/>
            <w:webHidden/>
          </w:rPr>
          <w:t>9</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01" w:history="1">
        <w:r w:rsidRPr="00466705">
          <w:rPr>
            <w:rStyle w:val="Hipervnculo"/>
            <w:noProof/>
            <w:lang w:val="es-AR"/>
          </w:rPr>
          <w:t>Análisis FODA</w:t>
        </w:r>
        <w:r>
          <w:rPr>
            <w:noProof/>
            <w:webHidden/>
          </w:rPr>
          <w:tab/>
        </w:r>
        <w:r>
          <w:rPr>
            <w:noProof/>
            <w:webHidden/>
          </w:rPr>
          <w:fldChar w:fldCharType="begin"/>
        </w:r>
        <w:r>
          <w:rPr>
            <w:noProof/>
            <w:webHidden/>
          </w:rPr>
          <w:instrText xml:space="preserve"> PAGEREF _Toc406413201 \h </w:instrText>
        </w:r>
        <w:r>
          <w:rPr>
            <w:noProof/>
            <w:webHidden/>
          </w:rPr>
        </w:r>
        <w:r>
          <w:rPr>
            <w:noProof/>
            <w:webHidden/>
          </w:rPr>
          <w:fldChar w:fldCharType="separate"/>
        </w:r>
        <w:r>
          <w:rPr>
            <w:noProof/>
            <w:webHidden/>
          </w:rPr>
          <w:t>10</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02" w:history="1">
        <w:r w:rsidRPr="00466705">
          <w:rPr>
            <w:rStyle w:val="Hipervnculo"/>
            <w:noProof/>
            <w:lang w:val="es-AR"/>
          </w:rPr>
          <w:t>Objetivos</w:t>
        </w:r>
        <w:r>
          <w:rPr>
            <w:noProof/>
            <w:webHidden/>
          </w:rPr>
          <w:tab/>
        </w:r>
        <w:r>
          <w:rPr>
            <w:noProof/>
            <w:webHidden/>
          </w:rPr>
          <w:fldChar w:fldCharType="begin"/>
        </w:r>
        <w:r>
          <w:rPr>
            <w:noProof/>
            <w:webHidden/>
          </w:rPr>
          <w:instrText xml:space="preserve"> PAGEREF _Toc406413202 \h </w:instrText>
        </w:r>
        <w:r>
          <w:rPr>
            <w:noProof/>
            <w:webHidden/>
          </w:rPr>
        </w:r>
        <w:r>
          <w:rPr>
            <w:noProof/>
            <w:webHidden/>
          </w:rPr>
          <w:fldChar w:fldCharType="separate"/>
        </w:r>
        <w:r>
          <w:rPr>
            <w:noProof/>
            <w:webHidden/>
          </w:rPr>
          <w:t>10</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03" w:history="1">
        <w:r w:rsidRPr="00466705">
          <w:rPr>
            <w:rStyle w:val="Hipervnculo"/>
            <w:noProof/>
            <w:lang w:val="es-AR"/>
          </w:rPr>
          <w:t>Generales</w:t>
        </w:r>
        <w:r>
          <w:rPr>
            <w:noProof/>
            <w:webHidden/>
          </w:rPr>
          <w:tab/>
        </w:r>
        <w:r>
          <w:rPr>
            <w:noProof/>
            <w:webHidden/>
          </w:rPr>
          <w:fldChar w:fldCharType="begin"/>
        </w:r>
        <w:r>
          <w:rPr>
            <w:noProof/>
            <w:webHidden/>
          </w:rPr>
          <w:instrText xml:space="preserve"> PAGEREF _Toc406413203 \h </w:instrText>
        </w:r>
        <w:r>
          <w:rPr>
            <w:noProof/>
            <w:webHidden/>
          </w:rPr>
        </w:r>
        <w:r>
          <w:rPr>
            <w:noProof/>
            <w:webHidden/>
          </w:rPr>
          <w:fldChar w:fldCharType="separate"/>
        </w:r>
        <w:r>
          <w:rPr>
            <w:noProof/>
            <w:webHidden/>
          </w:rPr>
          <w:t>10</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04" w:history="1">
        <w:r w:rsidRPr="00466705">
          <w:rPr>
            <w:rStyle w:val="Hipervnculo"/>
            <w:noProof/>
            <w:lang w:val="es-AR"/>
          </w:rPr>
          <w:t>Específicos</w:t>
        </w:r>
        <w:r>
          <w:rPr>
            <w:noProof/>
            <w:webHidden/>
          </w:rPr>
          <w:tab/>
        </w:r>
        <w:r>
          <w:rPr>
            <w:noProof/>
            <w:webHidden/>
          </w:rPr>
          <w:fldChar w:fldCharType="begin"/>
        </w:r>
        <w:r>
          <w:rPr>
            <w:noProof/>
            <w:webHidden/>
          </w:rPr>
          <w:instrText xml:space="preserve"> PAGEREF _Toc406413204 \h </w:instrText>
        </w:r>
        <w:r>
          <w:rPr>
            <w:noProof/>
            <w:webHidden/>
          </w:rPr>
        </w:r>
        <w:r>
          <w:rPr>
            <w:noProof/>
            <w:webHidden/>
          </w:rPr>
          <w:fldChar w:fldCharType="separate"/>
        </w:r>
        <w:r>
          <w:rPr>
            <w:noProof/>
            <w:webHidden/>
          </w:rPr>
          <w:t>11</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05" w:history="1">
        <w:r w:rsidRPr="00466705">
          <w:rPr>
            <w:rStyle w:val="Hipervnculo"/>
            <w:noProof/>
            <w:lang w:val="es-AR"/>
          </w:rPr>
          <w:t>Entrevis</w:t>
        </w:r>
        <w:r w:rsidRPr="00466705">
          <w:rPr>
            <w:rStyle w:val="Hipervnculo"/>
            <w:noProof/>
            <w:lang w:val="es-AR"/>
          </w:rPr>
          <w:t>t</w:t>
        </w:r>
        <w:r w:rsidRPr="00466705">
          <w:rPr>
            <w:rStyle w:val="Hipervnculo"/>
            <w:noProof/>
            <w:lang w:val="es-AR"/>
          </w:rPr>
          <w:t>as</w:t>
        </w:r>
        <w:r>
          <w:rPr>
            <w:noProof/>
            <w:webHidden/>
          </w:rPr>
          <w:tab/>
        </w:r>
        <w:r>
          <w:rPr>
            <w:noProof/>
            <w:webHidden/>
          </w:rPr>
          <w:fldChar w:fldCharType="begin"/>
        </w:r>
        <w:r>
          <w:rPr>
            <w:noProof/>
            <w:webHidden/>
          </w:rPr>
          <w:instrText xml:space="preserve"> PAGEREF _Toc406413205 \h </w:instrText>
        </w:r>
        <w:r>
          <w:rPr>
            <w:noProof/>
            <w:webHidden/>
          </w:rPr>
        </w:r>
        <w:r>
          <w:rPr>
            <w:noProof/>
            <w:webHidden/>
          </w:rPr>
          <w:fldChar w:fldCharType="separate"/>
        </w:r>
        <w:r>
          <w:rPr>
            <w:noProof/>
            <w:webHidden/>
          </w:rPr>
          <w:t>11</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06" w:history="1">
        <w:r w:rsidRPr="00466705">
          <w:rPr>
            <w:rStyle w:val="Hipervnculo"/>
            <w:rFonts w:eastAsia="Verdana"/>
            <w:noProof/>
            <w:lang w:val="es-AR"/>
          </w:rPr>
          <w:t>Etapa de Elicitación</w:t>
        </w:r>
        <w:r>
          <w:rPr>
            <w:noProof/>
            <w:webHidden/>
          </w:rPr>
          <w:tab/>
        </w:r>
        <w:r>
          <w:rPr>
            <w:noProof/>
            <w:webHidden/>
          </w:rPr>
          <w:fldChar w:fldCharType="begin"/>
        </w:r>
        <w:r>
          <w:rPr>
            <w:noProof/>
            <w:webHidden/>
          </w:rPr>
          <w:instrText xml:space="preserve"> PAGEREF _Toc406413206 \h </w:instrText>
        </w:r>
        <w:r>
          <w:rPr>
            <w:noProof/>
            <w:webHidden/>
          </w:rPr>
        </w:r>
        <w:r>
          <w:rPr>
            <w:noProof/>
            <w:webHidden/>
          </w:rPr>
          <w:fldChar w:fldCharType="separate"/>
        </w:r>
        <w:r>
          <w:rPr>
            <w:noProof/>
            <w:webHidden/>
          </w:rPr>
          <w:t>11</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07" w:history="1">
        <w:r w:rsidRPr="00466705">
          <w:rPr>
            <w:rStyle w:val="Hipervnculo"/>
            <w:rFonts w:eastAsia="Verdana"/>
            <w:noProof/>
            <w:lang w:val="es-AR"/>
          </w:rPr>
          <w:t>Observación</w:t>
        </w:r>
        <w:r>
          <w:rPr>
            <w:noProof/>
            <w:webHidden/>
          </w:rPr>
          <w:tab/>
        </w:r>
        <w:r>
          <w:rPr>
            <w:noProof/>
            <w:webHidden/>
          </w:rPr>
          <w:fldChar w:fldCharType="begin"/>
        </w:r>
        <w:r>
          <w:rPr>
            <w:noProof/>
            <w:webHidden/>
          </w:rPr>
          <w:instrText xml:space="preserve"> PAGEREF _Toc406413207 \h </w:instrText>
        </w:r>
        <w:r>
          <w:rPr>
            <w:noProof/>
            <w:webHidden/>
          </w:rPr>
        </w:r>
        <w:r>
          <w:rPr>
            <w:noProof/>
            <w:webHidden/>
          </w:rPr>
          <w:fldChar w:fldCharType="separate"/>
        </w:r>
        <w:r>
          <w:rPr>
            <w:noProof/>
            <w:webHidden/>
          </w:rPr>
          <w:t>11</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08" w:history="1">
        <w:r w:rsidRPr="00466705">
          <w:rPr>
            <w:rStyle w:val="Hipervnculo"/>
            <w:noProof/>
            <w:lang w:val="es-AR"/>
          </w:rPr>
          <w:t>Observaciones e información recolectada</w:t>
        </w:r>
        <w:r>
          <w:rPr>
            <w:noProof/>
            <w:webHidden/>
          </w:rPr>
          <w:tab/>
        </w:r>
        <w:r>
          <w:rPr>
            <w:noProof/>
            <w:webHidden/>
          </w:rPr>
          <w:fldChar w:fldCharType="begin"/>
        </w:r>
        <w:r>
          <w:rPr>
            <w:noProof/>
            <w:webHidden/>
          </w:rPr>
          <w:instrText xml:space="preserve"> PAGEREF _Toc406413208 \h </w:instrText>
        </w:r>
        <w:r>
          <w:rPr>
            <w:noProof/>
            <w:webHidden/>
          </w:rPr>
        </w:r>
        <w:r>
          <w:rPr>
            <w:noProof/>
            <w:webHidden/>
          </w:rPr>
          <w:fldChar w:fldCharType="separate"/>
        </w:r>
        <w:r>
          <w:rPr>
            <w:noProof/>
            <w:webHidden/>
          </w:rPr>
          <w:t>11</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09" w:history="1">
        <w:r w:rsidRPr="00466705">
          <w:rPr>
            <w:rStyle w:val="Hipervnculo"/>
            <w:noProof/>
            <w:lang w:val="es-AR"/>
          </w:rPr>
          <w:t>Entrevistas personales</w:t>
        </w:r>
        <w:r>
          <w:rPr>
            <w:noProof/>
            <w:webHidden/>
          </w:rPr>
          <w:tab/>
        </w:r>
        <w:r>
          <w:rPr>
            <w:noProof/>
            <w:webHidden/>
          </w:rPr>
          <w:fldChar w:fldCharType="begin"/>
        </w:r>
        <w:r>
          <w:rPr>
            <w:noProof/>
            <w:webHidden/>
          </w:rPr>
          <w:instrText xml:space="preserve"> PAGEREF _Toc406413209 \h </w:instrText>
        </w:r>
        <w:r>
          <w:rPr>
            <w:noProof/>
            <w:webHidden/>
          </w:rPr>
        </w:r>
        <w:r>
          <w:rPr>
            <w:noProof/>
            <w:webHidden/>
          </w:rPr>
          <w:fldChar w:fldCharType="separate"/>
        </w:r>
        <w:r>
          <w:rPr>
            <w:noProof/>
            <w:webHidden/>
          </w:rPr>
          <w:t>13</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10" w:history="1">
        <w:r w:rsidRPr="00466705">
          <w:rPr>
            <w:rStyle w:val="Hipervnculo"/>
            <w:noProof/>
            <w:lang w:val="es-AR"/>
          </w:rPr>
          <w:t>Minuta de Reunión</w:t>
        </w:r>
        <w:r>
          <w:rPr>
            <w:noProof/>
            <w:webHidden/>
          </w:rPr>
          <w:tab/>
        </w:r>
        <w:r>
          <w:rPr>
            <w:noProof/>
            <w:webHidden/>
          </w:rPr>
          <w:fldChar w:fldCharType="begin"/>
        </w:r>
        <w:r>
          <w:rPr>
            <w:noProof/>
            <w:webHidden/>
          </w:rPr>
          <w:instrText xml:space="preserve"> PAGEREF _Toc406413210 \h </w:instrText>
        </w:r>
        <w:r>
          <w:rPr>
            <w:noProof/>
            <w:webHidden/>
          </w:rPr>
        </w:r>
        <w:r>
          <w:rPr>
            <w:noProof/>
            <w:webHidden/>
          </w:rPr>
          <w:fldChar w:fldCharType="separate"/>
        </w:r>
        <w:r>
          <w:rPr>
            <w:noProof/>
            <w:webHidden/>
          </w:rPr>
          <w:t>13</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11" w:history="1">
        <w:r w:rsidRPr="00466705">
          <w:rPr>
            <w:rStyle w:val="Hipervnculo"/>
            <w:noProof/>
            <w:lang w:val="es-AR"/>
          </w:rPr>
          <w:t>Temas Tratados</w:t>
        </w:r>
        <w:r>
          <w:rPr>
            <w:noProof/>
            <w:webHidden/>
          </w:rPr>
          <w:tab/>
        </w:r>
        <w:r>
          <w:rPr>
            <w:noProof/>
            <w:webHidden/>
          </w:rPr>
          <w:fldChar w:fldCharType="begin"/>
        </w:r>
        <w:r>
          <w:rPr>
            <w:noProof/>
            <w:webHidden/>
          </w:rPr>
          <w:instrText xml:space="preserve"> PAGEREF _Toc406413211 \h </w:instrText>
        </w:r>
        <w:r>
          <w:rPr>
            <w:noProof/>
            <w:webHidden/>
          </w:rPr>
        </w:r>
        <w:r>
          <w:rPr>
            <w:noProof/>
            <w:webHidden/>
          </w:rPr>
          <w:fldChar w:fldCharType="separate"/>
        </w:r>
        <w:r>
          <w:rPr>
            <w:noProof/>
            <w:webHidden/>
          </w:rPr>
          <w:t>14</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12" w:history="1">
        <w:r w:rsidRPr="00466705">
          <w:rPr>
            <w:rStyle w:val="Hipervnculo"/>
            <w:noProof/>
            <w:lang w:val="es-AR"/>
          </w:rPr>
          <w:t>Compra a Proveedores – Tipos de Proveedores</w:t>
        </w:r>
        <w:r>
          <w:rPr>
            <w:noProof/>
            <w:webHidden/>
          </w:rPr>
          <w:tab/>
        </w:r>
        <w:r>
          <w:rPr>
            <w:noProof/>
            <w:webHidden/>
          </w:rPr>
          <w:fldChar w:fldCharType="begin"/>
        </w:r>
        <w:r>
          <w:rPr>
            <w:noProof/>
            <w:webHidden/>
          </w:rPr>
          <w:instrText xml:space="preserve"> PAGEREF _Toc406413212 \h </w:instrText>
        </w:r>
        <w:r>
          <w:rPr>
            <w:noProof/>
            <w:webHidden/>
          </w:rPr>
        </w:r>
        <w:r>
          <w:rPr>
            <w:noProof/>
            <w:webHidden/>
          </w:rPr>
          <w:fldChar w:fldCharType="separate"/>
        </w:r>
        <w:r>
          <w:rPr>
            <w:noProof/>
            <w:webHidden/>
          </w:rPr>
          <w:t>14</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13" w:history="1">
        <w:r w:rsidRPr="00466705">
          <w:rPr>
            <w:rStyle w:val="Hipervnculo"/>
            <w:noProof/>
            <w:lang w:val="es-AR"/>
          </w:rPr>
          <w:t>Registro y Almacenamiento de Mercadería - Codificación</w:t>
        </w:r>
        <w:r>
          <w:rPr>
            <w:noProof/>
            <w:webHidden/>
          </w:rPr>
          <w:tab/>
        </w:r>
        <w:r>
          <w:rPr>
            <w:noProof/>
            <w:webHidden/>
          </w:rPr>
          <w:fldChar w:fldCharType="begin"/>
        </w:r>
        <w:r>
          <w:rPr>
            <w:noProof/>
            <w:webHidden/>
          </w:rPr>
          <w:instrText xml:space="preserve"> PAGEREF _Toc406413213 \h </w:instrText>
        </w:r>
        <w:r>
          <w:rPr>
            <w:noProof/>
            <w:webHidden/>
          </w:rPr>
        </w:r>
        <w:r>
          <w:rPr>
            <w:noProof/>
            <w:webHidden/>
          </w:rPr>
          <w:fldChar w:fldCharType="separate"/>
        </w:r>
        <w:r>
          <w:rPr>
            <w:noProof/>
            <w:webHidden/>
          </w:rPr>
          <w:t>14</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14" w:history="1">
        <w:r w:rsidRPr="00466705">
          <w:rPr>
            <w:rStyle w:val="Hipervnculo"/>
            <w:noProof/>
            <w:lang w:val="es-AR"/>
          </w:rPr>
          <w:t>Circuito de Venta</w:t>
        </w:r>
        <w:r>
          <w:rPr>
            <w:noProof/>
            <w:webHidden/>
          </w:rPr>
          <w:tab/>
        </w:r>
        <w:r>
          <w:rPr>
            <w:noProof/>
            <w:webHidden/>
          </w:rPr>
          <w:fldChar w:fldCharType="begin"/>
        </w:r>
        <w:r>
          <w:rPr>
            <w:noProof/>
            <w:webHidden/>
          </w:rPr>
          <w:instrText xml:space="preserve"> PAGEREF _Toc406413214 \h </w:instrText>
        </w:r>
        <w:r>
          <w:rPr>
            <w:noProof/>
            <w:webHidden/>
          </w:rPr>
        </w:r>
        <w:r>
          <w:rPr>
            <w:noProof/>
            <w:webHidden/>
          </w:rPr>
          <w:fldChar w:fldCharType="separate"/>
        </w:r>
        <w:r>
          <w:rPr>
            <w:noProof/>
            <w:webHidden/>
          </w:rPr>
          <w:t>15</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15" w:history="1">
        <w:r w:rsidRPr="00466705">
          <w:rPr>
            <w:rStyle w:val="Hipervnculo"/>
            <w:noProof/>
            <w:lang w:val="es-AR"/>
          </w:rPr>
          <w:t>Clientes – Tipos - Información</w:t>
        </w:r>
        <w:r>
          <w:rPr>
            <w:noProof/>
            <w:webHidden/>
          </w:rPr>
          <w:tab/>
        </w:r>
        <w:r>
          <w:rPr>
            <w:noProof/>
            <w:webHidden/>
          </w:rPr>
          <w:fldChar w:fldCharType="begin"/>
        </w:r>
        <w:r>
          <w:rPr>
            <w:noProof/>
            <w:webHidden/>
          </w:rPr>
          <w:instrText xml:space="preserve"> PAGEREF _Toc406413215 \h </w:instrText>
        </w:r>
        <w:r>
          <w:rPr>
            <w:noProof/>
            <w:webHidden/>
          </w:rPr>
        </w:r>
        <w:r>
          <w:rPr>
            <w:noProof/>
            <w:webHidden/>
          </w:rPr>
          <w:fldChar w:fldCharType="separate"/>
        </w:r>
        <w:r>
          <w:rPr>
            <w:noProof/>
            <w:webHidden/>
          </w:rPr>
          <w:t>15</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16" w:history="1">
        <w:r w:rsidRPr="00466705">
          <w:rPr>
            <w:rStyle w:val="Hipervnculo"/>
            <w:noProof/>
            <w:lang w:val="es-AR"/>
          </w:rPr>
          <w:t>Informes</w:t>
        </w:r>
        <w:r>
          <w:rPr>
            <w:noProof/>
            <w:webHidden/>
          </w:rPr>
          <w:tab/>
        </w:r>
        <w:r>
          <w:rPr>
            <w:noProof/>
            <w:webHidden/>
          </w:rPr>
          <w:fldChar w:fldCharType="begin"/>
        </w:r>
        <w:r>
          <w:rPr>
            <w:noProof/>
            <w:webHidden/>
          </w:rPr>
          <w:instrText xml:space="preserve"> PAGEREF _Toc406413216 \h </w:instrText>
        </w:r>
        <w:r>
          <w:rPr>
            <w:noProof/>
            <w:webHidden/>
          </w:rPr>
        </w:r>
        <w:r>
          <w:rPr>
            <w:noProof/>
            <w:webHidden/>
          </w:rPr>
          <w:fldChar w:fldCharType="separate"/>
        </w:r>
        <w:r>
          <w:rPr>
            <w:noProof/>
            <w:webHidden/>
          </w:rPr>
          <w:t>15</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17" w:history="1">
        <w:r w:rsidRPr="00466705">
          <w:rPr>
            <w:rStyle w:val="Hipervnculo"/>
            <w:noProof/>
            <w:lang w:val="es-AR"/>
          </w:rPr>
          <w:t>Usuarios del Sistema</w:t>
        </w:r>
        <w:r>
          <w:rPr>
            <w:noProof/>
            <w:webHidden/>
          </w:rPr>
          <w:tab/>
        </w:r>
        <w:r>
          <w:rPr>
            <w:noProof/>
            <w:webHidden/>
          </w:rPr>
          <w:fldChar w:fldCharType="begin"/>
        </w:r>
        <w:r>
          <w:rPr>
            <w:noProof/>
            <w:webHidden/>
          </w:rPr>
          <w:instrText xml:space="preserve"> PAGEREF _Toc406413217 \h </w:instrText>
        </w:r>
        <w:r>
          <w:rPr>
            <w:noProof/>
            <w:webHidden/>
          </w:rPr>
        </w:r>
        <w:r>
          <w:rPr>
            <w:noProof/>
            <w:webHidden/>
          </w:rPr>
          <w:fldChar w:fldCharType="separate"/>
        </w:r>
        <w:r>
          <w:rPr>
            <w:noProof/>
            <w:webHidden/>
          </w:rPr>
          <w:t>16</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18" w:history="1">
        <w:r w:rsidRPr="00466705">
          <w:rPr>
            <w:rStyle w:val="Hipervnculo"/>
            <w:noProof/>
            <w:lang w:val="es-AR"/>
          </w:rPr>
          <w:t>Acciones Definidas</w:t>
        </w:r>
        <w:r>
          <w:rPr>
            <w:noProof/>
            <w:webHidden/>
          </w:rPr>
          <w:tab/>
        </w:r>
        <w:r>
          <w:rPr>
            <w:noProof/>
            <w:webHidden/>
          </w:rPr>
          <w:fldChar w:fldCharType="begin"/>
        </w:r>
        <w:r>
          <w:rPr>
            <w:noProof/>
            <w:webHidden/>
          </w:rPr>
          <w:instrText xml:space="preserve"> PAGEREF _Toc406413218 \h </w:instrText>
        </w:r>
        <w:r>
          <w:rPr>
            <w:noProof/>
            <w:webHidden/>
          </w:rPr>
        </w:r>
        <w:r>
          <w:rPr>
            <w:noProof/>
            <w:webHidden/>
          </w:rPr>
          <w:fldChar w:fldCharType="separate"/>
        </w:r>
        <w:r>
          <w:rPr>
            <w:noProof/>
            <w:webHidden/>
          </w:rPr>
          <w:t>16</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19" w:history="1">
        <w:r w:rsidRPr="00466705">
          <w:rPr>
            <w:rStyle w:val="Hipervnculo"/>
            <w:noProof/>
            <w:lang w:val="es-AR"/>
          </w:rPr>
          <w:t>Próxima Reunión</w:t>
        </w:r>
        <w:r>
          <w:rPr>
            <w:noProof/>
            <w:webHidden/>
          </w:rPr>
          <w:tab/>
        </w:r>
        <w:r>
          <w:rPr>
            <w:noProof/>
            <w:webHidden/>
          </w:rPr>
          <w:fldChar w:fldCharType="begin"/>
        </w:r>
        <w:r>
          <w:rPr>
            <w:noProof/>
            <w:webHidden/>
          </w:rPr>
          <w:instrText xml:space="preserve"> PAGEREF _Toc406413219 \h </w:instrText>
        </w:r>
        <w:r>
          <w:rPr>
            <w:noProof/>
            <w:webHidden/>
          </w:rPr>
        </w:r>
        <w:r>
          <w:rPr>
            <w:noProof/>
            <w:webHidden/>
          </w:rPr>
          <w:fldChar w:fldCharType="separate"/>
        </w:r>
        <w:r>
          <w:rPr>
            <w:noProof/>
            <w:webHidden/>
          </w:rPr>
          <w:t>16</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20" w:history="1">
        <w:r w:rsidRPr="00466705">
          <w:rPr>
            <w:rStyle w:val="Hipervnculo"/>
            <w:noProof/>
            <w:lang w:val="es-AR"/>
          </w:rPr>
          <w:t>Temas Pendientes</w:t>
        </w:r>
        <w:r>
          <w:rPr>
            <w:noProof/>
            <w:webHidden/>
          </w:rPr>
          <w:tab/>
        </w:r>
        <w:r>
          <w:rPr>
            <w:noProof/>
            <w:webHidden/>
          </w:rPr>
          <w:fldChar w:fldCharType="begin"/>
        </w:r>
        <w:r>
          <w:rPr>
            <w:noProof/>
            <w:webHidden/>
          </w:rPr>
          <w:instrText xml:space="preserve"> PAGEREF _Toc406413220 \h </w:instrText>
        </w:r>
        <w:r>
          <w:rPr>
            <w:noProof/>
            <w:webHidden/>
          </w:rPr>
        </w:r>
        <w:r>
          <w:rPr>
            <w:noProof/>
            <w:webHidden/>
          </w:rPr>
          <w:fldChar w:fldCharType="separate"/>
        </w:r>
        <w:r>
          <w:rPr>
            <w:noProof/>
            <w:webHidden/>
          </w:rPr>
          <w:t>16</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21" w:history="1">
        <w:r w:rsidRPr="00466705">
          <w:rPr>
            <w:rStyle w:val="Hipervnculo"/>
            <w:noProof/>
            <w:lang w:val="es-AR"/>
          </w:rPr>
          <w:t>Análisis de Documentación</w:t>
        </w:r>
        <w:r>
          <w:rPr>
            <w:noProof/>
            <w:webHidden/>
          </w:rPr>
          <w:tab/>
        </w:r>
        <w:r>
          <w:rPr>
            <w:noProof/>
            <w:webHidden/>
          </w:rPr>
          <w:fldChar w:fldCharType="begin"/>
        </w:r>
        <w:r>
          <w:rPr>
            <w:noProof/>
            <w:webHidden/>
          </w:rPr>
          <w:instrText xml:space="preserve"> PAGEREF _Toc406413221 \h </w:instrText>
        </w:r>
        <w:r>
          <w:rPr>
            <w:noProof/>
            <w:webHidden/>
          </w:rPr>
        </w:r>
        <w:r>
          <w:rPr>
            <w:noProof/>
            <w:webHidden/>
          </w:rPr>
          <w:fldChar w:fldCharType="separate"/>
        </w:r>
        <w:r>
          <w:rPr>
            <w:noProof/>
            <w:webHidden/>
          </w:rPr>
          <w:t>17</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22" w:history="1">
        <w:r w:rsidRPr="00466705">
          <w:rPr>
            <w:rStyle w:val="Hipervnculo"/>
            <w:noProof/>
            <w:lang w:val="es-AR"/>
          </w:rPr>
          <w:t>Documentación interna</w:t>
        </w:r>
        <w:r>
          <w:rPr>
            <w:noProof/>
            <w:webHidden/>
          </w:rPr>
          <w:tab/>
        </w:r>
        <w:r>
          <w:rPr>
            <w:noProof/>
            <w:webHidden/>
          </w:rPr>
          <w:fldChar w:fldCharType="begin"/>
        </w:r>
        <w:r>
          <w:rPr>
            <w:noProof/>
            <w:webHidden/>
          </w:rPr>
          <w:instrText xml:space="preserve"> PAGEREF _Toc406413222 \h </w:instrText>
        </w:r>
        <w:r>
          <w:rPr>
            <w:noProof/>
            <w:webHidden/>
          </w:rPr>
        </w:r>
        <w:r>
          <w:rPr>
            <w:noProof/>
            <w:webHidden/>
          </w:rPr>
          <w:fldChar w:fldCharType="separate"/>
        </w:r>
        <w:r>
          <w:rPr>
            <w:noProof/>
            <w:webHidden/>
          </w:rPr>
          <w:t>17</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23" w:history="1">
        <w:r w:rsidRPr="00466705">
          <w:rPr>
            <w:rStyle w:val="Hipervnculo"/>
            <w:noProof/>
            <w:lang w:val="es-AR"/>
          </w:rPr>
          <w:t>Documentación externa</w:t>
        </w:r>
        <w:r>
          <w:rPr>
            <w:noProof/>
            <w:webHidden/>
          </w:rPr>
          <w:tab/>
        </w:r>
        <w:r>
          <w:rPr>
            <w:noProof/>
            <w:webHidden/>
          </w:rPr>
          <w:fldChar w:fldCharType="begin"/>
        </w:r>
        <w:r>
          <w:rPr>
            <w:noProof/>
            <w:webHidden/>
          </w:rPr>
          <w:instrText xml:space="preserve"> PAGEREF _Toc406413223 \h </w:instrText>
        </w:r>
        <w:r>
          <w:rPr>
            <w:noProof/>
            <w:webHidden/>
          </w:rPr>
        </w:r>
        <w:r>
          <w:rPr>
            <w:noProof/>
            <w:webHidden/>
          </w:rPr>
          <w:fldChar w:fldCharType="separate"/>
        </w:r>
        <w:r>
          <w:rPr>
            <w:noProof/>
            <w:webHidden/>
          </w:rPr>
          <w:t>18</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24" w:history="1">
        <w:r w:rsidRPr="00466705">
          <w:rPr>
            <w:rStyle w:val="Hipervnculo"/>
            <w:noProof/>
            <w:lang w:val="es-AR"/>
          </w:rPr>
          <w:t>Requerimientos Funcionales y No Funcionales</w:t>
        </w:r>
        <w:r>
          <w:rPr>
            <w:noProof/>
            <w:webHidden/>
          </w:rPr>
          <w:tab/>
        </w:r>
        <w:r>
          <w:rPr>
            <w:noProof/>
            <w:webHidden/>
          </w:rPr>
          <w:fldChar w:fldCharType="begin"/>
        </w:r>
        <w:r>
          <w:rPr>
            <w:noProof/>
            <w:webHidden/>
          </w:rPr>
          <w:instrText xml:space="preserve"> PAGEREF _Toc406413224 \h </w:instrText>
        </w:r>
        <w:r>
          <w:rPr>
            <w:noProof/>
            <w:webHidden/>
          </w:rPr>
        </w:r>
        <w:r>
          <w:rPr>
            <w:noProof/>
            <w:webHidden/>
          </w:rPr>
          <w:fldChar w:fldCharType="separate"/>
        </w:r>
        <w:r>
          <w:rPr>
            <w:noProof/>
            <w:webHidden/>
          </w:rPr>
          <w:t>19</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25" w:history="1">
        <w:r w:rsidRPr="00466705">
          <w:rPr>
            <w:rStyle w:val="Hipervnculo"/>
            <w:noProof/>
            <w:lang w:val="es-AR"/>
          </w:rPr>
          <w:t>Funcionales</w:t>
        </w:r>
        <w:r>
          <w:rPr>
            <w:noProof/>
            <w:webHidden/>
          </w:rPr>
          <w:tab/>
        </w:r>
        <w:r>
          <w:rPr>
            <w:noProof/>
            <w:webHidden/>
          </w:rPr>
          <w:fldChar w:fldCharType="begin"/>
        </w:r>
        <w:r>
          <w:rPr>
            <w:noProof/>
            <w:webHidden/>
          </w:rPr>
          <w:instrText xml:space="preserve"> PAGEREF _Toc406413225 \h </w:instrText>
        </w:r>
        <w:r>
          <w:rPr>
            <w:noProof/>
            <w:webHidden/>
          </w:rPr>
        </w:r>
        <w:r>
          <w:rPr>
            <w:noProof/>
            <w:webHidden/>
          </w:rPr>
          <w:fldChar w:fldCharType="separate"/>
        </w:r>
        <w:r>
          <w:rPr>
            <w:noProof/>
            <w:webHidden/>
          </w:rPr>
          <w:t>19</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26" w:history="1">
        <w:r w:rsidRPr="00466705">
          <w:rPr>
            <w:rStyle w:val="Hipervnculo"/>
            <w:noProof/>
            <w:lang w:val="es-AR"/>
          </w:rPr>
          <w:t>No funcionales</w:t>
        </w:r>
        <w:r>
          <w:rPr>
            <w:noProof/>
            <w:webHidden/>
          </w:rPr>
          <w:tab/>
        </w:r>
        <w:r>
          <w:rPr>
            <w:noProof/>
            <w:webHidden/>
          </w:rPr>
          <w:fldChar w:fldCharType="begin"/>
        </w:r>
        <w:r>
          <w:rPr>
            <w:noProof/>
            <w:webHidden/>
          </w:rPr>
          <w:instrText xml:space="preserve"> PAGEREF _Toc406413226 \h </w:instrText>
        </w:r>
        <w:r>
          <w:rPr>
            <w:noProof/>
            <w:webHidden/>
          </w:rPr>
        </w:r>
        <w:r>
          <w:rPr>
            <w:noProof/>
            <w:webHidden/>
          </w:rPr>
          <w:fldChar w:fldCharType="separate"/>
        </w:r>
        <w:r>
          <w:rPr>
            <w:noProof/>
            <w:webHidden/>
          </w:rPr>
          <w:t>19</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27" w:history="1">
        <w:r w:rsidRPr="00466705">
          <w:rPr>
            <w:rStyle w:val="Hipervnculo"/>
            <w:noProof/>
            <w:lang w:val="es-AR"/>
          </w:rPr>
          <w:t>Organigrama</w:t>
        </w:r>
        <w:r>
          <w:rPr>
            <w:noProof/>
            <w:webHidden/>
          </w:rPr>
          <w:tab/>
        </w:r>
        <w:r>
          <w:rPr>
            <w:noProof/>
            <w:webHidden/>
          </w:rPr>
          <w:fldChar w:fldCharType="begin"/>
        </w:r>
        <w:r>
          <w:rPr>
            <w:noProof/>
            <w:webHidden/>
          </w:rPr>
          <w:instrText xml:space="preserve"> PAGEREF _Toc406413227 \h </w:instrText>
        </w:r>
        <w:r>
          <w:rPr>
            <w:noProof/>
            <w:webHidden/>
          </w:rPr>
        </w:r>
        <w:r>
          <w:rPr>
            <w:noProof/>
            <w:webHidden/>
          </w:rPr>
          <w:fldChar w:fldCharType="separate"/>
        </w:r>
        <w:r>
          <w:rPr>
            <w:noProof/>
            <w:webHidden/>
          </w:rPr>
          <w:t>20</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28" w:history="1">
        <w:r w:rsidRPr="00466705">
          <w:rPr>
            <w:rStyle w:val="Hipervnculo"/>
            <w:noProof/>
            <w:lang w:val="es-AR"/>
          </w:rPr>
          <w:t>Descripción de las áreas departamentales</w:t>
        </w:r>
        <w:r>
          <w:rPr>
            <w:noProof/>
            <w:webHidden/>
          </w:rPr>
          <w:tab/>
        </w:r>
        <w:r>
          <w:rPr>
            <w:noProof/>
            <w:webHidden/>
          </w:rPr>
          <w:fldChar w:fldCharType="begin"/>
        </w:r>
        <w:r>
          <w:rPr>
            <w:noProof/>
            <w:webHidden/>
          </w:rPr>
          <w:instrText xml:space="preserve"> PAGEREF _Toc406413228 \h </w:instrText>
        </w:r>
        <w:r>
          <w:rPr>
            <w:noProof/>
            <w:webHidden/>
          </w:rPr>
        </w:r>
        <w:r>
          <w:rPr>
            <w:noProof/>
            <w:webHidden/>
          </w:rPr>
          <w:fldChar w:fldCharType="separate"/>
        </w:r>
        <w:r>
          <w:rPr>
            <w:noProof/>
            <w:webHidden/>
          </w:rPr>
          <w:t>20</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29" w:history="1">
        <w:r w:rsidRPr="00466705">
          <w:rPr>
            <w:rStyle w:val="Hipervnculo"/>
            <w:noProof/>
            <w:lang w:val="es-AR"/>
          </w:rPr>
          <w:t>Dirección General (Gerencia)</w:t>
        </w:r>
        <w:r>
          <w:rPr>
            <w:noProof/>
            <w:webHidden/>
          </w:rPr>
          <w:tab/>
        </w:r>
        <w:r>
          <w:rPr>
            <w:noProof/>
            <w:webHidden/>
          </w:rPr>
          <w:fldChar w:fldCharType="begin"/>
        </w:r>
        <w:r>
          <w:rPr>
            <w:noProof/>
            <w:webHidden/>
          </w:rPr>
          <w:instrText xml:space="preserve"> PAGEREF _Toc406413229 \h </w:instrText>
        </w:r>
        <w:r>
          <w:rPr>
            <w:noProof/>
            <w:webHidden/>
          </w:rPr>
        </w:r>
        <w:r>
          <w:rPr>
            <w:noProof/>
            <w:webHidden/>
          </w:rPr>
          <w:fldChar w:fldCharType="separate"/>
        </w:r>
        <w:r>
          <w:rPr>
            <w:noProof/>
            <w:webHidden/>
          </w:rPr>
          <w:t>20</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30" w:history="1">
        <w:r w:rsidRPr="00466705">
          <w:rPr>
            <w:rStyle w:val="Hipervnculo"/>
            <w:noProof/>
            <w:lang w:val="es-AR"/>
          </w:rPr>
          <w:t>Atención al cliente (Ventas)</w:t>
        </w:r>
        <w:r>
          <w:rPr>
            <w:noProof/>
            <w:webHidden/>
          </w:rPr>
          <w:tab/>
        </w:r>
        <w:r>
          <w:rPr>
            <w:noProof/>
            <w:webHidden/>
          </w:rPr>
          <w:fldChar w:fldCharType="begin"/>
        </w:r>
        <w:r>
          <w:rPr>
            <w:noProof/>
            <w:webHidden/>
          </w:rPr>
          <w:instrText xml:space="preserve"> PAGEREF _Toc406413230 \h </w:instrText>
        </w:r>
        <w:r>
          <w:rPr>
            <w:noProof/>
            <w:webHidden/>
          </w:rPr>
        </w:r>
        <w:r>
          <w:rPr>
            <w:noProof/>
            <w:webHidden/>
          </w:rPr>
          <w:fldChar w:fldCharType="separate"/>
        </w:r>
        <w:r>
          <w:rPr>
            <w:noProof/>
            <w:webHidden/>
          </w:rPr>
          <w:t>21</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31" w:history="1">
        <w:r w:rsidRPr="00466705">
          <w:rPr>
            <w:rStyle w:val="Hipervnculo"/>
            <w:rFonts w:eastAsia="Verdana"/>
            <w:noProof/>
            <w:lang w:val="es-AR"/>
          </w:rPr>
          <w:t>Cursograma</w:t>
        </w:r>
        <w:r>
          <w:rPr>
            <w:noProof/>
            <w:webHidden/>
          </w:rPr>
          <w:tab/>
        </w:r>
        <w:r>
          <w:rPr>
            <w:noProof/>
            <w:webHidden/>
          </w:rPr>
          <w:fldChar w:fldCharType="begin"/>
        </w:r>
        <w:r>
          <w:rPr>
            <w:noProof/>
            <w:webHidden/>
          </w:rPr>
          <w:instrText xml:space="preserve"> PAGEREF _Toc406413231 \h </w:instrText>
        </w:r>
        <w:r>
          <w:rPr>
            <w:noProof/>
            <w:webHidden/>
          </w:rPr>
        </w:r>
        <w:r>
          <w:rPr>
            <w:noProof/>
            <w:webHidden/>
          </w:rPr>
          <w:fldChar w:fldCharType="separate"/>
        </w:r>
        <w:r>
          <w:rPr>
            <w:noProof/>
            <w:webHidden/>
          </w:rPr>
          <w:t>23</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32" w:history="1">
        <w:r w:rsidRPr="00466705">
          <w:rPr>
            <w:rStyle w:val="Hipervnculo"/>
            <w:noProof/>
            <w:lang w:val="es-AR"/>
          </w:rPr>
          <w:t>Estudio de Factibilidad</w:t>
        </w:r>
        <w:r>
          <w:rPr>
            <w:noProof/>
            <w:webHidden/>
          </w:rPr>
          <w:tab/>
        </w:r>
        <w:r>
          <w:rPr>
            <w:noProof/>
            <w:webHidden/>
          </w:rPr>
          <w:fldChar w:fldCharType="begin"/>
        </w:r>
        <w:r>
          <w:rPr>
            <w:noProof/>
            <w:webHidden/>
          </w:rPr>
          <w:instrText xml:space="preserve"> PAGEREF _Toc406413232 \h </w:instrText>
        </w:r>
        <w:r>
          <w:rPr>
            <w:noProof/>
            <w:webHidden/>
          </w:rPr>
        </w:r>
        <w:r>
          <w:rPr>
            <w:noProof/>
            <w:webHidden/>
          </w:rPr>
          <w:fldChar w:fldCharType="separate"/>
        </w:r>
        <w:r>
          <w:rPr>
            <w:noProof/>
            <w:webHidden/>
          </w:rPr>
          <w:t>24</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33" w:history="1">
        <w:r w:rsidRPr="00466705">
          <w:rPr>
            <w:rStyle w:val="Hipervnculo"/>
            <w:noProof/>
            <w:lang w:val="es-AR"/>
          </w:rPr>
          <w:t>Factibilidad Técnica</w:t>
        </w:r>
        <w:r>
          <w:rPr>
            <w:noProof/>
            <w:webHidden/>
          </w:rPr>
          <w:tab/>
        </w:r>
        <w:r>
          <w:rPr>
            <w:noProof/>
            <w:webHidden/>
          </w:rPr>
          <w:fldChar w:fldCharType="begin"/>
        </w:r>
        <w:r>
          <w:rPr>
            <w:noProof/>
            <w:webHidden/>
          </w:rPr>
          <w:instrText xml:space="preserve"> PAGEREF _Toc406413233 \h </w:instrText>
        </w:r>
        <w:r>
          <w:rPr>
            <w:noProof/>
            <w:webHidden/>
          </w:rPr>
        </w:r>
        <w:r>
          <w:rPr>
            <w:noProof/>
            <w:webHidden/>
          </w:rPr>
          <w:fldChar w:fldCharType="separate"/>
        </w:r>
        <w:r>
          <w:rPr>
            <w:noProof/>
            <w:webHidden/>
          </w:rPr>
          <w:t>24</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34" w:history="1">
        <w:r w:rsidRPr="00466705">
          <w:rPr>
            <w:rStyle w:val="Hipervnculo"/>
            <w:noProof/>
            <w:lang w:val="es-AR"/>
          </w:rPr>
          <w:t>Configuración mínima</w:t>
        </w:r>
        <w:r>
          <w:rPr>
            <w:noProof/>
            <w:webHidden/>
          </w:rPr>
          <w:tab/>
        </w:r>
        <w:r>
          <w:rPr>
            <w:noProof/>
            <w:webHidden/>
          </w:rPr>
          <w:fldChar w:fldCharType="begin"/>
        </w:r>
        <w:r>
          <w:rPr>
            <w:noProof/>
            <w:webHidden/>
          </w:rPr>
          <w:instrText xml:space="preserve"> PAGEREF _Toc406413234 \h </w:instrText>
        </w:r>
        <w:r>
          <w:rPr>
            <w:noProof/>
            <w:webHidden/>
          </w:rPr>
        </w:r>
        <w:r>
          <w:rPr>
            <w:noProof/>
            <w:webHidden/>
          </w:rPr>
          <w:fldChar w:fldCharType="separate"/>
        </w:r>
        <w:r>
          <w:rPr>
            <w:noProof/>
            <w:webHidden/>
          </w:rPr>
          <w:t>24</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35" w:history="1">
        <w:r w:rsidRPr="00466705">
          <w:rPr>
            <w:rStyle w:val="Hipervnculo"/>
            <w:noProof/>
            <w:lang w:val="es-AR"/>
          </w:rPr>
          <w:t>Configuración óptima</w:t>
        </w:r>
        <w:r>
          <w:rPr>
            <w:noProof/>
            <w:webHidden/>
          </w:rPr>
          <w:tab/>
        </w:r>
        <w:r>
          <w:rPr>
            <w:noProof/>
            <w:webHidden/>
          </w:rPr>
          <w:fldChar w:fldCharType="begin"/>
        </w:r>
        <w:r>
          <w:rPr>
            <w:noProof/>
            <w:webHidden/>
          </w:rPr>
          <w:instrText xml:space="preserve"> PAGEREF _Toc406413235 \h </w:instrText>
        </w:r>
        <w:r>
          <w:rPr>
            <w:noProof/>
            <w:webHidden/>
          </w:rPr>
        </w:r>
        <w:r>
          <w:rPr>
            <w:noProof/>
            <w:webHidden/>
          </w:rPr>
          <w:fldChar w:fldCharType="separate"/>
        </w:r>
        <w:r>
          <w:rPr>
            <w:noProof/>
            <w:webHidden/>
          </w:rPr>
          <w:t>25</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36" w:history="1">
        <w:r w:rsidRPr="00466705">
          <w:rPr>
            <w:rStyle w:val="Hipervnculo"/>
            <w:noProof/>
            <w:lang w:val="es-AR"/>
          </w:rPr>
          <w:t>Factibilidad Económica</w:t>
        </w:r>
        <w:r>
          <w:rPr>
            <w:noProof/>
            <w:webHidden/>
          </w:rPr>
          <w:tab/>
        </w:r>
        <w:r>
          <w:rPr>
            <w:noProof/>
            <w:webHidden/>
          </w:rPr>
          <w:fldChar w:fldCharType="begin"/>
        </w:r>
        <w:r>
          <w:rPr>
            <w:noProof/>
            <w:webHidden/>
          </w:rPr>
          <w:instrText xml:space="preserve"> PAGEREF _Toc406413236 \h </w:instrText>
        </w:r>
        <w:r>
          <w:rPr>
            <w:noProof/>
            <w:webHidden/>
          </w:rPr>
        </w:r>
        <w:r>
          <w:rPr>
            <w:noProof/>
            <w:webHidden/>
          </w:rPr>
          <w:fldChar w:fldCharType="separate"/>
        </w:r>
        <w:r>
          <w:rPr>
            <w:noProof/>
            <w:webHidden/>
          </w:rPr>
          <w:t>26</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37" w:history="1">
        <w:r w:rsidRPr="00466705">
          <w:rPr>
            <w:rStyle w:val="Hipervnculo"/>
            <w:noProof/>
            <w:lang w:val="es-AR"/>
          </w:rPr>
          <w:t>Factibilidad Operativa</w:t>
        </w:r>
        <w:r>
          <w:rPr>
            <w:noProof/>
            <w:webHidden/>
          </w:rPr>
          <w:tab/>
        </w:r>
        <w:r>
          <w:rPr>
            <w:noProof/>
            <w:webHidden/>
          </w:rPr>
          <w:fldChar w:fldCharType="begin"/>
        </w:r>
        <w:r>
          <w:rPr>
            <w:noProof/>
            <w:webHidden/>
          </w:rPr>
          <w:instrText xml:space="preserve"> PAGEREF _Toc406413237 \h </w:instrText>
        </w:r>
        <w:r>
          <w:rPr>
            <w:noProof/>
            <w:webHidden/>
          </w:rPr>
        </w:r>
        <w:r>
          <w:rPr>
            <w:noProof/>
            <w:webHidden/>
          </w:rPr>
          <w:fldChar w:fldCharType="separate"/>
        </w:r>
        <w:r>
          <w:rPr>
            <w:noProof/>
            <w:webHidden/>
          </w:rPr>
          <w:t>26</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38" w:history="1">
        <w:r w:rsidRPr="00466705">
          <w:rPr>
            <w:rStyle w:val="Hipervnculo"/>
            <w:noProof/>
            <w:lang w:val="es-AR"/>
          </w:rPr>
          <w:t>Análisis Efectividad/Costo</w:t>
        </w:r>
        <w:r>
          <w:rPr>
            <w:noProof/>
            <w:webHidden/>
          </w:rPr>
          <w:tab/>
        </w:r>
        <w:r>
          <w:rPr>
            <w:noProof/>
            <w:webHidden/>
          </w:rPr>
          <w:fldChar w:fldCharType="begin"/>
        </w:r>
        <w:r>
          <w:rPr>
            <w:noProof/>
            <w:webHidden/>
          </w:rPr>
          <w:instrText xml:space="preserve"> PAGEREF _Toc406413238 \h </w:instrText>
        </w:r>
        <w:r>
          <w:rPr>
            <w:noProof/>
            <w:webHidden/>
          </w:rPr>
        </w:r>
        <w:r>
          <w:rPr>
            <w:noProof/>
            <w:webHidden/>
          </w:rPr>
          <w:fldChar w:fldCharType="separate"/>
        </w:r>
        <w:r>
          <w:rPr>
            <w:noProof/>
            <w:webHidden/>
          </w:rPr>
          <w:t>27</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39" w:history="1">
        <w:r w:rsidRPr="00466705">
          <w:rPr>
            <w:rStyle w:val="Hipervnculo"/>
            <w:noProof/>
            <w:lang w:val="es-AR"/>
          </w:rPr>
          <w:t>Lista de eventos</w:t>
        </w:r>
        <w:r>
          <w:rPr>
            <w:noProof/>
            <w:webHidden/>
          </w:rPr>
          <w:tab/>
        </w:r>
        <w:r>
          <w:rPr>
            <w:noProof/>
            <w:webHidden/>
          </w:rPr>
          <w:fldChar w:fldCharType="begin"/>
        </w:r>
        <w:r>
          <w:rPr>
            <w:noProof/>
            <w:webHidden/>
          </w:rPr>
          <w:instrText xml:space="preserve"> PAGEREF _Toc406413239 \h </w:instrText>
        </w:r>
        <w:r>
          <w:rPr>
            <w:noProof/>
            <w:webHidden/>
          </w:rPr>
        </w:r>
        <w:r>
          <w:rPr>
            <w:noProof/>
            <w:webHidden/>
          </w:rPr>
          <w:fldChar w:fldCharType="separate"/>
        </w:r>
        <w:r>
          <w:rPr>
            <w:noProof/>
            <w:webHidden/>
          </w:rPr>
          <w:t>28</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40" w:history="1">
        <w:r w:rsidRPr="00466705">
          <w:rPr>
            <w:rStyle w:val="Hipervnculo"/>
            <w:noProof/>
            <w:lang w:val="es-AR"/>
          </w:rPr>
          <w:t>Diagrama de ciclo de vida</w:t>
        </w:r>
        <w:r>
          <w:rPr>
            <w:noProof/>
            <w:webHidden/>
          </w:rPr>
          <w:tab/>
        </w:r>
        <w:r>
          <w:rPr>
            <w:noProof/>
            <w:webHidden/>
          </w:rPr>
          <w:fldChar w:fldCharType="begin"/>
        </w:r>
        <w:r>
          <w:rPr>
            <w:noProof/>
            <w:webHidden/>
          </w:rPr>
          <w:instrText xml:space="preserve"> PAGEREF _Toc406413240 \h </w:instrText>
        </w:r>
        <w:r>
          <w:rPr>
            <w:noProof/>
            <w:webHidden/>
          </w:rPr>
        </w:r>
        <w:r>
          <w:rPr>
            <w:noProof/>
            <w:webHidden/>
          </w:rPr>
          <w:fldChar w:fldCharType="separate"/>
        </w:r>
        <w:r>
          <w:rPr>
            <w:noProof/>
            <w:webHidden/>
          </w:rPr>
          <w:t>29</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41" w:history="1">
        <w:r w:rsidRPr="00466705">
          <w:rPr>
            <w:rStyle w:val="Hipervnculo"/>
            <w:noProof/>
            <w:lang w:val="es-AR"/>
          </w:rPr>
          <w:t>Diagrama de Contexto</w:t>
        </w:r>
        <w:r>
          <w:rPr>
            <w:noProof/>
            <w:webHidden/>
          </w:rPr>
          <w:tab/>
        </w:r>
        <w:r>
          <w:rPr>
            <w:noProof/>
            <w:webHidden/>
          </w:rPr>
          <w:fldChar w:fldCharType="begin"/>
        </w:r>
        <w:r>
          <w:rPr>
            <w:noProof/>
            <w:webHidden/>
          </w:rPr>
          <w:instrText xml:space="preserve"> PAGEREF _Toc406413241 \h </w:instrText>
        </w:r>
        <w:r>
          <w:rPr>
            <w:noProof/>
            <w:webHidden/>
          </w:rPr>
        </w:r>
        <w:r>
          <w:rPr>
            <w:noProof/>
            <w:webHidden/>
          </w:rPr>
          <w:fldChar w:fldCharType="separate"/>
        </w:r>
        <w:r>
          <w:rPr>
            <w:noProof/>
            <w:webHidden/>
          </w:rPr>
          <w:t>30</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42" w:history="1">
        <w:r w:rsidRPr="00466705">
          <w:rPr>
            <w:rStyle w:val="Hipervnculo"/>
            <w:noProof/>
            <w:lang w:val="es-AR"/>
          </w:rPr>
          <w:t>Descripción de Entidades Externas</w:t>
        </w:r>
        <w:r>
          <w:rPr>
            <w:noProof/>
            <w:webHidden/>
          </w:rPr>
          <w:tab/>
        </w:r>
        <w:r>
          <w:rPr>
            <w:noProof/>
            <w:webHidden/>
          </w:rPr>
          <w:fldChar w:fldCharType="begin"/>
        </w:r>
        <w:r>
          <w:rPr>
            <w:noProof/>
            <w:webHidden/>
          </w:rPr>
          <w:instrText xml:space="preserve"> PAGEREF _Toc406413242 \h </w:instrText>
        </w:r>
        <w:r>
          <w:rPr>
            <w:noProof/>
            <w:webHidden/>
          </w:rPr>
        </w:r>
        <w:r>
          <w:rPr>
            <w:noProof/>
            <w:webHidden/>
          </w:rPr>
          <w:fldChar w:fldCharType="separate"/>
        </w:r>
        <w:r>
          <w:rPr>
            <w:noProof/>
            <w:webHidden/>
          </w:rPr>
          <w:t>31</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43" w:history="1">
        <w:r w:rsidRPr="00466705">
          <w:rPr>
            <w:rStyle w:val="Hipervnculo"/>
            <w:noProof/>
            <w:lang w:val="es-AR"/>
          </w:rPr>
          <w:t>Mercería-lencería Paula</w:t>
        </w:r>
        <w:r>
          <w:rPr>
            <w:noProof/>
            <w:webHidden/>
          </w:rPr>
          <w:tab/>
        </w:r>
        <w:r>
          <w:rPr>
            <w:noProof/>
            <w:webHidden/>
          </w:rPr>
          <w:fldChar w:fldCharType="begin"/>
        </w:r>
        <w:r>
          <w:rPr>
            <w:noProof/>
            <w:webHidden/>
          </w:rPr>
          <w:instrText xml:space="preserve"> PAGEREF _Toc406413243 \h </w:instrText>
        </w:r>
        <w:r>
          <w:rPr>
            <w:noProof/>
            <w:webHidden/>
          </w:rPr>
        </w:r>
        <w:r>
          <w:rPr>
            <w:noProof/>
            <w:webHidden/>
          </w:rPr>
          <w:fldChar w:fldCharType="separate"/>
        </w:r>
        <w:r>
          <w:rPr>
            <w:noProof/>
            <w:webHidden/>
          </w:rPr>
          <w:t>31</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44" w:history="1">
        <w:r w:rsidRPr="00466705">
          <w:rPr>
            <w:rStyle w:val="Hipervnculo"/>
            <w:noProof/>
            <w:lang w:val="es-AR"/>
          </w:rPr>
          <w:t>Clientes</w:t>
        </w:r>
        <w:r>
          <w:rPr>
            <w:noProof/>
            <w:webHidden/>
          </w:rPr>
          <w:tab/>
        </w:r>
        <w:r>
          <w:rPr>
            <w:noProof/>
            <w:webHidden/>
          </w:rPr>
          <w:fldChar w:fldCharType="begin"/>
        </w:r>
        <w:r>
          <w:rPr>
            <w:noProof/>
            <w:webHidden/>
          </w:rPr>
          <w:instrText xml:space="preserve"> PAGEREF _Toc406413244 \h </w:instrText>
        </w:r>
        <w:r>
          <w:rPr>
            <w:noProof/>
            <w:webHidden/>
          </w:rPr>
        </w:r>
        <w:r>
          <w:rPr>
            <w:noProof/>
            <w:webHidden/>
          </w:rPr>
          <w:fldChar w:fldCharType="separate"/>
        </w:r>
        <w:r>
          <w:rPr>
            <w:noProof/>
            <w:webHidden/>
          </w:rPr>
          <w:t>31</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45" w:history="1">
        <w:r w:rsidRPr="00466705">
          <w:rPr>
            <w:rStyle w:val="Hipervnculo"/>
            <w:noProof/>
            <w:lang w:val="es-AR"/>
          </w:rPr>
          <w:t>Proveedores</w:t>
        </w:r>
        <w:r>
          <w:rPr>
            <w:noProof/>
            <w:webHidden/>
          </w:rPr>
          <w:tab/>
        </w:r>
        <w:r>
          <w:rPr>
            <w:noProof/>
            <w:webHidden/>
          </w:rPr>
          <w:fldChar w:fldCharType="begin"/>
        </w:r>
        <w:r>
          <w:rPr>
            <w:noProof/>
            <w:webHidden/>
          </w:rPr>
          <w:instrText xml:space="preserve"> PAGEREF _Toc406413245 \h </w:instrText>
        </w:r>
        <w:r>
          <w:rPr>
            <w:noProof/>
            <w:webHidden/>
          </w:rPr>
        </w:r>
        <w:r>
          <w:rPr>
            <w:noProof/>
            <w:webHidden/>
          </w:rPr>
          <w:fldChar w:fldCharType="separate"/>
        </w:r>
        <w:r>
          <w:rPr>
            <w:noProof/>
            <w:webHidden/>
          </w:rPr>
          <w:t>31</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46" w:history="1">
        <w:r w:rsidRPr="00466705">
          <w:rPr>
            <w:rStyle w:val="Hipervnculo"/>
            <w:noProof/>
            <w:lang w:val="es-AR"/>
          </w:rPr>
          <w:t>Contador</w:t>
        </w:r>
        <w:r>
          <w:rPr>
            <w:noProof/>
            <w:webHidden/>
          </w:rPr>
          <w:tab/>
        </w:r>
        <w:r>
          <w:rPr>
            <w:noProof/>
            <w:webHidden/>
          </w:rPr>
          <w:fldChar w:fldCharType="begin"/>
        </w:r>
        <w:r>
          <w:rPr>
            <w:noProof/>
            <w:webHidden/>
          </w:rPr>
          <w:instrText xml:space="preserve"> PAGEREF _Toc406413246 \h </w:instrText>
        </w:r>
        <w:r>
          <w:rPr>
            <w:noProof/>
            <w:webHidden/>
          </w:rPr>
        </w:r>
        <w:r>
          <w:rPr>
            <w:noProof/>
            <w:webHidden/>
          </w:rPr>
          <w:fldChar w:fldCharType="separate"/>
        </w:r>
        <w:r>
          <w:rPr>
            <w:noProof/>
            <w:webHidden/>
          </w:rPr>
          <w:t>31</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47" w:history="1">
        <w:r w:rsidRPr="00466705">
          <w:rPr>
            <w:rStyle w:val="Hipervnculo"/>
            <w:noProof/>
            <w:lang w:val="es-AR"/>
          </w:rPr>
          <w:t>Productos</w:t>
        </w:r>
        <w:r>
          <w:rPr>
            <w:noProof/>
            <w:webHidden/>
          </w:rPr>
          <w:tab/>
        </w:r>
        <w:r>
          <w:rPr>
            <w:noProof/>
            <w:webHidden/>
          </w:rPr>
          <w:fldChar w:fldCharType="begin"/>
        </w:r>
        <w:r>
          <w:rPr>
            <w:noProof/>
            <w:webHidden/>
          </w:rPr>
          <w:instrText xml:space="preserve"> PAGEREF _Toc406413247 \h </w:instrText>
        </w:r>
        <w:r>
          <w:rPr>
            <w:noProof/>
            <w:webHidden/>
          </w:rPr>
        </w:r>
        <w:r>
          <w:rPr>
            <w:noProof/>
            <w:webHidden/>
          </w:rPr>
          <w:fldChar w:fldCharType="separate"/>
        </w:r>
        <w:r>
          <w:rPr>
            <w:noProof/>
            <w:webHidden/>
          </w:rPr>
          <w:t>31</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48" w:history="1">
        <w:r w:rsidRPr="00466705">
          <w:rPr>
            <w:rStyle w:val="Hipervnculo"/>
            <w:noProof/>
            <w:lang w:val="es-AR"/>
          </w:rPr>
          <w:t>Diagrama de Flujo de Datos</w:t>
        </w:r>
        <w:r>
          <w:rPr>
            <w:noProof/>
            <w:webHidden/>
          </w:rPr>
          <w:tab/>
        </w:r>
        <w:r>
          <w:rPr>
            <w:noProof/>
            <w:webHidden/>
          </w:rPr>
          <w:fldChar w:fldCharType="begin"/>
        </w:r>
        <w:r>
          <w:rPr>
            <w:noProof/>
            <w:webHidden/>
          </w:rPr>
          <w:instrText xml:space="preserve"> PAGEREF _Toc406413248 \h </w:instrText>
        </w:r>
        <w:r>
          <w:rPr>
            <w:noProof/>
            <w:webHidden/>
          </w:rPr>
        </w:r>
        <w:r>
          <w:rPr>
            <w:noProof/>
            <w:webHidden/>
          </w:rPr>
          <w:fldChar w:fldCharType="separate"/>
        </w:r>
        <w:r>
          <w:rPr>
            <w:noProof/>
            <w:webHidden/>
          </w:rPr>
          <w:t>32</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49" w:history="1">
        <w:r w:rsidRPr="00466705">
          <w:rPr>
            <w:rStyle w:val="Hipervnculo"/>
            <w:noProof/>
            <w:lang w:val="es-AR"/>
          </w:rPr>
          <w:t>Explosión del DFD</w:t>
        </w:r>
        <w:r>
          <w:rPr>
            <w:noProof/>
            <w:webHidden/>
          </w:rPr>
          <w:tab/>
        </w:r>
        <w:r>
          <w:rPr>
            <w:noProof/>
            <w:webHidden/>
          </w:rPr>
          <w:fldChar w:fldCharType="begin"/>
        </w:r>
        <w:r>
          <w:rPr>
            <w:noProof/>
            <w:webHidden/>
          </w:rPr>
          <w:instrText xml:space="preserve"> PAGEREF _Toc406413249 \h </w:instrText>
        </w:r>
        <w:r>
          <w:rPr>
            <w:noProof/>
            <w:webHidden/>
          </w:rPr>
        </w:r>
        <w:r>
          <w:rPr>
            <w:noProof/>
            <w:webHidden/>
          </w:rPr>
          <w:fldChar w:fldCharType="separate"/>
        </w:r>
        <w:r>
          <w:rPr>
            <w:noProof/>
            <w:webHidden/>
          </w:rPr>
          <w:t>33</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50" w:history="1">
        <w:r w:rsidRPr="00466705">
          <w:rPr>
            <w:rStyle w:val="Hipervnculo"/>
            <w:noProof/>
            <w:lang w:val="es-AR"/>
          </w:rPr>
          <w:t>Sub-Sistema - Venta de Producto</w:t>
        </w:r>
        <w:r>
          <w:rPr>
            <w:noProof/>
            <w:webHidden/>
          </w:rPr>
          <w:tab/>
        </w:r>
        <w:r>
          <w:rPr>
            <w:noProof/>
            <w:webHidden/>
          </w:rPr>
          <w:fldChar w:fldCharType="begin"/>
        </w:r>
        <w:r>
          <w:rPr>
            <w:noProof/>
            <w:webHidden/>
          </w:rPr>
          <w:instrText xml:space="preserve"> PAGEREF _Toc406413250 \h </w:instrText>
        </w:r>
        <w:r>
          <w:rPr>
            <w:noProof/>
            <w:webHidden/>
          </w:rPr>
        </w:r>
        <w:r>
          <w:rPr>
            <w:noProof/>
            <w:webHidden/>
          </w:rPr>
          <w:fldChar w:fldCharType="separate"/>
        </w:r>
        <w:r>
          <w:rPr>
            <w:noProof/>
            <w:webHidden/>
          </w:rPr>
          <w:t>33</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51" w:history="1">
        <w:r w:rsidRPr="00466705">
          <w:rPr>
            <w:rStyle w:val="Hipervnculo"/>
            <w:noProof/>
            <w:lang w:val="es-AR"/>
          </w:rPr>
          <w:t>Sub-Sistema - Control de Stock</w:t>
        </w:r>
        <w:r>
          <w:rPr>
            <w:noProof/>
            <w:webHidden/>
          </w:rPr>
          <w:tab/>
        </w:r>
        <w:r>
          <w:rPr>
            <w:noProof/>
            <w:webHidden/>
          </w:rPr>
          <w:fldChar w:fldCharType="begin"/>
        </w:r>
        <w:r>
          <w:rPr>
            <w:noProof/>
            <w:webHidden/>
          </w:rPr>
          <w:instrText xml:space="preserve"> PAGEREF _Toc406413251 \h </w:instrText>
        </w:r>
        <w:r>
          <w:rPr>
            <w:noProof/>
            <w:webHidden/>
          </w:rPr>
        </w:r>
        <w:r>
          <w:rPr>
            <w:noProof/>
            <w:webHidden/>
          </w:rPr>
          <w:fldChar w:fldCharType="separate"/>
        </w:r>
        <w:r>
          <w:rPr>
            <w:noProof/>
            <w:webHidden/>
          </w:rPr>
          <w:t>34</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52" w:history="1">
        <w:r w:rsidRPr="00466705">
          <w:rPr>
            <w:rStyle w:val="Hipervnculo"/>
            <w:noProof/>
            <w:lang w:val="es-AR"/>
          </w:rPr>
          <w:t>Sub-Sistema - Recepción mercadería</w:t>
        </w:r>
        <w:r>
          <w:rPr>
            <w:noProof/>
            <w:webHidden/>
          </w:rPr>
          <w:tab/>
        </w:r>
        <w:r>
          <w:rPr>
            <w:noProof/>
            <w:webHidden/>
          </w:rPr>
          <w:fldChar w:fldCharType="begin"/>
        </w:r>
        <w:r>
          <w:rPr>
            <w:noProof/>
            <w:webHidden/>
          </w:rPr>
          <w:instrText xml:space="preserve"> PAGEREF _Toc406413252 \h </w:instrText>
        </w:r>
        <w:r>
          <w:rPr>
            <w:noProof/>
            <w:webHidden/>
          </w:rPr>
        </w:r>
        <w:r>
          <w:rPr>
            <w:noProof/>
            <w:webHidden/>
          </w:rPr>
          <w:fldChar w:fldCharType="separate"/>
        </w:r>
        <w:r>
          <w:rPr>
            <w:noProof/>
            <w:webHidden/>
          </w:rPr>
          <w:t>35</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53" w:history="1">
        <w:r w:rsidRPr="00466705">
          <w:rPr>
            <w:rStyle w:val="Hipervnculo"/>
            <w:noProof/>
            <w:lang w:val="es-AR"/>
          </w:rPr>
          <w:t>Diagrama Entidad Relación</w:t>
        </w:r>
        <w:r>
          <w:rPr>
            <w:noProof/>
            <w:webHidden/>
          </w:rPr>
          <w:tab/>
        </w:r>
        <w:r>
          <w:rPr>
            <w:noProof/>
            <w:webHidden/>
          </w:rPr>
          <w:fldChar w:fldCharType="begin"/>
        </w:r>
        <w:r>
          <w:rPr>
            <w:noProof/>
            <w:webHidden/>
          </w:rPr>
          <w:instrText xml:space="preserve"> PAGEREF _Toc406413253 \h </w:instrText>
        </w:r>
        <w:r>
          <w:rPr>
            <w:noProof/>
            <w:webHidden/>
          </w:rPr>
        </w:r>
        <w:r>
          <w:rPr>
            <w:noProof/>
            <w:webHidden/>
          </w:rPr>
          <w:fldChar w:fldCharType="separate"/>
        </w:r>
        <w:r>
          <w:rPr>
            <w:noProof/>
            <w:webHidden/>
          </w:rPr>
          <w:t>36</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54" w:history="1">
        <w:r w:rsidRPr="00466705">
          <w:rPr>
            <w:rStyle w:val="Hipervnculo"/>
            <w:noProof/>
            <w:lang w:val="es-AR"/>
          </w:rPr>
          <w:t>Diagrama COAD</w:t>
        </w:r>
        <w:r>
          <w:rPr>
            <w:noProof/>
            <w:webHidden/>
          </w:rPr>
          <w:tab/>
        </w:r>
        <w:r>
          <w:rPr>
            <w:noProof/>
            <w:webHidden/>
          </w:rPr>
          <w:fldChar w:fldCharType="begin"/>
        </w:r>
        <w:r>
          <w:rPr>
            <w:noProof/>
            <w:webHidden/>
          </w:rPr>
          <w:instrText xml:space="preserve"> PAGEREF _Toc406413254 \h </w:instrText>
        </w:r>
        <w:r>
          <w:rPr>
            <w:noProof/>
            <w:webHidden/>
          </w:rPr>
        </w:r>
        <w:r>
          <w:rPr>
            <w:noProof/>
            <w:webHidden/>
          </w:rPr>
          <w:fldChar w:fldCharType="separate"/>
        </w:r>
        <w:r>
          <w:rPr>
            <w:noProof/>
            <w:webHidden/>
          </w:rPr>
          <w:t>37</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55" w:history="1">
        <w:r w:rsidRPr="00466705">
          <w:rPr>
            <w:rStyle w:val="Hipervnculo"/>
            <w:noProof/>
            <w:lang w:val="es-AR"/>
          </w:rPr>
          <w:t>Diagrama de Bachman</w:t>
        </w:r>
        <w:r>
          <w:rPr>
            <w:noProof/>
            <w:webHidden/>
          </w:rPr>
          <w:tab/>
        </w:r>
        <w:r>
          <w:rPr>
            <w:noProof/>
            <w:webHidden/>
          </w:rPr>
          <w:fldChar w:fldCharType="begin"/>
        </w:r>
        <w:r>
          <w:rPr>
            <w:noProof/>
            <w:webHidden/>
          </w:rPr>
          <w:instrText xml:space="preserve"> PAGEREF _Toc406413255 \h </w:instrText>
        </w:r>
        <w:r>
          <w:rPr>
            <w:noProof/>
            <w:webHidden/>
          </w:rPr>
        </w:r>
        <w:r>
          <w:rPr>
            <w:noProof/>
            <w:webHidden/>
          </w:rPr>
          <w:fldChar w:fldCharType="separate"/>
        </w:r>
        <w:r>
          <w:rPr>
            <w:noProof/>
            <w:webHidden/>
          </w:rPr>
          <w:t>38</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56" w:history="1">
        <w:r w:rsidRPr="00466705">
          <w:rPr>
            <w:rStyle w:val="Hipervnculo"/>
            <w:noProof/>
            <w:lang w:val="es-AR"/>
          </w:rPr>
          <w:t>Diagrama de atributos</w:t>
        </w:r>
        <w:r>
          <w:rPr>
            <w:noProof/>
            <w:webHidden/>
          </w:rPr>
          <w:tab/>
        </w:r>
        <w:r>
          <w:rPr>
            <w:noProof/>
            <w:webHidden/>
          </w:rPr>
          <w:fldChar w:fldCharType="begin"/>
        </w:r>
        <w:r>
          <w:rPr>
            <w:noProof/>
            <w:webHidden/>
          </w:rPr>
          <w:instrText xml:space="preserve"> PAGEREF _Toc406413256 \h </w:instrText>
        </w:r>
        <w:r>
          <w:rPr>
            <w:noProof/>
            <w:webHidden/>
          </w:rPr>
        </w:r>
        <w:r>
          <w:rPr>
            <w:noProof/>
            <w:webHidden/>
          </w:rPr>
          <w:fldChar w:fldCharType="separate"/>
        </w:r>
        <w:r>
          <w:rPr>
            <w:noProof/>
            <w:webHidden/>
          </w:rPr>
          <w:t>39</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57" w:history="1">
        <w:r w:rsidRPr="00466705">
          <w:rPr>
            <w:rStyle w:val="Hipervnculo"/>
            <w:noProof/>
            <w:lang w:val="es-AR"/>
          </w:rPr>
          <w:t>Capa de Atributos</w:t>
        </w:r>
        <w:r>
          <w:rPr>
            <w:noProof/>
            <w:webHidden/>
          </w:rPr>
          <w:tab/>
        </w:r>
        <w:r>
          <w:rPr>
            <w:noProof/>
            <w:webHidden/>
          </w:rPr>
          <w:fldChar w:fldCharType="begin"/>
        </w:r>
        <w:r>
          <w:rPr>
            <w:noProof/>
            <w:webHidden/>
          </w:rPr>
          <w:instrText xml:space="preserve"> PAGEREF _Toc406413257 \h </w:instrText>
        </w:r>
        <w:r>
          <w:rPr>
            <w:noProof/>
            <w:webHidden/>
          </w:rPr>
        </w:r>
        <w:r>
          <w:rPr>
            <w:noProof/>
            <w:webHidden/>
          </w:rPr>
          <w:fldChar w:fldCharType="separate"/>
        </w:r>
        <w:r>
          <w:rPr>
            <w:noProof/>
            <w:webHidden/>
          </w:rPr>
          <w:t>40</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58" w:history="1">
        <w:r w:rsidRPr="00466705">
          <w:rPr>
            <w:rStyle w:val="Hipervnculo"/>
            <w:noProof/>
            <w:lang w:val="es-AR"/>
          </w:rPr>
          <w:t>Diccionario de Datos</w:t>
        </w:r>
        <w:r>
          <w:rPr>
            <w:noProof/>
            <w:webHidden/>
          </w:rPr>
          <w:tab/>
        </w:r>
        <w:r>
          <w:rPr>
            <w:noProof/>
            <w:webHidden/>
          </w:rPr>
          <w:fldChar w:fldCharType="begin"/>
        </w:r>
        <w:r>
          <w:rPr>
            <w:noProof/>
            <w:webHidden/>
          </w:rPr>
          <w:instrText xml:space="preserve"> PAGEREF _Toc406413258 \h </w:instrText>
        </w:r>
        <w:r>
          <w:rPr>
            <w:noProof/>
            <w:webHidden/>
          </w:rPr>
        </w:r>
        <w:r>
          <w:rPr>
            <w:noProof/>
            <w:webHidden/>
          </w:rPr>
          <w:fldChar w:fldCharType="separate"/>
        </w:r>
        <w:r>
          <w:rPr>
            <w:noProof/>
            <w:webHidden/>
          </w:rPr>
          <w:t>40</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59" w:history="1">
        <w:r w:rsidRPr="00466705">
          <w:rPr>
            <w:rStyle w:val="Hipervnculo"/>
            <w:noProof/>
            <w:lang w:val="es-AR"/>
          </w:rPr>
          <w:t>Acciones</w:t>
        </w:r>
        <w:r>
          <w:rPr>
            <w:noProof/>
            <w:webHidden/>
          </w:rPr>
          <w:tab/>
        </w:r>
        <w:r>
          <w:rPr>
            <w:noProof/>
            <w:webHidden/>
          </w:rPr>
          <w:fldChar w:fldCharType="begin"/>
        </w:r>
        <w:r>
          <w:rPr>
            <w:noProof/>
            <w:webHidden/>
          </w:rPr>
          <w:instrText xml:space="preserve"> PAGEREF _Toc406413259 \h </w:instrText>
        </w:r>
        <w:r>
          <w:rPr>
            <w:noProof/>
            <w:webHidden/>
          </w:rPr>
        </w:r>
        <w:r>
          <w:rPr>
            <w:noProof/>
            <w:webHidden/>
          </w:rPr>
          <w:fldChar w:fldCharType="separate"/>
        </w:r>
        <w:r>
          <w:rPr>
            <w:noProof/>
            <w:webHidden/>
          </w:rPr>
          <w:t>40</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60" w:history="1">
        <w:r w:rsidRPr="00466705">
          <w:rPr>
            <w:rStyle w:val="Hipervnculo"/>
            <w:rFonts w:eastAsia="SimSun" w:cs="Mangal"/>
            <w:noProof/>
            <w:kern w:val="1"/>
            <w:lang w:val="es-AR" w:eastAsia="zh-CN" w:bidi="hi-IN"/>
          </w:rPr>
          <w:t>Fabricantes</w:t>
        </w:r>
        <w:r>
          <w:rPr>
            <w:noProof/>
            <w:webHidden/>
          </w:rPr>
          <w:tab/>
        </w:r>
        <w:r>
          <w:rPr>
            <w:noProof/>
            <w:webHidden/>
          </w:rPr>
          <w:fldChar w:fldCharType="begin"/>
        </w:r>
        <w:r>
          <w:rPr>
            <w:noProof/>
            <w:webHidden/>
          </w:rPr>
          <w:instrText xml:space="preserve"> PAGEREF _Toc406413260 \h </w:instrText>
        </w:r>
        <w:r>
          <w:rPr>
            <w:noProof/>
            <w:webHidden/>
          </w:rPr>
        </w:r>
        <w:r>
          <w:rPr>
            <w:noProof/>
            <w:webHidden/>
          </w:rPr>
          <w:fldChar w:fldCharType="separate"/>
        </w:r>
        <w:r>
          <w:rPr>
            <w:noProof/>
            <w:webHidden/>
          </w:rPr>
          <w:t>40</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61" w:history="1">
        <w:r w:rsidRPr="00466705">
          <w:rPr>
            <w:rStyle w:val="Hipervnculo"/>
            <w:noProof/>
            <w:lang w:val="es-AR"/>
          </w:rPr>
          <w:t>Localidades</w:t>
        </w:r>
        <w:r>
          <w:rPr>
            <w:noProof/>
            <w:webHidden/>
          </w:rPr>
          <w:tab/>
        </w:r>
        <w:r>
          <w:rPr>
            <w:noProof/>
            <w:webHidden/>
          </w:rPr>
          <w:fldChar w:fldCharType="begin"/>
        </w:r>
        <w:r>
          <w:rPr>
            <w:noProof/>
            <w:webHidden/>
          </w:rPr>
          <w:instrText xml:space="preserve"> PAGEREF _Toc406413261 \h </w:instrText>
        </w:r>
        <w:r>
          <w:rPr>
            <w:noProof/>
            <w:webHidden/>
          </w:rPr>
        </w:r>
        <w:r>
          <w:rPr>
            <w:noProof/>
            <w:webHidden/>
          </w:rPr>
          <w:fldChar w:fldCharType="separate"/>
        </w:r>
        <w:r>
          <w:rPr>
            <w:noProof/>
            <w:webHidden/>
          </w:rPr>
          <w:t>41</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62" w:history="1">
        <w:r w:rsidRPr="00466705">
          <w:rPr>
            <w:rStyle w:val="Hipervnculo"/>
            <w:noProof/>
            <w:lang w:val="es-AR"/>
          </w:rPr>
          <w:t>Provincias</w:t>
        </w:r>
        <w:r>
          <w:rPr>
            <w:noProof/>
            <w:webHidden/>
          </w:rPr>
          <w:tab/>
        </w:r>
        <w:r>
          <w:rPr>
            <w:noProof/>
            <w:webHidden/>
          </w:rPr>
          <w:fldChar w:fldCharType="begin"/>
        </w:r>
        <w:r>
          <w:rPr>
            <w:noProof/>
            <w:webHidden/>
          </w:rPr>
          <w:instrText xml:space="preserve"> PAGEREF _Toc406413262 \h </w:instrText>
        </w:r>
        <w:r>
          <w:rPr>
            <w:noProof/>
            <w:webHidden/>
          </w:rPr>
        </w:r>
        <w:r>
          <w:rPr>
            <w:noProof/>
            <w:webHidden/>
          </w:rPr>
          <w:fldChar w:fldCharType="separate"/>
        </w:r>
        <w:r>
          <w:rPr>
            <w:noProof/>
            <w:webHidden/>
          </w:rPr>
          <w:t>42</w:t>
        </w:r>
        <w:r>
          <w:rPr>
            <w:noProof/>
            <w:webHidden/>
          </w:rPr>
          <w:fldChar w:fldCharType="end"/>
        </w:r>
      </w:hyperlink>
    </w:p>
    <w:p w:rsidR="00614A0A" w:rsidRDefault="00614A0A">
      <w:pPr>
        <w:pStyle w:val="TDC3"/>
        <w:tabs>
          <w:tab w:val="right" w:leader="dot" w:pos="9743"/>
        </w:tabs>
        <w:rPr>
          <w:rFonts w:asciiTheme="minorHAnsi" w:eastAsiaTheme="minorEastAsia" w:hAnsiTheme="minorHAnsi" w:cstheme="minorBidi"/>
          <w:noProof/>
          <w:lang w:val="es-AR" w:eastAsia="es-AR"/>
        </w:rPr>
      </w:pPr>
      <w:hyperlink w:anchor="_Toc406413263" w:history="1">
        <w:r w:rsidRPr="00466705">
          <w:rPr>
            <w:rStyle w:val="Hipervnculo"/>
            <w:noProof/>
            <w:lang w:val="es-AR"/>
          </w:rPr>
          <w:t>Log_acceso_fallido</w:t>
        </w:r>
        <w:r>
          <w:rPr>
            <w:noProof/>
            <w:webHidden/>
          </w:rPr>
          <w:tab/>
        </w:r>
        <w:r>
          <w:rPr>
            <w:noProof/>
            <w:webHidden/>
          </w:rPr>
          <w:fldChar w:fldCharType="begin"/>
        </w:r>
        <w:r>
          <w:rPr>
            <w:noProof/>
            <w:webHidden/>
          </w:rPr>
          <w:instrText xml:space="preserve"> PAGEREF _Toc406413263 \h </w:instrText>
        </w:r>
        <w:r>
          <w:rPr>
            <w:noProof/>
            <w:webHidden/>
          </w:rPr>
        </w:r>
        <w:r>
          <w:rPr>
            <w:noProof/>
            <w:webHidden/>
          </w:rPr>
          <w:fldChar w:fldCharType="separate"/>
        </w:r>
        <w:r>
          <w:rPr>
            <w:noProof/>
            <w:webHidden/>
          </w:rPr>
          <w:t>43</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64" w:history="1">
        <w:r w:rsidRPr="00466705">
          <w:rPr>
            <w:rStyle w:val="Hipervnculo"/>
            <w:noProof/>
            <w:lang w:val="es-AR"/>
          </w:rPr>
          <w:t>Tabla de Log_Acceso_Usuario</w:t>
        </w:r>
        <w:r>
          <w:rPr>
            <w:noProof/>
            <w:webHidden/>
          </w:rPr>
          <w:tab/>
        </w:r>
        <w:r>
          <w:rPr>
            <w:noProof/>
            <w:webHidden/>
          </w:rPr>
          <w:fldChar w:fldCharType="begin"/>
        </w:r>
        <w:r>
          <w:rPr>
            <w:noProof/>
            <w:webHidden/>
          </w:rPr>
          <w:instrText xml:space="preserve"> PAGEREF _Toc406413264 \h </w:instrText>
        </w:r>
        <w:r>
          <w:rPr>
            <w:noProof/>
            <w:webHidden/>
          </w:rPr>
        </w:r>
        <w:r>
          <w:rPr>
            <w:noProof/>
            <w:webHidden/>
          </w:rPr>
          <w:fldChar w:fldCharType="separate"/>
        </w:r>
        <w:r>
          <w:rPr>
            <w:noProof/>
            <w:webHidden/>
          </w:rPr>
          <w:t>44</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65" w:history="1">
        <w:r w:rsidRPr="00466705">
          <w:rPr>
            <w:rStyle w:val="Hipervnculo"/>
            <w:noProof/>
            <w:lang w:val="es-AR"/>
          </w:rPr>
          <w:t>Tabla de Proveedores</w:t>
        </w:r>
        <w:r>
          <w:rPr>
            <w:noProof/>
            <w:webHidden/>
          </w:rPr>
          <w:tab/>
        </w:r>
        <w:r>
          <w:rPr>
            <w:noProof/>
            <w:webHidden/>
          </w:rPr>
          <w:fldChar w:fldCharType="begin"/>
        </w:r>
        <w:r>
          <w:rPr>
            <w:noProof/>
            <w:webHidden/>
          </w:rPr>
          <w:instrText xml:space="preserve"> PAGEREF _Toc406413265 \h </w:instrText>
        </w:r>
        <w:r>
          <w:rPr>
            <w:noProof/>
            <w:webHidden/>
          </w:rPr>
        </w:r>
        <w:r>
          <w:rPr>
            <w:noProof/>
            <w:webHidden/>
          </w:rPr>
          <w:fldChar w:fldCharType="separate"/>
        </w:r>
        <w:r>
          <w:rPr>
            <w:noProof/>
            <w:webHidden/>
          </w:rPr>
          <w:t>45</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66" w:history="1">
        <w:r w:rsidRPr="00466705">
          <w:rPr>
            <w:rStyle w:val="Hipervnculo"/>
            <w:noProof/>
            <w:lang w:val="es-AR"/>
          </w:rPr>
          <w:t>Tabla de Stock</w:t>
        </w:r>
        <w:r>
          <w:rPr>
            <w:noProof/>
            <w:webHidden/>
          </w:rPr>
          <w:tab/>
        </w:r>
        <w:r>
          <w:rPr>
            <w:noProof/>
            <w:webHidden/>
          </w:rPr>
          <w:fldChar w:fldCharType="begin"/>
        </w:r>
        <w:r>
          <w:rPr>
            <w:noProof/>
            <w:webHidden/>
          </w:rPr>
          <w:instrText xml:space="preserve"> PAGEREF _Toc406413266 \h </w:instrText>
        </w:r>
        <w:r>
          <w:rPr>
            <w:noProof/>
            <w:webHidden/>
          </w:rPr>
        </w:r>
        <w:r>
          <w:rPr>
            <w:noProof/>
            <w:webHidden/>
          </w:rPr>
          <w:fldChar w:fldCharType="separate"/>
        </w:r>
        <w:r>
          <w:rPr>
            <w:noProof/>
            <w:webHidden/>
          </w:rPr>
          <w:t>46</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67" w:history="1">
        <w:r w:rsidRPr="00466705">
          <w:rPr>
            <w:rStyle w:val="Hipervnculo"/>
            <w:noProof/>
            <w:lang w:val="es-AR"/>
          </w:rPr>
          <w:t>Tabla de Usuarios</w:t>
        </w:r>
        <w:r>
          <w:rPr>
            <w:noProof/>
            <w:webHidden/>
          </w:rPr>
          <w:tab/>
        </w:r>
        <w:r>
          <w:rPr>
            <w:noProof/>
            <w:webHidden/>
          </w:rPr>
          <w:fldChar w:fldCharType="begin"/>
        </w:r>
        <w:r>
          <w:rPr>
            <w:noProof/>
            <w:webHidden/>
          </w:rPr>
          <w:instrText xml:space="preserve"> PAGEREF _Toc406413267 \h </w:instrText>
        </w:r>
        <w:r>
          <w:rPr>
            <w:noProof/>
            <w:webHidden/>
          </w:rPr>
        </w:r>
        <w:r>
          <w:rPr>
            <w:noProof/>
            <w:webHidden/>
          </w:rPr>
          <w:fldChar w:fldCharType="separate"/>
        </w:r>
        <w:r>
          <w:rPr>
            <w:noProof/>
            <w:webHidden/>
          </w:rPr>
          <w:t>49</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68" w:history="1">
        <w:r w:rsidRPr="00466705">
          <w:rPr>
            <w:rStyle w:val="Hipervnculo"/>
            <w:rFonts w:ascii="Verdana" w:hAnsi="Verdana" w:cs="Verdana"/>
            <w:noProof/>
            <w:lang w:val="es-AR"/>
          </w:rPr>
          <w:t>Anexos</w:t>
        </w:r>
        <w:r>
          <w:rPr>
            <w:noProof/>
            <w:webHidden/>
          </w:rPr>
          <w:tab/>
        </w:r>
        <w:r>
          <w:rPr>
            <w:noProof/>
            <w:webHidden/>
          </w:rPr>
          <w:fldChar w:fldCharType="begin"/>
        </w:r>
        <w:r>
          <w:rPr>
            <w:noProof/>
            <w:webHidden/>
          </w:rPr>
          <w:instrText xml:space="preserve"> PAGEREF _Toc406413268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2"/>
        <w:tabs>
          <w:tab w:val="left" w:pos="541"/>
          <w:tab w:val="right" w:leader="dot" w:pos="9743"/>
        </w:tabs>
        <w:rPr>
          <w:rFonts w:asciiTheme="minorHAnsi" w:eastAsiaTheme="minorEastAsia" w:hAnsiTheme="minorHAnsi" w:cstheme="minorBidi"/>
          <w:noProof/>
          <w:lang w:val="es-AR" w:eastAsia="es-AR"/>
        </w:rPr>
      </w:pPr>
      <w:hyperlink w:anchor="_Toc406413269" w:history="1">
        <w:r w:rsidRPr="0046670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466705">
          <w:rPr>
            <w:rStyle w:val="Hipervnculo"/>
            <w:rFonts w:ascii="Verdana" w:hAnsi="Verdana"/>
            <w:noProof/>
            <w:kern w:val="20"/>
            <w:lang w:val="es-AR"/>
          </w:rPr>
          <w:t>Anexo, IRAM 34504, Metodología para la confección de organigramas de nivel jerárquico y de asesoramiento</w:t>
        </w:r>
        <w:r>
          <w:rPr>
            <w:noProof/>
            <w:webHidden/>
          </w:rPr>
          <w:tab/>
        </w:r>
        <w:r>
          <w:rPr>
            <w:noProof/>
            <w:webHidden/>
          </w:rPr>
          <w:fldChar w:fldCharType="begin"/>
        </w:r>
        <w:r>
          <w:rPr>
            <w:noProof/>
            <w:webHidden/>
          </w:rPr>
          <w:instrText xml:space="preserve"> PAGEREF _Toc406413269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2"/>
        <w:tabs>
          <w:tab w:val="left" w:pos="541"/>
          <w:tab w:val="right" w:leader="dot" w:pos="9743"/>
        </w:tabs>
        <w:rPr>
          <w:rFonts w:asciiTheme="minorHAnsi" w:eastAsiaTheme="minorEastAsia" w:hAnsiTheme="minorHAnsi" w:cstheme="minorBidi"/>
          <w:noProof/>
          <w:lang w:val="es-AR" w:eastAsia="es-AR"/>
        </w:rPr>
      </w:pPr>
      <w:hyperlink w:anchor="_Toc406413270" w:history="1">
        <w:r w:rsidRPr="0046670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466705">
          <w:rPr>
            <w:rStyle w:val="Hipervnculo"/>
            <w:rFonts w:ascii="Verdana" w:hAnsi="Verdana"/>
            <w:noProof/>
            <w:kern w:val="20"/>
            <w:lang w:val="es-AR"/>
          </w:rPr>
          <w:t>Anexo, Ley2637, Código de Comercio Argentino</w:t>
        </w:r>
        <w:r>
          <w:rPr>
            <w:noProof/>
            <w:webHidden/>
          </w:rPr>
          <w:tab/>
        </w:r>
        <w:r>
          <w:rPr>
            <w:noProof/>
            <w:webHidden/>
          </w:rPr>
          <w:fldChar w:fldCharType="begin"/>
        </w:r>
        <w:r>
          <w:rPr>
            <w:noProof/>
            <w:webHidden/>
          </w:rPr>
          <w:instrText xml:space="preserve"> PAGEREF _Toc406413270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2"/>
        <w:tabs>
          <w:tab w:val="left" w:pos="541"/>
          <w:tab w:val="right" w:leader="dot" w:pos="9743"/>
        </w:tabs>
        <w:rPr>
          <w:rFonts w:asciiTheme="minorHAnsi" w:eastAsiaTheme="minorEastAsia" w:hAnsiTheme="minorHAnsi" w:cstheme="minorBidi"/>
          <w:noProof/>
          <w:lang w:val="es-AR" w:eastAsia="es-AR"/>
        </w:rPr>
      </w:pPr>
      <w:hyperlink w:anchor="_Toc406413271" w:history="1">
        <w:r w:rsidRPr="0046670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466705">
          <w:rPr>
            <w:rStyle w:val="Hipervnculo"/>
            <w:rFonts w:ascii="Verdana" w:hAnsi="Verdana"/>
            <w:noProof/>
            <w:kern w:val="20"/>
            <w:lang w:val="es-AR"/>
          </w:rPr>
          <w:t>Anexo, Leyes de comercio</w:t>
        </w:r>
        <w:r>
          <w:rPr>
            <w:noProof/>
            <w:webHidden/>
          </w:rPr>
          <w:tab/>
        </w:r>
        <w:r>
          <w:rPr>
            <w:noProof/>
            <w:webHidden/>
          </w:rPr>
          <w:fldChar w:fldCharType="begin"/>
        </w:r>
        <w:r>
          <w:rPr>
            <w:noProof/>
            <w:webHidden/>
          </w:rPr>
          <w:instrText xml:space="preserve"> PAGEREF _Toc406413271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2"/>
        <w:tabs>
          <w:tab w:val="left" w:pos="541"/>
          <w:tab w:val="right" w:leader="dot" w:pos="9743"/>
        </w:tabs>
        <w:rPr>
          <w:rFonts w:asciiTheme="minorHAnsi" w:eastAsiaTheme="minorEastAsia" w:hAnsiTheme="minorHAnsi" w:cstheme="minorBidi"/>
          <w:noProof/>
          <w:lang w:val="es-AR" w:eastAsia="es-AR"/>
        </w:rPr>
      </w:pPr>
      <w:hyperlink w:anchor="_Toc406413272" w:history="1">
        <w:r w:rsidRPr="0046670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466705">
          <w:rPr>
            <w:rStyle w:val="Hipervnculo"/>
            <w:rFonts w:ascii="Verdana" w:hAnsi="Verdana"/>
            <w:noProof/>
            <w:kern w:val="20"/>
            <w:lang w:val="es-AR"/>
          </w:rPr>
          <w:t>Anexo, Ordenanza 7800 - La Plata</w:t>
        </w:r>
        <w:r>
          <w:rPr>
            <w:noProof/>
            <w:webHidden/>
          </w:rPr>
          <w:tab/>
        </w:r>
        <w:r>
          <w:rPr>
            <w:noProof/>
            <w:webHidden/>
          </w:rPr>
          <w:fldChar w:fldCharType="begin"/>
        </w:r>
        <w:r>
          <w:rPr>
            <w:noProof/>
            <w:webHidden/>
          </w:rPr>
          <w:instrText xml:space="preserve"> PAGEREF _Toc406413272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2"/>
        <w:tabs>
          <w:tab w:val="left" w:pos="541"/>
          <w:tab w:val="right" w:leader="dot" w:pos="9743"/>
        </w:tabs>
        <w:rPr>
          <w:rFonts w:asciiTheme="minorHAnsi" w:eastAsiaTheme="minorEastAsia" w:hAnsiTheme="minorHAnsi" w:cstheme="minorBidi"/>
          <w:noProof/>
          <w:lang w:val="es-AR" w:eastAsia="es-AR"/>
        </w:rPr>
      </w:pPr>
      <w:hyperlink w:anchor="_Toc406413273" w:history="1">
        <w:r w:rsidRPr="0046670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466705">
          <w:rPr>
            <w:rStyle w:val="Hipervnculo"/>
            <w:rFonts w:ascii="Verdana" w:hAnsi="Verdana"/>
            <w:noProof/>
            <w:kern w:val="20"/>
            <w:lang w:val="es-AR"/>
          </w:rPr>
          <w:t>Anexo, Pantallas de sistema</w:t>
        </w:r>
        <w:r>
          <w:rPr>
            <w:noProof/>
            <w:webHidden/>
          </w:rPr>
          <w:tab/>
        </w:r>
        <w:r>
          <w:rPr>
            <w:noProof/>
            <w:webHidden/>
          </w:rPr>
          <w:fldChar w:fldCharType="begin"/>
        </w:r>
        <w:r>
          <w:rPr>
            <w:noProof/>
            <w:webHidden/>
          </w:rPr>
          <w:instrText xml:space="preserve"> PAGEREF _Toc406413273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2"/>
        <w:tabs>
          <w:tab w:val="left" w:pos="541"/>
          <w:tab w:val="right" w:leader="dot" w:pos="9743"/>
        </w:tabs>
        <w:rPr>
          <w:rFonts w:asciiTheme="minorHAnsi" w:eastAsiaTheme="minorEastAsia" w:hAnsiTheme="minorHAnsi" w:cstheme="minorBidi"/>
          <w:noProof/>
          <w:lang w:val="es-AR" w:eastAsia="es-AR"/>
        </w:rPr>
      </w:pPr>
      <w:hyperlink w:anchor="_Toc406413274" w:history="1">
        <w:r w:rsidRPr="0046670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466705">
          <w:rPr>
            <w:rStyle w:val="Hipervnculo"/>
            <w:rFonts w:ascii="Verdana" w:hAnsi="Verdana"/>
            <w:noProof/>
            <w:kern w:val="20"/>
            <w:lang w:val="es-AR"/>
          </w:rPr>
          <w:t>Anexo, Proveedores</w:t>
        </w:r>
        <w:r>
          <w:rPr>
            <w:noProof/>
            <w:webHidden/>
          </w:rPr>
          <w:tab/>
        </w:r>
        <w:r>
          <w:rPr>
            <w:noProof/>
            <w:webHidden/>
          </w:rPr>
          <w:fldChar w:fldCharType="begin"/>
        </w:r>
        <w:r>
          <w:rPr>
            <w:noProof/>
            <w:webHidden/>
          </w:rPr>
          <w:instrText xml:space="preserve"> PAGEREF _Toc406413274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2"/>
        <w:tabs>
          <w:tab w:val="left" w:pos="541"/>
          <w:tab w:val="right" w:leader="dot" w:pos="9743"/>
        </w:tabs>
        <w:rPr>
          <w:rFonts w:asciiTheme="minorHAnsi" w:eastAsiaTheme="minorEastAsia" w:hAnsiTheme="minorHAnsi" w:cstheme="minorBidi"/>
          <w:noProof/>
          <w:lang w:val="es-AR" w:eastAsia="es-AR"/>
        </w:rPr>
      </w:pPr>
      <w:hyperlink w:anchor="_Toc406413275" w:history="1">
        <w:r w:rsidRPr="0046670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466705">
          <w:rPr>
            <w:rStyle w:val="Hipervnculo"/>
            <w:rFonts w:ascii="Verdana" w:hAnsi="Verdana"/>
            <w:noProof/>
            <w:kern w:val="20"/>
            <w:lang w:val="es-AR"/>
          </w:rPr>
          <w:t>Anexo, Remitos</w:t>
        </w:r>
        <w:r>
          <w:rPr>
            <w:noProof/>
            <w:webHidden/>
          </w:rPr>
          <w:tab/>
        </w:r>
        <w:r>
          <w:rPr>
            <w:noProof/>
            <w:webHidden/>
          </w:rPr>
          <w:fldChar w:fldCharType="begin"/>
        </w:r>
        <w:r>
          <w:rPr>
            <w:noProof/>
            <w:webHidden/>
          </w:rPr>
          <w:instrText xml:space="preserve"> PAGEREF _Toc406413275 \h </w:instrText>
        </w:r>
        <w:r>
          <w:rPr>
            <w:noProof/>
            <w:webHidden/>
          </w:rPr>
        </w:r>
        <w:r>
          <w:rPr>
            <w:noProof/>
            <w:webHidden/>
          </w:rPr>
          <w:fldChar w:fldCharType="separate"/>
        </w:r>
        <w:r>
          <w:rPr>
            <w:noProof/>
            <w:webHidden/>
          </w:rPr>
          <w:t>50</w:t>
        </w:r>
        <w:r>
          <w:rPr>
            <w:noProof/>
            <w:webHidden/>
          </w:rPr>
          <w:fldChar w:fldCharType="end"/>
        </w:r>
      </w:hyperlink>
    </w:p>
    <w:p w:rsidR="00614A0A" w:rsidRDefault="00614A0A">
      <w:pPr>
        <w:pStyle w:val="TDC1"/>
        <w:tabs>
          <w:tab w:val="right" w:leader="dot" w:pos="9743"/>
        </w:tabs>
        <w:rPr>
          <w:rFonts w:asciiTheme="minorHAnsi" w:eastAsiaTheme="minorEastAsia" w:hAnsiTheme="minorHAnsi" w:cstheme="minorBidi"/>
          <w:noProof/>
          <w:lang w:val="es-AR" w:eastAsia="es-AR"/>
        </w:rPr>
      </w:pPr>
      <w:hyperlink w:anchor="_Toc406413276" w:history="1">
        <w:r w:rsidRPr="00466705">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_Toc406413276 \h </w:instrText>
        </w:r>
        <w:r>
          <w:rPr>
            <w:noProof/>
            <w:webHidden/>
          </w:rPr>
        </w:r>
        <w:r>
          <w:rPr>
            <w:noProof/>
            <w:webHidden/>
          </w:rPr>
          <w:fldChar w:fldCharType="separate"/>
        </w:r>
        <w:r>
          <w:rPr>
            <w:noProof/>
            <w:webHidden/>
          </w:rPr>
          <w:t>51</w:t>
        </w:r>
        <w:r>
          <w:rPr>
            <w:noProof/>
            <w:webHidden/>
          </w:rPr>
          <w:fldChar w:fldCharType="end"/>
        </w:r>
      </w:hyperlink>
    </w:p>
    <w:p w:rsidR="00614A0A" w:rsidRDefault="00614A0A">
      <w:pPr>
        <w:pStyle w:val="TDC2"/>
        <w:tabs>
          <w:tab w:val="right" w:leader="dot" w:pos="9743"/>
        </w:tabs>
        <w:rPr>
          <w:rFonts w:asciiTheme="minorHAnsi" w:eastAsiaTheme="minorEastAsia" w:hAnsiTheme="minorHAnsi" w:cstheme="minorBidi"/>
          <w:noProof/>
          <w:lang w:val="es-AR" w:eastAsia="es-AR"/>
        </w:rPr>
      </w:pPr>
      <w:hyperlink w:anchor="_Toc406413277" w:history="1">
        <w:r w:rsidRPr="00466705">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_Toc406413277 \h </w:instrText>
        </w:r>
        <w:r>
          <w:rPr>
            <w:noProof/>
            <w:webHidden/>
          </w:rPr>
        </w:r>
        <w:r>
          <w:rPr>
            <w:noProof/>
            <w:webHidden/>
          </w:rPr>
          <w:fldChar w:fldCharType="separate"/>
        </w:r>
        <w:r>
          <w:rPr>
            <w:noProof/>
            <w:webHidden/>
          </w:rPr>
          <w:t>51</w:t>
        </w:r>
        <w:r>
          <w:rPr>
            <w:noProof/>
            <w:webHidden/>
          </w:rPr>
          <w:fldChar w:fldCharType="end"/>
        </w:r>
      </w:hyperlink>
    </w:p>
    <w:p w:rsidR="00B26AE4" w:rsidRPr="009323D7" w:rsidRDefault="00B54F80">
      <w:pPr>
        <w:rPr>
          <w:lang w:val="es-AR"/>
        </w:rPr>
      </w:pPr>
      <w:r w:rsidRPr="009323D7">
        <w:rPr>
          <w:b/>
          <w:bCs/>
          <w:noProof/>
          <w:lang w:val="es-AR"/>
        </w:rPr>
        <w:fldChar w:fldCharType="end"/>
      </w:r>
    </w:p>
    <w:p w:rsidR="003B6330" w:rsidRPr="009323D7" w:rsidRDefault="003B6330" w:rsidP="00B26AE4">
      <w:pPr>
        <w:rPr>
          <w:lang w:val="es-AR"/>
        </w:rPr>
      </w:pPr>
    </w:p>
    <w:p w:rsidR="003B6330" w:rsidRPr="009323D7" w:rsidRDefault="003B6330" w:rsidP="003B6330">
      <w:pPr>
        <w:rPr>
          <w:lang w:val="es-AR"/>
        </w:rPr>
      </w:pPr>
      <w:r w:rsidRPr="009323D7">
        <w:rPr>
          <w:lang w:val="es-AR"/>
        </w:rPr>
        <w:br w:type="page"/>
      </w:r>
      <w:bookmarkStart w:id="0" w:name="_Toc395525124"/>
      <w:bookmarkStart w:id="1" w:name="_Toc395525691"/>
    </w:p>
    <w:p w:rsidR="003B6330" w:rsidRPr="009323D7" w:rsidRDefault="003B6330" w:rsidP="00E11A55">
      <w:pPr>
        <w:pStyle w:val="Ttulo1"/>
        <w:rPr>
          <w:lang w:val="es-AR"/>
        </w:rPr>
      </w:pPr>
      <w:bookmarkStart w:id="2" w:name="_Toc406413193"/>
      <w:r w:rsidRPr="009323D7">
        <w:rPr>
          <w:lang w:val="es-AR"/>
        </w:rPr>
        <w:lastRenderedPageBreak/>
        <w:t>Tema</w:t>
      </w:r>
      <w:bookmarkEnd w:id="0"/>
      <w:bookmarkEnd w:id="1"/>
      <w:bookmarkEnd w:id="2"/>
    </w:p>
    <w:p w:rsidR="003B6330" w:rsidRPr="009323D7" w:rsidRDefault="003B6330" w:rsidP="003B6330">
      <w:pPr>
        <w:rPr>
          <w:rFonts w:ascii="Verdana" w:hAnsi="Verdana" w:cs="Verdana"/>
          <w:sz w:val="20"/>
          <w:szCs w:val="20"/>
          <w:lang w:val="es-AR"/>
        </w:rPr>
      </w:pPr>
    </w:p>
    <w:p w:rsidR="003B6330" w:rsidRPr="009323D7" w:rsidRDefault="003B6330" w:rsidP="003B6330">
      <w:pPr>
        <w:spacing w:before="57"/>
        <w:jc w:val="center"/>
        <w:rPr>
          <w:rFonts w:ascii="Verdana" w:hAnsi="Verdana" w:cs="Verdana"/>
          <w:spacing w:val="20"/>
          <w:sz w:val="20"/>
          <w:szCs w:val="20"/>
          <w:lang w:val="es-AR"/>
        </w:rPr>
      </w:pPr>
      <w:r w:rsidRPr="009323D7">
        <w:rPr>
          <w:rFonts w:ascii="Verdana" w:eastAsia="Verdana" w:hAnsi="Verdana" w:cs="Verdana"/>
          <w:spacing w:val="20"/>
          <w:sz w:val="20"/>
          <w:szCs w:val="20"/>
          <w:lang w:val="es-AR"/>
        </w:rPr>
        <w:t>“</w:t>
      </w:r>
      <w:r w:rsidRPr="009323D7">
        <w:rPr>
          <w:rFonts w:ascii="Verdana" w:hAnsi="Verdana" w:cs="Verdana"/>
          <w:spacing w:val="20"/>
          <w:sz w:val="20"/>
          <w:szCs w:val="20"/>
          <w:lang w:val="es-AR"/>
        </w:rPr>
        <w:t>Automatización de las tareas que se realizan en una Lencería-Mercería”</w:t>
      </w:r>
    </w:p>
    <w:p w:rsidR="003B6330" w:rsidRPr="009323D7" w:rsidRDefault="003B6330" w:rsidP="003B6330">
      <w:pPr>
        <w:spacing w:before="57"/>
        <w:rPr>
          <w:rFonts w:ascii="Verdana" w:hAnsi="Verdana" w:cs="Verdana"/>
          <w:spacing w:val="20"/>
          <w:sz w:val="20"/>
          <w:szCs w:val="20"/>
          <w:lang w:val="es-AR"/>
        </w:rPr>
      </w:pPr>
    </w:p>
    <w:p w:rsidR="003B6330" w:rsidRPr="009323D7" w:rsidRDefault="003B6330" w:rsidP="003B6330">
      <w:pPr>
        <w:spacing w:before="57"/>
        <w:rPr>
          <w:rFonts w:ascii="Verdana" w:hAnsi="Verdana" w:cs="Verdana"/>
          <w:spacing w:val="20"/>
          <w:sz w:val="20"/>
          <w:szCs w:val="20"/>
          <w:lang w:val="es-AR"/>
        </w:rPr>
      </w:pPr>
    </w:p>
    <w:p w:rsidR="003B6330" w:rsidRPr="009323D7" w:rsidRDefault="003B6330" w:rsidP="003B6330">
      <w:pPr>
        <w:spacing w:before="57"/>
        <w:ind w:left="1418"/>
        <w:rPr>
          <w:rFonts w:ascii="Verdana" w:hAnsi="Verdana" w:cs="Verdana"/>
          <w:spacing w:val="20"/>
          <w:sz w:val="20"/>
          <w:szCs w:val="20"/>
          <w:lang w:val="es-AR"/>
        </w:rPr>
      </w:pPr>
    </w:p>
    <w:p w:rsidR="003B6330" w:rsidRPr="009323D7" w:rsidRDefault="003B6330" w:rsidP="003B6330">
      <w:pPr>
        <w:rPr>
          <w:rFonts w:ascii="Verdana" w:hAnsi="Verdana" w:cs="Verdana"/>
          <w:sz w:val="20"/>
          <w:szCs w:val="20"/>
          <w:lang w:val="es-AR"/>
        </w:rPr>
      </w:pPr>
    </w:p>
    <w:p w:rsidR="003B6330" w:rsidRPr="009323D7" w:rsidRDefault="003B6330" w:rsidP="003B6330">
      <w:pPr>
        <w:rPr>
          <w:rFonts w:ascii="Verdana" w:hAnsi="Verdana" w:cs="Verdana"/>
          <w:sz w:val="20"/>
          <w:szCs w:val="20"/>
          <w:lang w:val="es-AR"/>
        </w:rPr>
      </w:pPr>
    </w:p>
    <w:p w:rsidR="003B6330" w:rsidRPr="009323D7" w:rsidRDefault="003B6330" w:rsidP="003B6330">
      <w:pPr>
        <w:pStyle w:val="Ttulo1"/>
        <w:rPr>
          <w:lang w:val="es-AR"/>
        </w:rPr>
      </w:pPr>
    </w:p>
    <w:p w:rsidR="002D54AE" w:rsidRPr="009323D7"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9323D7">
        <w:rPr>
          <w:rFonts w:eastAsia="Verdana"/>
          <w:lang w:val="es-AR"/>
        </w:rPr>
        <w:br w:type="page"/>
      </w:r>
    </w:p>
    <w:p w:rsidR="003B6330" w:rsidRPr="009323D7" w:rsidRDefault="003B6330" w:rsidP="00E11A55">
      <w:pPr>
        <w:pStyle w:val="Ttulo1"/>
        <w:rPr>
          <w:rFonts w:eastAsia="Verdana"/>
          <w:lang w:val="es-AR"/>
        </w:rPr>
      </w:pPr>
      <w:bookmarkStart w:id="22" w:name="_Toc406413194"/>
      <w:r w:rsidRPr="009323D7">
        <w:rPr>
          <w:rFonts w:eastAsia="Verdana"/>
          <w:lang w:val="es-AR"/>
        </w:rPr>
        <w:lastRenderedPageBreak/>
        <w:t>Agradecimientos</w:t>
      </w:r>
      <w:bookmarkEnd w:id="21"/>
      <w:bookmarkEnd w:id="22"/>
    </w:p>
    <w:p w:rsidR="003B6330" w:rsidRPr="009323D7" w:rsidRDefault="003B6330" w:rsidP="003B6330">
      <w:pPr>
        <w:pStyle w:val="Textoindependiente"/>
      </w:pPr>
    </w:p>
    <w:p w:rsidR="003B6330" w:rsidRPr="009323D7"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9323D7">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Pr="009323D7"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9323D7">
        <w:rPr>
          <w:rFonts w:ascii="Verdana" w:hAnsi="Verdana" w:cs="Arial"/>
          <w:spacing w:val="20"/>
          <w:kern w:val="20"/>
          <w:sz w:val="20"/>
          <w:szCs w:val="20"/>
          <w:lang w:val="es-AR"/>
        </w:rPr>
        <w:t>Nuestros sinceros agradecimientos están dirigidos hacia Rosa Montivero del Comercio “</w:t>
      </w:r>
      <w:r w:rsidRPr="009323D7">
        <w:rPr>
          <w:rFonts w:ascii="Verdana" w:hAnsi="Verdana" w:cs="Arial"/>
          <w:b/>
          <w:spacing w:val="20"/>
          <w:kern w:val="20"/>
          <w:sz w:val="20"/>
          <w:szCs w:val="20"/>
          <w:lang w:val="es-AR"/>
        </w:rPr>
        <w:t>Mercería Lencería Paula</w:t>
      </w:r>
      <w:r w:rsidRPr="009323D7">
        <w:rPr>
          <w:rFonts w:ascii="Verdana" w:hAnsi="Verdana" w:cs="Arial"/>
          <w:spacing w:val="20"/>
          <w:kern w:val="20"/>
          <w:sz w:val="20"/>
          <w:szCs w:val="20"/>
          <w:lang w:val="es-AR"/>
        </w:rPr>
        <w:t>”, quien con su ayuda desinteresada, nos brindó información relevante, próxima, pero muy cercana a la realidad de nuestras necesidades.</w:t>
      </w:r>
    </w:p>
    <w:p w:rsidR="003B6330" w:rsidRPr="009323D7"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9323D7">
        <w:rPr>
          <w:rFonts w:ascii="Verdana" w:hAnsi="Verdana" w:cs="Arial"/>
          <w:spacing w:val="20"/>
          <w:kern w:val="20"/>
          <w:sz w:val="20"/>
          <w:szCs w:val="20"/>
          <w:lang w:val="es-AR"/>
        </w:rPr>
        <w:t>A los profesores del “</w:t>
      </w:r>
      <w:r w:rsidRPr="009323D7">
        <w:rPr>
          <w:rFonts w:ascii="Verdana" w:hAnsi="Verdana" w:cs="Arial"/>
          <w:b/>
          <w:spacing w:val="20"/>
          <w:kern w:val="20"/>
          <w:sz w:val="20"/>
          <w:szCs w:val="20"/>
          <w:lang w:val="es-AR"/>
        </w:rPr>
        <w:t>Instituto Superior de Formación Técnica 12</w:t>
      </w:r>
      <w:r w:rsidRPr="009323D7">
        <w:rPr>
          <w:rFonts w:ascii="Verdana" w:hAnsi="Verdana" w:cs="Arial"/>
          <w:spacing w:val="20"/>
          <w:kern w:val="20"/>
          <w:sz w:val="20"/>
          <w:szCs w:val="20"/>
          <w:lang w:val="es-AR"/>
        </w:rPr>
        <w:t xml:space="preserve">”, los cuáles nos enseñaron, año tras años, las distintas técnicas para elaborara proyectos los cuales aplicamos para el éxito del proyecto. </w:t>
      </w:r>
    </w:p>
    <w:p w:rsidR="003B6330" w:rsidRPr="009323D7"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9323D7">
        <w:rPr>
          <w:rFonts w:ascii="Verdana" w:hAnsi="Verdana" w:cs="Arial"/>
          <w:spacing w:val="20"/>
          <w:kern w:val="20"/>
          <w:sz w:val="20"/>
          <w:szCs w:val="20"/>
          <w:lang w:val="es-AR"/>
        </w:rPr>
        <w:t xml:space="preserve">A nuestras familias por siempre brindarnos su apoyo, tanto sentimental, como económico. </w:t>
      </w:r>
    </w:p>
    <w:p w:rsidR="003B6330" w:rsidRPr="009323D7"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Pr="009323D7"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9323D7">
        <w:rPr>
          <w:rFonts w:ascii="Verdana" w:hAnsi="Verdana" w:cs="Arial"/>
          <w:spacing w:val="20"/>
          <w:kern w:val="20"/>
          <w:sz w:val="20"/>
          <w:szCs w:val="20"/>
          <w:lang w:val="es-AR"/>
        </w:rPr>
        <w:t>Gracias Dios, gracias padres, hermanos, e hijos por ayudarnos a llevar a cabo este trabajo.</w:t>
      </w:r>
    </w:p>
    <w:p w:rsidR="002D54AE" w:rsidRPr="009323D7"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sidRPr="009323D7">
        <w:rPr>
          <w:lang w:val="es-AR"/>
        </w:rPr>
        <w:br w:type="page"/>
      </w:r>
    </w:p>
    <w:p w:rsidR="003B6330" w:rsidRPr="009323D7" w:rsidRDefault="003B6330" w:rsidP="00E11A55">
      <w:pPr>
        <w:pStyle w:val="Ttulo1"/>
        <w:rPr>
          <w:lang w:val="es-AR"/>
        </w:rPr>
      </w:pPr>
      <w:bookmarkStart w:id="26" w:name="_Toc406413195"/>
      <w:r w:rsidRPr="009323D7">
        <w:rPr>
          <w:lang w:val="es-AR"/>
        </w:rPr>
        <w:lastRenderedPageBreak/>
        <w:t>Tema</w:t>
      </w:r>
      <w:bookmarkEnd w:id="23"/>
      <w:bookmarkEnd w:id="24"/>
      <w:bookmarkEnd w:id="25"/>
      <w:bookmarkEnd w:id="26"/>
      <w:r w:rsidRPr="009323D7">
        <w:rPr>
          <w:lang w:val="es-AR"/>
        </w:rPr>
        <w:t xml:space="preserve">        </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Automatización, en la medida que sea posible, de las distintas tareas que se realizan en una “Mercería</w:t>
      </w:r>
      <w:r w:rsidR="00EE490E" w:rsidRPr="009323D7">
        <w:rPr>
          <w:rFonts w:ascii="Verdana" w:hAnsi="Verdana" w:cs="Verdana"/>
          <w:spacing w:val="20"/>
          <w:sz w:val="20"/>
          <w:szCs w:val="20"/>
          <w:lang w:val="es-AR"/>
        </w:rPr>
        <w:t>-Lencería</w:t>
      </w:r>
      <w:r w:rsidRPr="009323D7">
        <w:rPr>
          <w:rFonts w:ascii="Verdana" w:hAnsi="Verdana" w:cs="Verdana"/>
          <w:spacing w:val="20"/>
          <w:sz w:val="20"/>
          <w:szCs w:val="20"/>
          <w:lang w:val="es-AR"/>
        </w:rPr>
        <w:t>”</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Pr="009323D7"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End w:id="27"/>
      <w:bookmarkEnd w:id="28"/>
      <w:bookmarkEnd w:id="29"/>
      <w:bookmarkEnd w:id="30"/>
      <w:bookmarkEnd w:id="31"/>
      <w:bookmarkEnd w:id="32"/>
      <w:bookmarkEnd w:id="33"/>
      <w:bookmarkEnd w:id="34"/>
      <w:bookmarkEnd w:id="35"/>
      <w:r w:rsidRPr="009323D7">
        <w:rPr>
          <w:rFonts w:eastAsia="Verdana"/>
          <w:lang w:val="es-AR"/>
        </w:rPr>
        <w:t xml:space="preserve"> </w:t>
      </w:r>
      <w:bookmarkStart w:id="36" w:name="_Toc395525127"/>
      <w:bookmarkStart w:id="37" w:name="_Toc395525694"/>
      <w:bookmarkStart w:id="38" w:name="_Toc403666996"/>
      <w:bookmarkStart w:id="39" w:name="_Toc406413196"/>
      <w:r w:rsidRPr="009323D7">
        <w:rPr>
          <w:lang w:val="es-AR"/>
        </w:rPr>
        <w:t>Introducción</w:t>
      </w:r>
      <w:bookmarkEnd w:id="36"/>
      <w:bookmarkEnd w:id="37"/>
      <w:bookmarkEnd w:id="38"/>
      <w:bookmarkEnd w:id="39"/>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9323D7"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End w:id="40"/>
      <w:bookmarkEnd w:id="41"/>
      <w:bookmarkEnd w:id="42"/>
      <w:bookmarkEnd w:id="43"/>
      <w:bookmarkEnd w:id="44"/>
      <w:bookmarkEnd w:id="45"/>
      <w:bookmarkEnd w:id="46"/>
      <w:bookmarkEnd w:id="47"/>
      <w:bookmarkEnd w:id="48"/>
      <w:r w:rsidRPr="009323D7">
        <w:rPr>
          <w:rFonts w:eastAsia="Verdana"/>
          <w:lang w:val="es-AR"/>
        </w:rPr>
        <w:t xml:space="preserve"> </w:t>
      </w:r>
      <w:bookmarkStart w:id="49" w:name="_Toc395525128"/>
      <w:bookmarkStart w:id="50" w:name="_Toc395525695"/>
      <w:bookmarkStart w:id="51" w:name="_Toc403666997"/>
      <w:bookmarkStart w:id="52" w:name="_Toc406413197"/>
      <w:r w:rsidRPr="009323D7">
        <w:rPr>
          <w:lang w:val="es-AR"/>
        </w:rPr>
        <w:t>Antecedentes</w:t>
      </w:r>
      <w:bookmarkEnd w:id="49"/>
      <w:bookmarkEnd w:id="50"/>
      <w:bookmarkEnd w:id="51"/>
      <w:bookmarkEnd w:id="52"/>
      <w:r w:rsidR="00E151EB" w:rsidRPr="009323D7">
        <w:rPr>
          <w:lang w:val="es-AR"/>
        </w:rPr>
        <w:br/>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comercio se encuentra ubicado en la calle 12 al 1496 entre 62 y 63 de la ciudad de La Plata.</w:t>
      </w:r>
      <w:r w:rsidR="00E151EB" w:rsidRPr="009323D7">
        <w:rPr>
          <w:rFonts w:ascii="Verdana" w:hAnsi="Verdana" w:cs="Verdana"/>
          <w:spacing w:val="20"/>
          <w:sz w:val="20"/>
          <w:szCs w:val="20"/>
          <w:lang w:val="es-AR"/>
        </w:rPr>
        <w:br/>
      </w:r>
      <w:r w:rsidRPr="009323D7">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sidRPr="009323D7">
        <w:rPr>
          <w:rFonts w:ascii="Verdana" w:hAnsi="Verdana" w:cs="Verdana"/>
          <w:spacing w:val="20"/>
          <w:sz w:val="20"/>
          <w:szCs w:val="20"/>
          <w:lang w:val="es-AR"/>
        </w:rPr>
        <w:br/>
      </w:r>
      <w:r w:rsidRPr="009323D7">
        <w:rPr>
          <w:rFonts w:ascii="Verdana" w:hAnsi="Verdana" w:cs="Verdana"/>
          <w:spacing w:val="20"/>
          <w:sz w:val="20"/>
          <w:szCs w:val="20"/>
          <w:lang w:val="es-AR"/>
        </w:rPr>
        <w:t>La “Calle 12” se extiende desde calle 54 hasta calle 66</w:t>
      </w:r>
      <w:r w:rsidR="00E151EB" w:rsidRPr="009323D7">
        <w:rPr>
          <w:rFonts w:ascii="Verdana" w:hAnsi="Verdana" w:cs="Verdana"/>
          <w:spacing w:val="20"/>
          <w:sz w:val="20"/>
          <w:szCs w:val="20"/>
          <w:lang w:val="es-AR"/>
        </w:rPr>
        <w:br/>
      </w:r>
      <w:r w:rsidRPr="009323D7">
        <w:rPr>
          <w:rFonts w:ascii="Verdana" w:hAnsi="Verdana" w:cs="Verdana"/>
          <w:spacing w:val="20"/>
          <w:sz w:val="20"/>
          <w:szCs w:val="20"/>
          <w:lang w:val="es-AR"/>
        </w:rPr>
        <w:t xml:space="preserve">La “Mercería-Lencería Paula”, que es su nombre comercial, lleva abiertas sus puertas desde hace mas de </w:t>
      </w:r>
      <w:r w:rsidR="00EE490E" w:rsidRPr="009323D7">
        <w:rPr>
          <w:rFonts w:ascii="Verdana" w:hAnsi="Verdana" w:cs="Verdana"/>
          <w:spacing w:val="20"/>
          <w:sz w:val="20"/>
          <w:szCs w:val="20"/>
          <w:lang w:val="es-AR"/>
        </w:rPr>
        <w:t>8</w:t>
      </w:r>
      <w:r w:rsidRPr="009323D7">
        <w:rPr>
          <w:rFonts w:ascii="Verdana" w:hAnsi="Verdana" w:cs="Verdana"/>
          <w:spacing w:val="20"/>
          <w:sz w:val="20"/>
          <w:szCs w:val="20"/>
          <w:lang w:val="es-AR"/>
        </w:rPr>
        <w:t xml:space="preserve"> años, teniendo una clientela que en su mayor </w:t>
      </w:r>
      <w:r w:rsidRPr="009323D7">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9323D7"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End w:id="53"/>
      <w:bookmarkEnd w:id="54"/>
      <w:bookmarkEnd w:id="55"/>
      <w:bookmarkEnd w:id="56"/>
      <w:bookmarkEnd w:id="57"/>
      <w:bookmarkEnd w:id="58"/>
      <w:bookmarkEnd w:id="59"/>
      <w:bookmarkEnd w:id="60"/>
      <w:bookmarkEnd w:id="61"/>
      <w:r w:rsidRPr="009323D7">
        <w:rPr>
          <w:rFonts w:eastAsia="Verdana"/>
          <w:lang w:val="es-AR"/>
        </w:rPr>
        <w:t xml:space="preserve"> </w:t>
      </w:r>
      <w:bookmarkStart w:id="62" w:name="_Toc395525129"/>
      <w:bookmarkStart w:id="63" w:name="_Toc395525696"/>
      <w:bookmarkStart w:id="64" w:name="_Toc403666998"/>
      <w:bookmarkStart w:id="65" w:name="_Toc406413198"/>
      <w:r w:rsidRPr="009323D7">
        <w:rPr>
          <w:lang w:val="es-AR"/>
        </w:rPr>
        <w:t>Visión</w:t>
      </w:r>
      <w:bookmarkEnd w:id="62"/>
      <w:bookmarkEnd w:id="63"/>
      <w:bookmarkEnd w:id="64"/>
      <w:bookmarkEnd w:id="65"/>
      <w:r w:rsidR="00E151EB" w:rsidRPr="009323D7">
        <w:rPr>
          <w:lang w:val="es-AR"/>
        </w:rPr>
        <w:br/>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sidRPr="009323D7">
        <w:rPr>
          <w:rFonts w:ascii="Verdana" w:hAnsi="Verdana" w:cs="Verdana"/>
          <w:spacing w:val="20"/>
          <w:sz w:val="20"/>
          <w:szCs w:val="20"/>
          <w:lang w:val="es-AR"/>
        </w:rPr>
        <w:br/>
      </w:r>
      <w:r w:rsidRPr="009323D7">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9323D7"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End w:id="66"/>
      <w:bookmarkEnd w:id="67"/>
      <w:bookmarkEnd w:id="68"/>
      <w:bookmarkEnd w:id="69"/>
      <w:bookmarkEnd w:id="70"/>
      <w:bookmarkEnd w:id="71"/>
      <w:bookmarkEnd w:id="72"/>
      <w:bookmarkEnd w:id="73"/>
      <w:bookmarkEnd w:id="74"/>
      <w:r w:rsidRPr="009323D7">
        <w:rPr>
          <w:rFonts w:eastAsia="Verdana"/>
          <w:lang w:val="es-AR"/>
        </w:rPr>
        <w:t xml:space="preserve"> </w:t>
      </w:r>
      <w:bookmarkStart w:id="75" w:name="_Toc395525130"/>
      <w:bookmarkStart w:id="76" w:name="_Toc395525697"/>
      <w:bookmarkStart w:id="77" w:name="_Toc403666999"/>
      <w:bookmarkStart w:id="78" w:name="_Toc406413199"/>
      <w:r w:rsidRPr="009323D7">
        <w:rPr>
          <w:lang w:val="es-AR"/>
        </w:rPr>
        <w:t>Estructura Organizacional</w:t>
      </w:r>
      <w:bookmarkEnd w:id="75"/>
      <w:bookmarkEnd w:id="76"/>
      <w:bookmarkEnd w:id="77"/>
      <w:bookmarkEnd w:id="78"/>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Generalmente existen 2 empleados que solo realizan tareas de Venta, Orden y Limpieza del local.</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En temporada alta pueden sumarse 2 personas más como empleados venta</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Los registros contables los realiza un Contador Público contratado para tal fin</w:t>
      </w:r>
    </w:p>
    <w:p w:rsidR="003B6330" w:rsidRPr="009323D7"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6413200"/>
      <w:bookmarkEnd w:id="79"/>
      <w:bookmarkEnd w:id="80"/>
      <w:bookmarkEnd w:id="81"/>
      <w:bookmarkEnd w:id="82"/>
      <w:bookmarkEnd w:id="83"/>
      <w:bookmarkEnd w:id="84"/>
      <w:bookmarkEnd w:id="85"/>
      <w:bookmarkEnd w:id="86"/>
      <w:bookmarkEnd w:id="87"/>
      <w:r w:rsidRPr="009323D7">
        <w:rPr>
          <w:lang w:val="es-AR"/>
        </w:rPr>
        <w:t>Identificación del problema</w:t>
      </w:r>
      <w:bookmarkEnd w:id="88"/>
      <w:bookmarkEnd w:id="89"/>
      <w:bookmarkEnd w:id="90"/>
      <w:bookmarkEnd w:id="91"/>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Otro punto a destacar es que el comercio no posee ningún medio informático</w:t>
      </w:r>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9323D7" w:rsidRDefault="002D54AE" w:rsidP="002D54AE">
      <w:pPr>
        <w:pStyle w:val="Ttulo2"/>
        <w:rPr>
          <w:lang w:val="es-AR"/>
        </w:rPr>
      </w:pPr>
      <w:bookmarkStart w:id="92" w:name="_Toc406413201"/>
      <w:r w:rsidRPr="009323D7">
        <w:rPr>
          <w:lang w:val="es-AR"/>
        </w:rPr>
        <w:t>A</w:t>
      </w:r>
      <w:r w:rsidR="003B6330" w:rsidRPr="009323D7">
        <w:rPr>
          <w:lang w:val="es-AR"/>
        </w:rPr>
        <w:t>nálisis FODA</w:t>
      </w:r>
      <w:bookmarkEnd w:id="92"/>
    </w:p>
    <w:p w:rsidR="003B6330" w:rsidRPr="009323D7" w:rsidRDefault="006C550E" w:rsidP="002D54AE">
      <w:pPr>
        <w:spacing w:before="60" w:line="360" w:lineRule="auto"/>
        <w:ind w:left="720"/>
        <w:rPr>
          <w:rFonts w:ascii="Verdana" w:hAnsi="Verdana" w:cs="Verdana"/>
          <w:i/>
          <w:spacing w:val="20"/>
          <w:sz w:val="20"/>
          <w:szCs w:val="20"/>
          <w:lang w:val="es-AR"/>
        </w:rPr>
      </w:pPr>
      <w:r w:rsidRPr="009323D7">
        <w:rPr>
          <w:rFonts w:ascii="Verdana" w:hAnsi="Verdana" w:cs="Verdana"/>
          <w:i/>
          <w:spacing w:val="20"/>
          <w:sz w:val="20"/>
          <w:szCs w:val="20"/>
          <w:lang w:val="es-AR"/>
        </w:rPr>
        <w:t>FORTALEZAS</w:t>
      </w:r>
    </w:p>
    <w:p w:rsidR="00B67051"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Permite extraer información del stock en cualquier momento</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Ayuda en decisiones de compra de mercadería.</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Permite ver los productos más vendidos.</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Hacer un seguimiento de “Clientes” con sus gustos o preferencias.</w:t>
      </w:r>
    </w:p>
    <w:p w:rsidR="003B6330" w:rsidRPr="009323D7" w:rsidRDefault="003B6330" w:rsidP="002D54AE">
      <w:pPr>
        <w:spacing w:before="60" w:line="360" w:lineRule="auto"/>
        <w:ind w:left="720"/>
        <w:rPr>
          <w:rFonts w:ascii="Verdana" w:hAnsi="Verdana" w:cs="Verdana"/>
          <w:i/>
          <w:spacing w:val="20"/>
          <w:sz w:val="20"/>
          <w:szCs w:val="20"/>
          <w:lang w:val="es-AR"/>
        </w:rPr>
      </w:pPr>
      <w:r w:rsidRPr="009323D7">
        <w:rPr>
          <w:rFonts w:ascii="Verdana" w:hAnsi="Verdana" w:cs="Verdana"/>
          <w:i/>
          <w:spacing w:val="20"/>
          <w:sz w:val="20"/>
          <w:szCs w:val="20"/>
          <w:lang w:val="es-AR"/>
        </w:rPr>
        <w:t>OPORTUNIDADES</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Predisposición por parte de la mayoría de los usuarios (Dueña y empleados) a aprender el manejo del sistema.</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Poder desarrollar un sistema que sea utilizado en otros comercios</w:t>
      </w:r>
    </w:p>
    <w:p w:rsidR="003B6330" w:rsidRPr="009323D7" w:rsidRDefault="006C550E" w:rsidP="002D54AE">
      <w:pPr>
        <w:spacing w:before="60" w:line="360" w:lineRule="auto"/>
        <w:ind w:left="720"/>
        <w:rPr>
          <w:rFonts w:ascii="Verdana" w:hAnsi="Verdana" w:cs="Verdana"/>
          <w:i/>
          <w:spacing w:val="20"/>
          <w:sz w:val="20"/>
          <w:szCs w:val="20"/>
          <w:lang w:val="es-AR"/>
        </w:rPr>
      </w:pPr>
      <w:r w:rsidRPr="009323D7">
        <w:rPr>
          <w:rFonts w:ascii="Verdana" w:hAnsi="Verdana" w:cs="Verdana"/>
          <w:i/>
          <w:spacing w:val="20"/>
          <w:sz w:val="20"/>
          <w:szCs w:val="20"/>
          <w:lang w:val="es-AR"/>
        </w:rPr>
        <w:t>DEBILIDADES</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Toda la información está centralizada en una sola persona</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No existe un control exacto de la mercadería</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Falta de rutinas de control</w:t>
      </w:r>
    </w:p>
    <w:p w:rsidR="003B6330" w:rsidRPr="009323D7" w:rsidRDefault="003B6330" w:rsidP="002D54AE">
      <w:pPr>
        <w:spacing w:before="60" w:line="360" w:lineRule="auto"/>
        <w:ind w:left="720"/>
        <w:rPr>
          <w:rFonts w:ascii="Verdana" w:hAnsi="Verdana" w:cs="Verdana"/>
          <w:i/>
          <w:spacing w:val="20"/>
          <w:sz w:val="20"/>
          <w:szCs w:val="20"/>
          <w:lang w:val="es-AR"/>
        </w:rPr>
      </w:pPr>
      <w:r w:rsidRPr="009323D7">
        <w:rPr>
          <w:rFonts w:ascii="Verdana" w:hAnsi="Verdana" w:cs="Verdana"/>
          <w:i/>
          <w:spacing w:val="20"/>
          <w:sz w:val="20"/>
          <w:szCs w:val="20"/>
          <w:lang w:val="es-AR"/>
        </w:rPr>
        <w:t>AMENAZAS</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 xml:space="preserve">Rotación de personal </w:t>
      </w:r>
    </w:p>
    <w:p w:rsidR="003B6330" w:rsidRPr="009323D7" w:rsidRDefault="003B6330" w:rsidP="002D54AE">
      <w:pPr>
        <w:spacing w:before="60" w:line="360" w:lineRule="auto"/>
        <w:ind w:left="720"/>
        <w:rPr>
          <w:rFonts w:ascii="Verdana" w:hAnsi="Verdana" w:cs="Verdana"/>
          <w:spacing w:val="20"/>
          <w:sz w:val="20"/>
          <w:szCs w:val="20"/>
          <w:lang w:val="es-AR"/>
        </w:rPr>
      </w:pPr>
      <w:r w:rsidRPr="009323D7">
        <w:rPr>
          <w:rFonts w:ascii="Verdana" w:hAnsi="Verdana" w:cs="Verdana"/>
          <w:spacing w:val="20"/>
          <w:sz w:val="20"/>
          <w:szCs w:val="20"/>
          <w:lang w:val="es-AR"/>
        </w:rPr>
        <w:t>•</w:t>
      </w:r>
      <w:r w:rsidRPr="009323D7">
        <w:rPr>
          <w:rFonts w:ascii="Verdana" w:hAnsi="Verdana" w:cs="Verdana"/>
          <w:spacing w:val="20"/>
          <w:sz w:val="20"/>
          <w:szCs w:val="20"/>
          <w:lang w:val="es-AR"/>
        </w:rPr>
        <w:tab/>
        <w:t xml:space="preserve">Falta de tiempo de la dueña para ocuparse del sistema </w:t>
      </w:r>
    </w:p>
    <w:p w:rsidR="003E5E08" w:rsidRPr="009323D7"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9323D7">
        <w:rPr>
          <w:rFonts w:ascii="Verdana" w:hAnsi="Verdana" w:cs="Verdana"/>
          <w:spacing w:val="20"/>
          <w:sz w:val="20"/>
          <w:szCs w:val="20"/>
          <w:lang w:val="es-AR"/>
        </w:rPr>
        <w:t>Carencia de documentación interna para procedimientos</w:t>
      </w:r>
    </w:p>
    <w:p w:rsidR="003B6330" w:rsidRPr="009323D7"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6413202"/>
      <w:bookmarkEnd w:id="93"/>
      <w:bookmarkEnd w:id="94"/>
      <w:bookmarkEnd w:id="95"/>
      <w:bookmarkEnd w:id="96"/>
      <w:bookmarkEnd w:id="97"/>
      <w:bookmarkEnd w:id="98"/>
      <w:bookmarkEnd w:id="99"/>
      <w:bookmarkEnd w:id="100"/>
      <w:bookmarkEnd w:id="101"/>
      <w:r w:rsidRPr="009323D7">
        <w:rPr>
          <w:lang w:val="es-AR"/>
        </w:rPr>
        <w:t>Objetivos</w:t>
      </w:r>
      <w:bookmarkEnd w:id="102"/>
      <w:bookmarkEnd w:id="103"/>
      <w:bookmarkEnd w:id="104"/>
      <w:bookmarkEnd w:id="105"/>
    </w:p>
    <w:p w:rsidR="003B6330" w:rsidRPr="009323D7"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6413203"/>
      <w:bookmarkEnd w:id="106"/>
      <w:bookmarkEnd w:id="107"/>
      <w:bookmarkEnd w:id="108"/>
      <w:bookmarkEnd w:id="109"/>
      <w:bookmarkEnd w:id="110"/>
      <w:bookmarkEnd w:id="111"/>
      <w:bookmarkEnd w:id="112"/>
      <w:bookmarkEnd w:id="113"/>
      <w:bookmarkEnd w:id="114"/>
      <w:r w:rsidRPr="009323D7">
        <w:rPr>
          <w:lang w:val="es-AR"/>
        </w:rPr>
        <w:t>General</w:t>
      </w:r>
      <w:bookmarkEnd w:id="115"/>
      <w:bookmarkEnd w:id="116"/>
      <w:r w:rsidR="002D54AE" w:rsidRPr="009323D7">
        <w:rPr>
          <w:lang w:val="es-AR"/>
        </w:rPr>
        <w:t>es</w:t>
      </w:r>
      <w:bookmarkEnd w:id="117"/>
    </w:p>
    <w:p w:rsidR="003B6330" w:rsidRPr="009323D7" w:rsidRDefault="003B6330"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Implementar un Sistema que permita el control del stock, registrar las ventas realizadas, generar informes y estadísticas</w:t>
      </w:r>
    </w:p>
    <w:p w:rsidR="003B6330" w:rsidRPr="009323D7"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6413204"/>
      <w:bookmarkEnd w:id="118"/>
      <w:bookmarkEnd w:id="119"/>
      <w:bookmarkEnd w:id="120"/>
      <w:bookmarkEnd w:id="121"/>
      <w:bookmarkEnd w:id="122"/>
      <w:bookmarkEnd w:id="123"/>
      <w:bookmarkEnd w:id="124"/>
      <w:bookmarkEnd w:id="125"/>
      <w:bookmarkEnd w:id="126"/>
      <w:r w:rsidRPr="009323D7">
        <w:rPr>
          <w:lang w:val="es-AR"/>
        </w:rPr>
        <w:lastRenderedPageBreak/>
        <w:t>Específicos</w:t>
      </w:r>
      <w:bookmarkEnd w:id="127"/>
      <w:bookmarkEnd w:id="128"/>
      <w:bookmarkEnd w:id="129"/>
    </w:p>
    <w:p w:rsidR="003B6330" w:rsidRPr="009323D7"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Construir un sistema de control de Stock, manejo de ventas diarias</w:t>
      </w:r>
    </w:p>
    <w:p w:rsidR="003B6330" w:rsidRPr="009323D7"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Poder hacer un seguimiento personalizados a “Clientes frecuentes”, basado en sus preferencias</w:t>
      </w:r>
    </w:p>
    <w:p w:rsidR="003B6330" w:rsidRPr="009323D7"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Diseñar una aplicación en un ambiente agradable al usuario que le permita interactuar con el Sistema </w:t>
      </w:r>
    </w:p>
    <w:p w:rsidR="003B6330" w:rsidRPr="009323D7"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Emitir reportes con información detallada que facilite los diversos controles </w:t>
      </w:r>
    </w:p>
    <w:p w:rsidR="003B6330" w:rsidRPr="009323D7"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Implantar el Sistema en la “Mercería-Lencería Paula”</w:t>
      </w:r>
    </w:p>
    <w:p w:rsidR="003B6330" w:rsidRPr="009323D7"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Implementar el software en un ambiente de bajo costo de Hardware</w:t>
      </w:r>
    </w:p>
    <w:p w:rsidR="00F6125E" w:rsidRPr="009323D7" w:rsidRDefault="00F6125E" w:rsidP="00E11A55">
      <w:pPr>
        <w:pStyle w:val="Ttulo1"/>
        <w:rPr>
          <w:rFonts w:eastAsia="Verdana" w:cs="Verdana"/>
          <w:lang w:val="es-AR"/>
        </w:rPr>
      </w:pPr>
      <w:bookmarkStart w:id="130" w:name="_Toc395525135"/>
      <w:bookmarkStart w:id="131" w:name="_Toc395525700"/>
      <w:bookmarkStart w:id="132" w:name="_Toc403667005"/>
      <w:bookmarkStart w:id="133" w:name="_Toc406413205"/>
      <w:r w:rsidRPr="009323D7">
        <w:rPr>
          <w:lang w:val="es-AR"/>
        </w:rPr>
        <w:t>Entrevistas</w:t>
      </w:r>
      <w:bookmarkEnd w:id="130"/>
      <w:bookmarkEnd w:id="131"/>
      <w:bookmarkEnd w:id="132"/>
      <w:bookmarkEnd w:id="133"/>
    </w:p>
    <w:p w:rsidR="00F6125E" w:rsidRPr="009323D7" w:rsidRDefault="00F6125E" w:rsidP="00E11A55">
      <w:pPr>
        <w:pStyle w:val="Ttulo2"/>
        <w:rPr>
          <w:rFonts w:eastAsia="Verdana"/>
          <w:spacing w:val="20"/>
          <w:lang w:val="es-AR"/>
        </w:rPr>
      </w:pPr>
      <w:bookmarkStart w:id="134" w:name="_Toc395525136"/>
      <w:bookmarkStart w:id="135" w:name="_Toc395525701"/>
      <w:bookmarkStart w:id="136" w:name="_Toc403667006"/>
      <w:bookmarkStart w:id="137" w:name="_Toc406413206"/>
      <w:r w:rsidRPr="009323D7">
        <w:rPr>
          <w:rFonts w:eastAsia="Verdana"/>
          <w:lang w:val="es-AR"/>
        </w:rPr>
        <w:t>Etapa de Elicitación</w:t>
      </w:r>
      <w:bookmarkEnd w:id="134"/>
      <w:bookmarkEnd w:id="135"/>
      <w:bookmarkEnd w:id="136"/>
      <w:bookmarkEnd w:id="137"/>
    </w:p>
    <w:p w:rsidR="00F6125E" w:rsidRPr="009323D7" w:rsidRDefault="00F6125E"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9323D7" w:rsidRDefault="00F6125E" w:rsidP="00E11A55">
      <w:pPr>
        <w:pStyle w:val="Ttulo2"/>
        <w:rPr>
          <w:rFonts w:eastAsia="Verdana"/>
          <w:lang w:val="es-AR"/>
        </w:rPr>
      </w:pPr>
      <w:bookmarkStart w:id="138" w:name="_Toc395525137"/>
      <w:bookmarkStart w:id="139" w:name="_Toc395525702"/>
      <w:bookmarkStart w:id="140" w:name="_Toc403667007"/>
      <w:bookmarkStart w:id="141" w:name="_Toc406413207"/>
      <w:r w:rsidRPr="009323D7">
        <w:rPr>
          <w:rFonts w:eastAsia="Verdana"/>
          <w:lang w:val="es-AR"/>
        </w:rPr>
        <w:t>Observación</w:t>
      </w:r>
      <w:bookmarkEnd w:id="138"/>
      <w:bookmarkEnd w:id="139"/>
      <w:bookmarkEnd w:id="140"/>
      <w:bookmarkEnd w:id="141"/>
    </w:p>
    <w:p w:rsidR="00F6125E" w:rsidRPr="009323D7" w:rsidRDefault="00F6125E"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9323D7" w:rsidRDefault="00F6125E"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9323D7">
        <w:rPr>
          <w:rFonts w:ascii="Verdana" w:hAnsi="Verdana" w:cs="Verdana"/>
          <w:spacing w:val="20"/>
          <w:sz w:val="20"/>
          <w:szCs w:val="20"/>
          <w:lang w:val="es-AR"/>
        </w:rPr>
        <w:t>qué</w:t>
      </w:r>
      <w:r w:rsidRPr="009323D7">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9323D7" w:rsidRDefault="00F6125E" w:rsidP="00E11A5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aprovechó la ocasión para tener un contacto “mano a mano” con la realidad de las operaciones que allí se realizan.</w:t>
      </w:r>
    </w:p>
    <w:p w:rsidR="00F6125E" w:rsidRPr="009323D7" w:rsidRDefault="00F6125E"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Finalizado este relevamientos se obtuvo un amplio panorama que nos servirá para poder avanzar en las otras etapas</w:t>
      </w:r>
    </w:p>
    <w:p w:rsidR="003B6330" w:rsidRPr="009323D7" w:rsidRDefault="003B6330" w:rsidP="00AA0EDE">
      <w:pPr>
        <w:pStyle w:val="Ttulo2"/>
        <w:rPr>
          <w:rFonts w:eastAsia="Verdana"/>
          <w:lang w:val="es-AR"/>
        </w:rPr>
      </w:pPr>
      <w:bookmarkStart w:id="142" w:name="_Toc395525138"/>
      <w:bookmarkStart w:id="143" w:name="_Toc395525703"/>
      <w:bookmarkStart w:id="144" w:name="_Toc403667008"/>
      <w:bookmarkStart w:id="145" w:name="_Toc406413208"/>
      <w:r w:rsidRPr="009323D7">
        <w:rPr>
          <w:lang w:val="es-AR"/>
        </w:rPr>
        <w:t>Observaciones e información recolectada</w:t>
      </w:r>
      <w:bookmarkEnd w:id="142"/>
      <w:bookmarkEnd w:id="143"/>
      <w:bookmarkEnd w:id="144"/>
      <w:bookmarkEnd w:id="145"/>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comercio se encuentra ubicado en calle 12 Nº 1496 de la ciudad de La Plata.</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Trabaja todos los días excepto los domingos.</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lastRenderedPageBreak/>
        <w:t>El horario de atención, para todos los días, es de 09:30 a 20:30, sin cerrar al medio día</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Posee un solo dueño, la Sra. Rosa.</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Los turnos son (T.M.) mañana de 09:30 a 15:30 y T.T (tarde) de 14:30 a 20:30.</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Los empleados y la dueña poseen básicos conocimientos en ofimática.</w:t>
      </w:r>
    </w:p>
    <w:p w:rsidR="003B6330" w:rsidRPr="009323D7" w:rsidRDefault="00F6125E"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comercio no posee</w:t>
      </w:r>
      <w:r w:rsidR="003B6330" w:rsidRPr="009323D7">
        <w:rPr>
          <w:rFonts w:ascii="Verdana" w:hAnsi="Verdana" w:cs="Verdana"/>
          <w:spacing w:val="20"/>
          <w:sz w:val="20"/>
          <w:szCs w:val="20"/>
          <w:lang w:val="es-AR"/>
        </w:rPr>
        <w:t xml:space="preserve"> ningún tipo de tarea informatizada.</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Todas las decisiones pasan exclusivamente por la dueña. </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También se toman trabajos para arreglo de ropa, estos se envían a un taller para su reparación.</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tarea de los empleados es básicamente la Venta, ordenar la mercadería, orden y mantenimiento del Local.</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Todas las cuestiones impositivas son manejadas por un Contador externo.</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Este punto es importante porque se puede explotar a futuro.</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comercio posee una página de Facebook donde coloca novedades, eventos, promociones, la actualización es de baja frecuencia.</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Con este panorama estamos en condiciones de pautar una nueva Entrevista para obtener más detalle.</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lastRenderedPageBreak/>
        <w:t>En esta nueva etapa el grupo de analistas tratará de determinar los alcances del sistema, fundamentalmente, que se pretende de éste, se definirán las entregas parciales y sus objetivos</w:t>
      </w:r>
    </w:p>
    <w:p w:rsidR="003B6330" w:rsidRPr="009323D7"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nuevo objetivo será informarnos más acerca de los siguientes procesos</w:t>
      </w:r>
    </w:p>
    <w:p w:rsidR="003B6330" w:rsidRPr="009323D7"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Tipo de proveedores</w:t>
      </w:r>
    </w:p>
    <w:p w:rsidR="003B6330" w:rsidRPr="009323D7"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Circuito de compra a proveedores</w:t>
      </w:r>
    </w:p>
    <w:p w:rsidR="003B6330" w:rsidRPr="009323D7"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Tipo y codificación de la mercadería</w:t>
      </w:r>
    </w:p>
    <w:p w:rsidR="003B6330" w:rsidRPr="009323D7"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Como se registra la llegada y almacenamiento de la mercadería</w:t>
      </w:r>
    </w:p>
    <w:p w:rsidR="003B6330" w:rsidRPr="009323D7"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Como es una venta típica</w:t>
      </w:r>
    </w:p>
    <w:p w:rsidR="00B67051" w:rsidRPr="009323D7"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493D30" w:rsidRPr="009323D7" w:rsidRDefault="00493D30" w:rsidP="00493D30">
      <w:pPr>
        <w:pStyle w:val="Ttulo2"/>
        <w:rPr>
          <w:lang w:val="es-AR"/>
        </w:rPr>
      </w:pPr>
      <w:bookmarkStart w:id="146" w:name="_Toc406413209"/>
      <w:r w:rsidRPr="009323D7">
        <w:rPr>
          <w:lang w:val="es-AR"/>
        </w:rPr>
        <w:t>Entrevistas</w:t>
      </w:r>
      <w:r>
        <w:rPr>
          <w:lang w:val="es-AR"/>
        </w:rPr>
        <w:t xml:space="preserve"> personales</w:t>
      </w:r>
      <w:bookmarkEnd w:id="146"/>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493D30" w:rsidRPr="009323D7" w:rsidRDefault="00493D30" w:rsidP="00493D30">
      <w:pPr>
        <w:pStyle w:val="Ttulo1"/>
        <w:rPr>
          <w:lang w:val="es-AR"/>
        </w:rPr>
      </w:pPr>
      <w:bookmarkStart w:id="147" w:name="_Toc395525141"/>
      <w:bookmarkStart w:id="148" w:name="_Toc395525706"/>
      <w:bookmarkStart w:id="149" w:name="_Toc403667011"/>
      <w:bookmarkStart w:id="150" w:name="_Toc406413210"/>
      <w:r w:rsidRPr="009323D7">
        <w:rPr>
          <w:lang w:val="es-AR"/>
        </w:rPr>
        <w:t>Minuta de Reunión</w:t>
      </w:r>
      <w:bookmarkEnd w:id="147"/>
      <w:bookmarkEnd w:id="148"/>
      <w:bookmarkEnd w:id="149"/>
      <w:bookmarkEnd w:id="150"/>
    </w:p>
    <w:tbl>
      <w:tblPr>
        <w:tblW w:w="0" w:type="auto"/>
        <w:tblInd w:w="108" w:type="dxa"/>
        <w:tblLayout w:type="fixed"/>
        <w:tblLook w:val="0000"/>
      </w:tblPr>
      <w:tblGrid>
        <w:gridCol w:w="2977"/>
        <w:gridCol w:w="3098"/>
        <w:gridCol w:w="3137"/>
      </w:tblGrid>
      <w:tr w:rsidR="00493D30" w:rsidRPr="009323D7" w:rsidTr="00614A0A">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snapToGrid w:val="0"/>
              <w:jc w:val="center"/>
              <w:rPr>
                <w:rFonts w:ascii="Verdana" w:hAnsi="Verdana" w:cs="Verdana"/>
                <w:lang w:val="es-AR"/>
              </w:rPr>
            </w:pPr>
            <w:r w:rsidRPr="009323D7">
              <w:rPr>
                <w:noProof/>
                <w:lang w:val="es-AR" w:eastAsia="es-AR"/>
              </w:rPr>
              <w:drawing>
                <wp:anchor distT="0" distB="0" distL="0" distR="0" simplePos="0" relativeHeight="251707392"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493D30" w:rsidRPr="009323D7" w:rsidRDefault="00493D30" w:rsidP="00614A0A">
            <w:pPr>
              <w:jc w:val="center"/>
              <w:rPr>
                <w:rFonts w:ascii="Verdana" w:hAnsi="Verdana" w:cs="Verdana"/>
                <w:lang w:val="es-AR"/>
              </w:rPr>
            </w:pPr>
            <w:r w:rsidRPr="009323D7">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D30" w:rsidRPr="009323D7" w:rsidRDefault="00493D30" w:rsidP="00614A0A">
            <w:pPr>
              <w:jc w:val="center"/>
              <w:rPr>
                <w:lang w:val="es-AR"/>
              </w:rPr>
            </w:pPr>
            <w:r w:rsidRPr="009323D7">
              <w:rPr>
                <w:rFonts w:ascii="Verdana" w:hAnsi="Verdana" w:cs="Verdana"/>
                <w:lang w:val="es-AR"/>
              </w:rPr>
              <w:t>Minuta Nº1</w:t>
            </w:r>
          </w:p>
        </w:tc>
      </w:tr>
      <w:tr w:rsidR="00493D30" w:rsidRPr="009323D7" w:rsidTr="00614A0A">
        <w:trPr>
          <w:trHeight w:val="459"/>
        </w:trPr>
        <w:tc>
          <w:tcPr>
            <w:tcW w:w="2977" w:type="dxa"/>
            <w:vMerge/>
            <w:tcBorders>
              <w:top w:val="single" w:sz="4" w:space="0" w:color="000000"/>
              <w:left w:val="single" w:sz="4" w:space="0" w:color="000000"/>
              <w:bottom w:val="single" w:sz="4" w:space="0" w:color="000000"/>
            </w:tcBorders>
            <w:shd w:val="clear" w:color="auto" w:fill="auto"/>
          </w:tcPr>
          <w:p w:rsidR="00493D30" w:rsidRPr="009323D7" w:rsidRDefault="00493D30" w:rsidP="00614A0A">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jc w:val="center"/>
              <w:rPr>
                <w:rFonts w:ascii="Verdana" w:hAnsi="Verdana" w:cs="Verdana"/>
                <w:lang w:val="es-AR"/>
              </w:rPr>
            </w:pPr>
            <w:r w:rsidRPr="009323D7">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D30" w:rsidRPr="009323D7" w:rsidRDefault="00493D30" w:rsidP="00614A0A">
            <w:pPr>
              <w:jc w:val="center"/>
              <w:rPr>
                <w:lang w:val="es-AR"/>
              </w:rPr>
            </w:pPr>
            <w:r w:rsidRPr="009323D7">
              <w:rPr>
                <w:rFonts w:ascii="Verdana" w:hAnsi="Verdana" w:cs="Verdana"/>
                <w:lang w:val="es-AR"/>
              </w:rPr>
              <w:t>Página 1 de 7</w:t>
            </w:r>
          </w:p>
        </w:tc>
      </w:tr>
    </w:tbl>
    <w:p w:rsidR="00493D30" w:rsidRPr="009323D7" w:rsidRDefault="00493D30" w:rsidP="00493D30">
      <w:pPr>
        <w:pStyle w:val="Textoindependiente"/>
        <w:ind w:left="709"/>
        <w:rPr>
          <w:rFonts w:ascii="Verdana" w:hAnsi="Verdana" w:cs="Verdana"/>
        </w:rPr>
      </w:pPr>
    </w:p>
    <w:tbl>
      <w:tblPr>
        <w:tblW w:w="0" w:type="auto"/>
        <w:tblInd w:w="108" w:type="dxa"/>
        <w:tblLayout w:type="fixed"/>
        <w:tblLook w:val="0000"/>
      </w:tblPr>
      <w:tblGrid>
        <w:gridCol w:w="2815"/>
        <w:gridCol w:w="6419"/>
      </w:tblGrid>
      <w:tr w:rsidR="00493D30" w:rsidRPr="009323D7" w:rsidTr="00614A0A">
        <w:trPr>
          <w:trHeight w:val="479"/>
        </w:trPr>
        <w:tc>
          <w:tcPr>
            <w:tcW w:w="2815" w:type="dxa"/>
            <w:tcBorders>
              <w:top w:val="single" w:sz="4" w:space="0" w:color="000000"/>
              <w:left w:val="single" w:sz="4" w:space="0" w:color="000000"/>
              <w:bottom w:val="single" w:sz="4" w:space="0" w:color="000000"/>
            </w:tcBorders>
            <w:shd w:val="clear" w:color="auto" w:fill="BFBFBF"/>
          </w:tcPr>
          <w:p w:rsidR="00493D30" w:rsidRPr="009323D7" w:rsidRDefault="00493D30" w:rsidP="00614A0A">
            <w:pPr>
              <w:rPr>
                <w:rFonts w:ascii="Verdana" w:hAnsi="Verdana"/>
                <w:b/>
                <w:color w:val="244061"/>
                <w:lang w:val="es-AR"/>
              </w:rPr>
            </w:pPr>
            <w:r w:rsidRPr="009323D7">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493D30" w:rsidRPr="009323D7" w:rsidRDefault="00493D30" w:rsidP="00614A0A">
            <w:pPr>
              <w:rPr>
                <w:rFonts w:ascii="Verdana" w:hAnsi="Verdana"/>
                <w:b/>
                <w:lang w:val="es-AR"/>
              </w:rPr>
            </w:pPr>
            <w:r w:rsidRPr="009323D7">
              <w:rPr>
                <w:rFonts w:ascii="Verdana" w:hAnsi="Verdana"/>
                <w:b/>
                <w:lang w:val="es-AR"/>
              </w:rPr>
              <w:t>Mercería, Lencería “PAULA”</w:t>
            </w:r>
          </w:p>
        </w:tc>
      </w:tr>
      <w:tr w:rsidR="00493D30" w:rsidRPr="009323D7" w:rsidTr="00614A0A">
        <w:trPr>
          <w:trHeight w:val="571"/>
        </w:trPr>
        <w:tc>
          <w:tcPr>
            <w:tcW w:w="2815" w:type="dxa"/>
            <w:tcBorders>
              <w:top w:val="single" w:sz="4" w:space="0" w:color="000000"/>
              <w:left w:val="single" w:sz="4" w:space="0" w:color="000000"/>
              <w:bottom w:val="single" w:sz="4" w:space="0" w:color="000000"/>
            </w:tcBorders>
            <w:shd w:val="clear" w:color="auto" w:fill="BFBFBF"/>
          </w:tcPr>
          <w:p w:rsidR="00493D30" w:rsidRPr="009323D7" w:rsidRDefault="00493D30" w:rsidP="00614A0A">
            <w:pPr>
              <w:rPr>
                <w:rFonts w:ascii="Verdana" w:hAnsi="Verdana"/>
                <w:b/>
                <w:bCs/>
                <w:color w:val="244061"/>
                <w:lang w:val="es-AR"/>
              </w:rPr>
            </w:pPr>
            <w:r w:rsidRPr="009323D7">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493D30" w:rsidRPr="009323D7" w:rsidRDefault="00493D30" w:rsidP="00614A0A">
            <w:pPr>
              <w:rPr>
                <w:rFonts w:ascii="Verdana" w:hAnsi="Verdana"/>
                <w:lang w:val="es-AR"/>
              </w:rPr>
            </w:pPr>
            <w:r w:rsidRPr="009323D7">
              <w:rPr>
                <w:rFonts w:ascii="Verdana" w:hAnsi="Verdana"/>
                <w:bCs/>
                <w:lang w:val="es-AR"/>
              </w:rPr>
              <w:t>26/05/2014 – 12:00hs.</w:t>
            </w:r>
          </w:p>
        </w:tc>
      </w:tr>
      <w:tr w:rsidR="00493D30" w:rsidRPr="009323D7" w:rsidTr="00614A0A">
        <w:trPr>
          <w:trHeight w:val="976"/>
        </w:trPr>
        <w:tc>
          <w:tcPr>
            <w:tcW w:w="2815" w:type="dxa"/>
            <w:tcBorders>
              <w:top w:val="single" w:sz="4" w:space="0" w:color="000000"/>
              <w:left w:val="single" w:sz="4" w:space="0" w:color="000000"/>
              <w:bottom w:val="single" w:sz="4" w:space="0" w:color="000000"/>
            </w:tcBorders>
            <w:shd w:val="clear" w:color="auto" w:fill="BFBFBF"/>
          </w:tcPr>
          <w:p w:rsidR="00493D30" w:rsidRPr="009323D7" w:rsidRDefault="00493D30" w:rsidP="00614A0A">
            <w:pPr>
              <w:rPr>
                <w:rFonts w:ascii="Verdana" w:hAnsi="Verdana"/>
                <w:b/>
                <w:bCs/>
                <w:color w:val="244061"/>
                <w:lang w:val="es-AR"/>
              </w:rPr>
            </w:pPr>
            <w:r w:rsidRPr="009323D7">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493D30" w:rsidRPr="009323D7" w:rsidRDefault="00493D30" w:rsidP="00614A0A">
            <w:pPr>
              <w:rPr>
                <w:rFonts w:ascii="Verdana" w:hAnsi="Verdana"/>
                <w:lang w:val="es-AR"/>
              </w:rPr>
            </w:pPr>
            <w:r w:rsidRPr="009323D7">
              <w:rPr>
                <w:rFonts w:ascii="Verdana" w:hAnsi="Verdana"/>
                <w:bCs/>
                <w:lang w:val="es-AR"/>
              </w:rPr>
              <w:t>Sra. Rosa, Adrián Bruno, Gonzalo Garrido Reyes, Catalina Guerrero</w:t>
            </w:r>
          </w:p>
        </w:tc>
      </w:tr>
      <w:tr w:rsidR="00493D30" w:rsidRPr="009323D7" w:rsidTr="00614A0A">
        <w:trPr>
          <w:trHeight w:val="1400"/>
        </w:trPr>
        <w:tc>
          <w:tcPr>
            <w:tcW w:w="2815" w:type="dxa"/>
            <w:tcBorders>
              <w:top w:val="single" w:sz="4" w:space="0" w:color="000000"/>
              <w:left w:val="single" w:sz="4" w:space="0" w:color="000000"/>
              <w:bottom w:val="single" w:sz="4" w:space="0" w:color="000000"/>
            </w:tcBorders>
            <w:shd w:val="clear" w:color="auto" w:fill="BFBFBF"/>
          </w:tcPr>
          <w:p w:rsidR="00493D30" w:rsidRPr="009323D7" w:rsidRDefault="00493D30" w:rsidP="00614A0A">
            <w:pPr>
              <w:rPr>
                <w:rFonts w:ascii="Verdana" w:hAnsi="Verdana"/>
                <w:b/>
                <w:bCs/>
                <w:color w:val="244061"/>
                <w:lang w:val="es-AR"/>
              </w:rPr>
            </w:pPr>
            <w:r w:rsidRPr="009323D7">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493D30" w:rsidRPr="009323D7" w:rsidRDefault="00493D30" w:rsidP="00614A0A">
            <w:pPr>
              <w:rPr>
                <w:rFonts w:ascii="Verdana" w:hAnsi="Verdana"/>
                <w:lang w:val="es-AR"/>
              </w:rPr>
            </w:pPr>
            <w:r w:rsidRPr="009323D7">
              <w:rPr>
                <w:rFonts w:ascii="Verdana" w:hAnsi="Verdana"/>
                <w:bCs/>
                <w:lang w:val="es-AR"/>
              </w:rPr>
              <w:t>Determinar Alcances del Sistema - Recaudar listado de Requerimientos Inicial – Definir entregas parciales y Objetivos</w:t>
            </w:r>
          </w:p>
        </w:tc>
      </w:tr>
    </w:tbl>
    <w:p w:rsidR="00493D30" w:rsidRPr="009323D7" w:rsidRDefault="00493D30" w:rsidP="00493D30">
      <w:pPr>
        <w:pStyle w:val="Ttulo1"/>
        <w:rPr>
          <w:rFonts w:cs="Verdana"/>
          <w:spacing w:val="20"/>
          <w:lang w:val="es-AR"/>
        </w:rPr>
      </w:pPr>
      <w:bookmarkStart w:id="151" w:name="_Toc395525142"/>
      <w:bookmarkStart w:id="152" w:name="_Toc395525707"/>
      <w:bookmarkStart w:id="153" w:name="_Toc403667012"/>
      <w:bookmarkStart w:id="154" w:name="_Toc406413211"/>
      <w:r w:rsidRPr="009323D7">
        <w:rPr>
          <w:lang w:val="es-AR"/>
        </w:rPr>
        <w:lastRenderedPageBreak/>
        <w:t>Temas Tratados</w:t>
      </w:r>
      <w:bookmarkEnd w:id="151"/>
      <w:bookmarkEnd w:id="152"/>
      <w:bookmarkEnd w:id="153"/>
      <w:bookmarkEnd w:id="154"/>
    </w:p>
    <w:p w:rsidR="00493D30" w:rsidRPr="009323D7" w:rsidRDefault="00493D30" w:rsidP="00493D30">
      <w:pPr>
        <w:pStyle w:val="Ttulo2"/>
        <w:rPr>
          <w:lang w:val="es-AR"/>
        </w:rPr>
      </w:pPr>
      <w:bookmarkStart w:id="155" w:name="_Toc395525143"/>
      <w:bookmarkStart w:id="156" w:name="_Toc403667013"/>
      <w:bookmarkStart w:id="157" w:name="_Toc406413212"/>
      <w:r w:rsidRPr="009323D7">
        <w:rPr>
          <w:lang w:val="es-AR"/>
        </w:rPr>
        <w:t>Compra a Proveedores – Tipos de Proveedores</w:t>
      </w:r>
      <w:bookmarkEnd w:id="155"/>
      <w:bookmarkEnd w:id="156"/>
      <w:bookmarkEnd w:id="157"/>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Se detectan los distintos tipos de proveedores </w:t>
      </w:r>
    </w:p>
    <w:p w:rsidR="00493D30" w:rsidRPr="009323D7" w:rsidRDefault="00493D30" w:rsidP="00493D30">
      <w:pPr>
        <w:widowControl w:val="0"/>
        <w:numPr>
          <w:ilvl w:val="0"/>
          <w:numId w:val="20"/>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Casa Ari</w:t>
      </w:r>
    </w:p>
    <w:p w:rsidR="00493D30" w:rsidRPr="009323D7" w:rsidRDefault="00493D30" w:rsidP="00493D30">
      <w:pPr>
        <w:widowControl w:val="0"/>
        <w:numPr>
          <w:ilvl w:val="0"/>
          <w:numId w:val="20"/>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Almendra</w:t>
      </w:r>
    </w:p>
    <w:p w:rsidR="00493D30" w:rsidRPr="009323D7" w:rsidRDefault="00493D30" w:rsidP="00493D30">
      <w:pPr>
        <w:widowControl w:val="0"/>
        <w:numPr>
          <w:ilvl w:val="0"/>
          <w:numId w:val="20"/>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Carlos Daule</w:t>
      </w:r>
    </w:p>
    <w:p w:rsidR="00493D30" w:rsidRPr="009323D7" w:rsidRDefault="00493D30" w:rsidP="00493D30">
      <w:pPr>
        <w:widowControl w:val="0"/>
        <w:numPr>
          <w:ilvl w:val="0"/>
          <w:numId w:val="20"/>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Kiero</w:t>
      </w:r>
    </w:p>
    <w:p w:rsidR="00493D30" w:rsidRPr="009323D7" w:rsidRDefault="00493D30" w:rsidP="00493D30">
      <w:pPr>
        <w:widowControl w:val="0"/>
        <w:numPr>
          <w:ilvl w:val="0"/>
          <w:numId w:val="20"/>
        </w:numPr>
        <w:suppressAutoHyphens/>
        <w:spacing w:before="60" w:after="0" w:line="360" w:lineRule="auto"/>
        <w:rPr>
          <w:rFonts w:ascii="Verdana" w:hAnsi="Verdana" w:cs="Verdana"/>
          <w:spacing w:val="20"/>
          <w:sz w:val="20"/>
          <w:szCs w:val="20"/>
          <w:lang w:val="es-AR"/>
        </w:rPr>
      </w:pPr>
      <w:r w:rsidRPr="009323D7">
        <w:rPr>
          <w:rFonts w:ascii="Verdana" w:hAnsi="Verdana" w:cs="Verdana"/>
          <w:spacing w:val="20"/>
          <w:sz w:val="20"/>
          <w:szCs w:val="20"/>
          <w:lang w:val="es-AR"/>
        </w:rPr>
        <w:t>Lody</w:t>
      </w:r>
    </w:p>
    <w:p w:rsidR="00493D30" w:rsidRPr="009323D7" w:rsidRDefault="00493D30" w:rsidP="00493D30">
      <w:pPr>
        <w:spacing w:before="60" w:line="360" w:lineRule="auto"/>
        <w:rPr>
          <w:rFonts w:ascii="Verdana" w:hAnsi="Verdana" w:cs="Verdana"/>
          <w:spacing w:val="20"/>
          <w:sz w:val="20"/>
          <w:szCs w:val="20"/>
          <w:lang w:val="es-AR"/>
        </w:rPr>
      </w:pP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Y la información que será almacenada de cada proveedor será:</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Cuit, Razón Social, Dirección, Teléfono, Horario de Atención y Persona a Contactar.</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revisaron los siguientes interrogantes, los cuales se respondieron por el usuario: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1 Sistemas: ¿Cómo se realiza el registro de la mercadería que ingresa por cada proveedor?</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Dueña: Cuando llegan la mercadería se controla contra el remito de la mercadería. Luego se ubica en las estanterías</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remito es guardado en el libro de remitos</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2 Sistemas: ¿Como es el remito, podremos tener una copia? </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Dueña: si, no hay inconveniente</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Ejemplos de las boletas se pueden ver en el “</w:t>
      </w:r>
      <w:hyperlink r:id="rId13" w:history="1">
        <w:r w:rsidRPr="009323D7">
          <w:rPr>
            <w:lang w:val="es-AR"/>
          </w:rPr>
          <w:t>ANEXO-Remitos</w:t>
        </w:r>
      </w:hyperlink>
      <w:r w:rsidRPr="009323D7">
        <w:rPr>
          <w:rFonts w:ascii="Verdana" w:hAnsi="Verdana" w:cs="Verdana"/>
          <w:spacing w:val="20"/>
          <w:sz w:val="20"/>
          <w:szCs w:val="20"/>
          <w:lang w:val="es-AR"/>
        </w:rPr>
        <w:t>”</w:t>
      </w:r>
    </w:p>
    <w:p w:rsidR="00493D30" w:rsidRPr="009323D7" w:rsidRDefault="00493D30" w:rsidP="00493D30">
      <w:pPr>
        <w:pStyle w:val="Ttulo2"/>
        <w:rPr>
          <w:lang w:val="es-AR"/>
        </w:rPr>
      </w:pPr>
      <w:bookmarkStart w:id="158" w:name="_Toc395525144"/>
      <w:bookmarkStart w:id="159" w:name="_Toc403667014"/>
      <w:bookmarkStart w:id="160" w:name="_Toc406413213"/>
      <w:r w:rsidRPr="009323D7">
        <w:rPr>
          <w:lang w:val="es-AR"/>
        </w:rPr>
        <w:t>Registro y Almacenamiento de Mercadería - Codificación</w:t>
      </w:r>
      <w:bookmarkEnd w:id="158"/>
      <w:bookmarkEnd w:id="159"/>
      <w:bookmarkEnd w:id="160"/>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revisaron los siguientes interrogantes, los cuales se respondieron por el usuario: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1 Sistemas: ¿Cuándo llega la mercadería, como se guarda?</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Dueña: La mercadería es almacenada en el mismo local, no contamos con depósito externo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lastRenderedPageBreak/>
        <w:t>2 Sistemas: ¿Le asigna algún tipo de codificación?, ¿El código cambia en algún momento?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3 Sistemas: ¿Entonces un proveedor puede enviar productos de varios Fabricante?</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Dueña: Si, claro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4 Sistemas: ¿Entonces puede recibir el mismo producto de distintos Fabricantes?</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Dueña: No sucede con frecuencia pero a veces SI pasa, sobre todo cuando un producto no lo tienen, se solicita el mismo a otros proveedores</w:t>
      </w:r>
    </w:p>
    <w:p w:rsidR="00493D30" w:rsidRPr="009323D7" w:rsidRDefault="00493D30" w:rsidP="00493D30">
      <w:pPr>
        <w:pStyle w:val="Ttulo2"/>
        <w:rPr>
          <w:lang w:val="es-AR"/>
        </w:rPr>
      </w:pPr>
      <w:bookmarkStart w:id="161" w:name="_Toc395525145"/>
      <w:bookmarkStart w:id="162" w:name="_Toc403667015"/>
      <w:bookmarkStart w:id="163" w:name="_Toc406413214"/>
      <w:r w:rsidRPr="009323D7">
        <w:rPr>
          <w:lang w:val="es-AR"/>
        </w:rPr>
        <w:t>Circuito de Venta</w:t>
      </w:r>
      <w:bookmarkEnd w:id="161"/>
      <w:bookmarkEnd w:id="162"/>
      <w:bookmarkEnd w:id="163"/>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En la visita anterior observamos una venta y vemos que el vendedor realiza los siguientes pasos en forma manual.</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vendedor observa el código y el valor de la mercadería desde una carpeta</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En algunos casos la prenda posee el valor en una etiqueta</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Al cliente se le ofrecen  2 tipos de precios, un precio de Lista y otro de Contado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Nota: El de contado es un 10% por-ciento menos que el precio de Lista</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Si el cliente lleva varios productos, del mismo tipo o distintos, realiza la sumatoria de precios en forma manual o con ayuda de una calculadora.</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Emite boleta fiscal por el monto total de la venta</w:t>
      </w:r>
    </w:p>
    <w:p w:rsidR="00493D30" w:rsidRPr="009323D7" w:rsidRDefault="00493D30" w:rsidP="00493D30">
      <w:pPr>
        <w:pStyle w:val="Ttulo2"/>
        <w:rPr>
          <w:lang w:val="es-AR"/>
        </w:rPr>
      </w:pPr>
      <w:bookmarkStart w:id="164" w:name="_Toc395525146"/>
      <w:bookmarkStart w:id="165" w:name="_Toc403667016"/>
      <w:bookmarkStart w:id="166" w:name="_Toc406413215"/>
      <w:r w:rsidRPr="009323D7">
        <w:rPr>
          <w:lang w:val="es-AR"/>
        </w:rPr>
        <w:t>Clientes – Tipos - Información</w:t>
      </w:r>
      <w:bookmarkEnd w:id="164"/>
      <w:bookmarkEnd w:id="165"/>
      <w:bookmarkEnd w:id="166"/>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493D30" w:rsidRPr="009323D7" w:rsidRDefault="00493D30" w:rsidP="00493D30">
      <w:pPr>
        <w:pStyle w:val="Ttulo2"/>
        <w:rPr>
          <w:lang w:val="es-AR"/>
        </w:rPr>
      </w:pPr>
      <w:bookmarkStart w:id="167" w:name="_Toc395525147"/>
      <w:bookmarkStart w:id="168" w:name="_Toc403667017"/>
      <w:bookmarkStart w:id="169" w:name="_Toc406413216"/>
      <w:r w:rsidRPr="009323D7">
        <w:rPr>
          <w:lang w:val="es-AR"/>
        </w:rPr>
        <w:t>Informes</w:t>
      </w:r>
      <w:bookmarkEnd w:id="167"/>
      <w:bookmarkEnd w:id="168"/>
      <w:bookmarkEnd w:id="169"/>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lastRenderedPageBreak/>
        <w:t>Deja abierta la posibilidad de incorporar otros informes estadísticos a futuro.</w:t>
      </w:r>
    </w:p>
    <w:p w:rsidR="00493D30" w:rsidRPr="009323D7" w:rsidRDefault="00493D30" w:rsidP="00493D30">
      <w:pPr>
        <w:pStyle w:val="Ttulo2"/>
        <w:rPr>
          <w:lang w:val="es-AR"/>
        </w:rPr>
      </w:pPr>
      <w:bookmarkStart w:id="170" w:name="_Toc395525148"/>
      <w:bookmarkStart w:id="171" w:name="_Toc403667018"/>
      <w:bookmarkStart w:id="172" w:name="_Toc406413217"/>
      <w:r w:rsidRPr="009323D7">
        <w:rPr>
          <w:lang w:val="es-AR"/>
        </w:rPr>
        <w:t>Usuarios del Sistema</w:t>
      </w:r>
      <w:bookmarkEnd w:id="170"/>
      <w:bookmarkEnd w:id="171"/>
      <w:bookmarkEnd w:id="172"/>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Con respecto a los usuarios del sistema se establecen los siguientes niveles.</w:t>
      </w:r>
    </w:p>
    <w:p w:rsidR="00493D30" w:rsidRPr="009323D7" w:rsidRDefault="00493D30" w:rsidP="00493D30">
      <w:pPr>
        <w:pStyle w:val="Prrafodelista"/>
        <w:numPr>
          <w:ilvl w:val="0"/>
          <w:numId w:val="32"/>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Administrador del Sistema (grupo de desarrollo).</w:t>
      </w:r>
    </w:p>
    <w:p w:rsidR="00493D30" w:rsidRPr="009323D7" w:rsidRDefault="00493D30" w:rsidP="00493D30">
      <w:pPr>
        <w:pStyle w:val="Prrafodelista"/>
        <w:numPr>
          <w:ilvl w:val="0"/>
          <w:numId w:val="32"/>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Usuario Administrador (dueña).</w:t>
      </w:r>
    </w:p>
    <w:p w:rsidR="00493D30" w:rsidRPr="009323D7" w:rsidRDefault="00493D30" w:rsidP="00493D30">
      <w:pPr>
        <w:pStyle w:val="Prrafodelista"/>
        <w:numPr>
          <w:ilvl w:val="0"/>
          <w:numId w:val="32"/>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Usuario Vendedor (empleados).</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Los vendedores no podrán crear nuevos usuarios ni cambiar datos de la mercadería</w:t>
      </w:r>
    </w:p>
    <w:p w:rsidR="00493D30" w:rsidRPr="009323D7" w:rsidRDefault="00493D30" w:rsidP="00493D30">
      <w:pPr>
        <w:pStyle w:val="Ttulo1"/>
        <w:rPr>
          <w:lang w:val="es-AR"/>
        </w:rPr>
      </w:pPr>
      <w:bookmarkStart w:id="173" w:name="_Toc395525149"/>
      <w:bookmarkStart w:id="174" w:name="_Toc395525708"/>
      <w:bookmarkStart w:id="175" w:name="_Toc403667019"/>
      <w:bookmarkStart w:id="176" w:name="_Toc406413218"/>
      <w:r w:rsidRPr="009323D7">
        <w:rPr>
          <w:lang w:val="es-AR"/>
        </w:rPr>
        <w:t>Acciones Definidas</w:t>
      </w:r>
      <w:bookmarkEnd w:id="173"/>
      <w:bookmarkEnd w:id="174"/>
      <w:bookmarkEnd w:id="175"/>
      <w:bookmarkEnd w:id="176"/>
    </w:p>
    <w:p w:rsidR="00493D30" w:rsidRPr="009323D7" w:rsidRDefault="00493D30" w:rsidP="00493D30">
      <w:pPr>
        <w:pStyle w:val="Textoindependiente"/>
      </w:pPr>
    </w:p>
    <w:tbl>
      <w:tblPr>
        <w:tblW w:w="0" w:type="auto"/>
        <w:tblInd w:w="412" w:type="dxa"/>
        <w:tblLayout w:type="fixed"/>
        <w:tblLook w:val="0000"/>
      </w:tblPr>
      <w:tblGrid>
        <w:gridCol w:w="2511"/>
        <w:gridCol w:w="4253"/>
        <w:gridCol w:w="2591"/>
      </w:tblGrid>
      <w:tr w:rsidR="00493D30" w:rsidRPr="009323D7" w:rsidTr="00614A0A">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493D30" w:rsidRPr="009323D7" w:rsidRDefault="00493D30" w:rsidP="00614A0A">
            <w:pPr>
              <w:rPr>
                <w:lang w:val="es-AR"/>
              </w:rPr>
            </w:pPr>
            <w:r w:rsidRPr="009323D7">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493D30" w:rsidRPr="009323D7" w:rsidRDefault="00493D30" w:rsidP="00614A0A">
            <w:pPr>
              <w:rPr>
                <w:lang w:val="es-AR"/>
              </w:rPr>
            </w:pPr>
            <w:r w:rsidRPr="009323D7">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93D30" w:rsidRPr="009323D7" w:rsidRDefault="00493D30" w:rsidP="00614A0A">
            <w:pPr>
              <w:rPr>
                <w:lang w:val="es-AR"/>
              </w:rPr>
            </w:pPr>
            <w:r w:rsidRPr="009323D7">
              <w:rPr>
                <w:lang w:val="es-AR"/>
              </w:rPr>
              <w:t>FECHA LÍMITE</w:t>
            </w:r>
          </w:p>
        </w:tc>
      </w:tr>
      <w:tr w:rsidR="00493D30" w:rsidRPr="009323D7" w:rsidTr="00614A0A">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rPr>
                <w:lang w:val="es-AR"/>
              </w:rPr>
            </w:pPr>
            <w:r w:rsidRPr="009323D7">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rPr>
                <w:lang w:val="es-AR"/>
              </w:rPr>
            </w:pPr>
            <w:r w:rsidRPr="009323D7">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D30" w:rsidRPr="009323D7" w:rsidRDefault="00493D30" w:rsidP="00614A0A">
            <w:pPr>
              <w:rPr>
                <w:lang w:val="es-AR"/>
              </w:rPr>
            </w:pPr>
            <w:r w:rsidRPr="009323D7">
              <w:rPr>
                <w:lang w:val="es-AR"/>
              </w:rPr>
              <w:t>02/06/2014</w:t>
            </w:r>
          </w:p>
        </w:tc>
      </w:tr>
      <w:tr w:rsidR="00493D30" w:rsidRPr="009323D7" w:rsidTr="00614A0A">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rPr>
                <w:lang w:val="es-AR"/>
              </w:rPr>
            </w:pPr>
            <w:r w:rsidRPr="009323D7">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rPr>
                <w:lang w:val="es-AR"/>
              </w:rPr>
            </w:pPr>
            <w:r w:rsidRPr="009323D7">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D30" w:rsidRPr="009323D7" w:rsidRDefault="00493D30" w:rsidP="00614A0A">
            <w:pPr>
              <w:rPr>
                <w:lang w:val="es-AR"/>
              </w:rPr>
            </w:pPr>
            <w:r w:rsidRPr="009323D7">
              <w:rPr>
                <w:lang w:val="es-AR"/>
              </w:rPr>
              <w:t>12/06/2014</w:t>
            </w:r>
          </w:p>
        </w:tc>
      </w:tr>
      <w:tr w:rsidR="00493D30" w:rsidRPr="009323D7" w:rsidTr="00614A0A">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rPr>
                <w:lang w:val="es-AR"/>
              </w:rPr>
            </w:pPr>
            <w:r w:rsidRPr="009323D7">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493D30" w:rsidRPr="009323D7" w:rsidRDefault="00493D30" w:rsidP="00614A0A">
            <w:pPr>
              <w:rPr>
                <w:lang w:val="es-AR"/>
              </w:rPr>
            </w:pPr>
            <w:r w:rsidRPr="009323D7">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93D30" w:rsidRPr="009323D7" w:rsidRDefault="00493D30" w:rsidP="00614A0A">
            <w:pPr>
              <w:rPr>
                <w:lang w:val="es-AR"/>
              </w:rPr>
            </w:pPr>
            <w:r w:rsidRPr="009323D7">
              <w:rPr>
                <w:lang w:val="es-AR"/>
              </w:rPr>
              <w:t>16/06/2014</w:t>
            </w:r>
          </w:p>
        </w:tc>
      </w:tr>
    </w:tbl>
    <w:p w:rsidR="00493D30" w:rsidRPr="009323D7" w:rsidRDefault="00493D30" w:rsidP="00493D30">
      <w:pPr>
        <w:pStyle w:val="Ttulo1"/>
        <w:rPr>
          <w:lang w:val="es-AR"/>
        </w:rPr>
      </w:pPr>
      <w:bookmarkStart w:id="177" w:name="_Toc395525150"/>
      <w:bookmarkStart w:id="178" w:name="_Toc395525709"/>
      <w:bookmarkStart w:id="179" w:name="_Toc403667020"/>
      <w:bookmarkStart w:id="180" w:name="_Toc406413219"/>
      <w:r w:rsidRPr="009323D7">
        <w:rPr>
          <w:lang w:val="es-AR"/>
        </w:rPr>
        <w:t>Próxima Reunión</w:t>
      </w:r>
      <w:bookmarkEnd w:id="177"/>
      <w:bookmarkEnd w:id="178"/>
      <w:bookmarkEnd w:id="179"/>
      <w:bookmarkEnd w:id="180"/>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programa una nueva reunión el día 10 de junio de 2014</w:t>
      </w:r>
    </w:p>
    <w:p w:rsidR="00493D30" w:rsidRPr="009323D7" w:rsidRDefault="00493D30" w:rsidP="00493D30">
      <w:pPr>
        <w:pStyle w:val="Ttulo1"/>
        <w:rPr>
          <w:lang w:val="es-AR"/>
        </w:rPr>
      </w:pPr>
      <w:bookmarkStart w:id="181" w:name="_Toc395525151"/>
      <w:bookmarkStart w:id="182" w:name="_Toc395525710"/>
      <w:bookmarkStart w:id="183" w:name="_Toc403667021"/>
      <w:bookmarkStart w:id="184" w:name="_Toc406413220"/>
      <w:r w:rsidRPr="009323D7">
        <w:rPr>
          <w:lang w:val="es-AR"/>
        </w:rPr>
        <w:t>Temas Pendientes</w:t>
      </w:r>
      <w:bookmarkEnd w:id="181"/>
      <w:bookmarkEnd w:id="182"/>
      <w:bookmarkEnd w:id="183"/>
      <w:bookmarkEnd w:id="184"/>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Elaborar un mecanismo para la codificación de productos</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Como la dueña no maneja el mail se le imprime la minuta de reunión y se le entrego en mano</w:t>
      </w:r>
    </w:p>
    <w:p w:rsidR="00493D30" w:rsidRPr="009323D7" w:rsidRDefault="00493D30" w:rsidP="00493D30">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dueña acepta la minuta y la firma.</w:t>
      </w:r>
    </w:p>
    <w:p w:rsidR="009323D7" w:rsidRPr="00493D30" w:rsidRDefault="009323D7" w:rsidP="00AA0EDE">
      <w:pPr>
        <w:spacing w:before="60" w:line="360" w:lineRule="auto"/>
        <w:rPr>
          <w:rFonts w:ascii="Verdana" w:hAnsi="Verdana" w:cs="Verdana"/>
          <w:b/>
          <w:spacing w:val="20"/>
          <w:sz w:val="24"/>
          <w:szCs w:val="24"/>
          <w:lang w:val="es-AR"/>
        </w:rPr>
      </w:pPr>
      <w:r w:rsidRPr="00493D30">
        <w:rPr>
          <w:rFonts w:ascii="Verdana" w:hAnsi="Verdana" w:cs="Verdana"/>
          <w:b/>
          <w:spacing w:val="20"/>
          <w:sz w:val="24"/>
          <w:szCs w:val="24"/>
          <w:lang w:val="es-AR"/>
        </w:rPr>
        <w:t>Conclusión</w:t>
      </w:r>
      <w:r w:rsidR="0082775E">
        <w:rPr>
          <w:rFonts w:ascii="Verdana" w:hAnsi="Verdana" w:cs="Verdana"/>
          <w:b/>
          <w:spacing w:val="20"/>
          <w:sz w:val="24"/>
          <w:szCs w:val="24"/>
          <w:lang w:val="es-AR"/>
        </w:rPr>
        <w:t xml:space="preserve"> de ENTREVISTAS</w:t>
      </w:r>
    </w:p>
    <w:p w:rsidR="009323D7" w:rsidRPr="009323D7" w:rsidRDefault="009323D7" w:rsidP="00AA0ED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Podemos concluir que al conocer en detalle cóm</w:t>
      </w:r>
      <w:r>
        <w:rPr>
          <w:rFonts w:ascii="Verdana" w:hAnsi="Verdana" w:cs="Verdana"/>
          <w:spacing w:val="20"/>
          <w:sz w:val="20"/>
          <w:szCs w:val="20"/>
          <w:lang w:val="es-AR"/>
        </w:rPr>
        <w:t>o y por quienes está conformado</w:t>
      </w:r>
      <w:r w:rsidRPr="009323D7">
        <w:rPr>
          <w:rFonts w:ascii="Verdana" w:hAnsi="Verdana" w:cs="Verdana"/>
          <w:spacing w:val="20"/>
          <w:sz w:val="20"/>
          <w:szCs w:val="20"/>
          <w:lang w:val="es-AR"/>
        </w:rPr>
        <w:t xml:space="preserve"> </w:t>
      </w:r>
      <w:r>
        <w:rPr>
          <w:rFonts w:ascii="Verdana" w:hAnsi="Verdana" w:cs="Verdana"/>
          <w:spacing w:val="20"/>
          <w:sz w:val="20"/>
          <w:szCs w:val="20"/>
          <w:lang w:val="es-AR"/>
        </w:rPr>
        <w:t xml:space="preserve">el Comercio </w:t>
      </w:r>
      <w:r w:rsidRPr="009323D7">
        <w:rPr>
          <w:rFonts w:ascii="Verdana" w:hAnsi="Verdana" w:cs="Verdana"/>
          <w:spacing w:val="20"/>
          <w:sz w:val="20"/>
          <w:szCs w:val="20"/>
          <w:lang w:val="es-AR"/>
        </w:rPr>
        <w:t>y cuáles son sus principales procesos y funcionamientos esenciales, nos va a permitir</w:t>
      </w:r>
      <w:r>
        <w:rPr>
          <w:rFonts w:ascii="Verdana" w:hAnsi="Verdana" w:cs="Verdana"/>
          <w:spacing w:val="20"/>
          <w:sz w:val="20"/>
          <w:szCs w:val="20"/>
          <w:lang w:val="es-AR"/>
        </w:rPr>
        <w:t xml:space="preserve"> </w:t>
      </w:r>
      <w:r w:rsidRPr="009323D7">
        <w:rPr>
          <w:rFonts w:ascii="Verdana" w:hAnsi="Verdana" w:cs="Verdana"/>
          <w:spacing w:val="20"/>
          <w:sz w:val="20"/>
          <w:szCs w:val="20"/>
          <w:lang w:val="es-AR"/>
        </w:rPr>
        <w:t>llevar a cabo el correcto modelado, desarrollo e implementación del sistema deseado</w:t>
      </w:r>
      <w:r>
        <w:rPr>
          <w:rFonts w:ascii="Verdana" w:hAnsi="Verdana" w:cs="Verdana"/>
          <w:spacing w:val="20"/>
          <w:sz w:val="20"/>
          <w:szCs w:val="20"/>
          <w:lang w:val="es-AR"/>
        </w:rPr>
        <w:t xml:space="preserve"> </w:t>
      </w:r>
      <w:r w:rsidRPr="009323D7">
        <w:rPr>
          <w:rFonts w:ascii="Verdana" w:hAnsi="Verdana" w:cs="Verdana"/>
          <w:spacing w:val="20"/>
          <w:sz w:val="20"/>
          <w:szCs w:val="20"/>
          <w:lang w:val="es-AR"/>
        </w:rPr>
        <w:t xml:space="preserve">junto con la infraestructura tecnológica </w:t>
      </w:r>
      <w:r w:rsidRPr="009323D7">
        <w:rPr>
          <w:rFonts w:ascii="Verdana" w:hAnsi="Verdana" w:cs="Verdana"/>
          <w:spacing w:val="20"/>
          <w:sz w:val="20"/>
          <w:szCs w:val="20"/>
          <w:lang w:val="es-AR"/>
        </w:rPr>
        <w:lastRenderedPageBreak/>
        <w:t>requerida para el buen funcionamiento del</w:t>
      </w:r>
      <w:r>
        <w:rPr>
          <w:rFonts w:ascii="Verdana" w:hAnsi="Verdana" w:cs="Verdana"/>
          <w:spacing w:val="20"/>
          <w:sz w:val="20"/>
          <w:szCs w:val="20"/>
          <w:lang w:val="es-AR"/>
        </w:rPr>
        <w:t xml:space="preserve"> </w:t>
      </w:r>
      <w:r w:rsidRPr="009323D7">
        <w:rPr>
          <w:rFonts w:ascii="Verdana" w:hAnsi="Verdana" w:cs="Verdana"/>
          <w:spacing w:val="20"/>
          <w:sz w:val="20"/>
          <w:szCs w:val="20"/>
          <w:lang w:val="es-AR"/>
        </w:rPr>
        <w:t>mismo. A su vez, con la información recabada, podremos llevar a cabo en base al sistema,</w:t>
      </w:r>
      <w:r>
        <w:rPr>
          <w:rFonts w:ascii="Verdana" w:hAnsi="Verdana" w:cs="Verdana"/>
          <w:spacing w:val="20"/>
          <w:sz w:val="20"/>
          <w:szCs w:val="20"/>
          <w:lang w:val="es-AR"/>
        </w:rPr>
        <w:t xml:space="preserve"> </w:t>
      </w:r>
      <w:r w:rsidRPr="009323D7">
        <w:rPr>
          <w:rFonts w:ascii="Verdana" w:hAnsi="Verdana" w:cs="Verdana"/>
          <w:spacing w:val="20"/>
          <w:sz w:val="20"/>
          <w:szCs w:val="20"/>
          <w:lang w:val="es-AR"/>
        </w:rPr>
        <w:t>la mejora de la totalidad de las actividades que se realizan en la entidad, evitando diversas</w:t>
      </w:r>
      <w:r>
        <w:rPr>
          <w:rFonts w:ascii="Verdana" w:hAnsi="Verdana" w:cs="Verdana"/>
          <w:spacing w:val="20"/>
          <w:sz w:val="20"/>
          <w:szCs w:val="20"/>
          <w:lang w:val="es-AR"/>
        </w:rPr>
        <w:t xml:space="preserve"> </w:t>
      </w:r>
      <w:r w:rsidRPr="009323D7">
        <w:rPr>
          <w:rFonts w:ascii="Verdana" w:hAnsi="Verdana" w:cs="Verdana"/>
          <w:spacing w:val="20"/>
          <w:sz w:val="20"/>
          <w:szCs w:val="20"/>
          <w:lang w:val="es-AR"/>
        </w:rPr>
        <w:t xml:space="preserve">problemáticas y permitiendo un mejor ámbito laboral, modernización y crecimiento </w:t>
      </w:r>
      <w:r>
        <w:rPr>
          <w:rFonts w:ascii="Verdana" w:hAnsi="Verdana" w:cs="Verdana"/>
          <w:spacing w:val="20"/>
          <w:sz w:val="20"/>
          <w:szCs w:val="20"/>
          <w:lang w:val="es-AR"/>
        </w:rPr>
        <w:t>del comercio</w:t>
      </w:r>
      <w:r w:rsidRPr="009323D7">
        <w:rPr>
          <w:rFonts w:ascii="Verdana" w:hAnsi="Verdana" w:cs="Verdana"/>
          <w:spacing w:val="20"/>
          <w:sz w:val="20"/>
          <w:szCs w:val="20"/>
          <w:lang w:val="es-AR"/>
        </w:rPr>
        <w:t xml:space="preserve"> con respecto a su demanda, su ambiente y su competencia.</w:t>
      </w:r>
    </w:p>
    <w:p w:rsidR="00B362BE" w:rsidRPr="009323D7" w:rsidRDefault="00B362BE" w:rsidP="00B362BE">
      <w:pPr>
        <w:pStyle w:val="Ttulo1"/>
        <w:rPr>
          <w:lang w:val="es-AR"/>
        </w:rPr>
      </w:pPr>
      <w:bookmarkStart w:id="185" w:name="_Toc406413221"/>
      <w:r w:rsidRPr="009323D7">
        <w:rPr>
          <w:lang w:val="es-AR"/>
        </w:rPr>
        <w:t>Análisis de Documentación</w:t>
      </w:r>
      <w:bookmarkEnd w:id="185"/>
    </w:p>
    <w:p w:rsidR="00B362BE" w:rsidRPr="009323D7" w:rsidRDefault="00B362BE" w:rsidP="00B362BE">
      <w:pPr>
        <w:pStyle w:val="Ttulo2"/>
        <w:rPr>
          <w:lang w:val="es-AR"/>
        </w:rPr>
      </w:pPr>
      <w:bookmarkStart w:id="186" w:name="_Toc406413222"/>
      <w:r w:rsidRPr="009323D7">
        <w:rPr>
          <w:lang w:val="es-AR"/>
        </w:rPr>
        <w:t>Documentación interna</w:t>
      </w:r>
      <w:bookmarkEnd w:id="186"/>
    </w:p>
    <w:p w:rsidR="007D4639" w:rsidRPr="009323D7" w:rsidRDefault="007D4639" w:rsidP="00B362B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La dueña indica que posee una planilla para el control de la venta </w:t>
      </w:r>
      <w:r w:rsidR="00577410" w:rsidRPr="009323D7">
        <w:rPr>
          <w:rFonts w:ascii="Verdana" w:hAnsi="Verdana" w:cs="Verdana"/>
          <w:spacing w:val="20"/>
          <w:sz w:val="20"/>
          <w:szCs w:val="20"/>
          <w:lang w:val="es-AR"/>
        </w:rPr>
        <w:t>diaria, se adjunta un ejemplo de la misma.</w:t>
      </w:r>
    </w:p>
    <w:p w:rsidR="00577410" w:rsidRPr="0082775E" w:rsidRDefault="00577410" w:rsidP="0082775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puede observa los campos</w:t>
      </w:r>
      <w:r w:rsidRPr="009323D7">
        <w:rPr>
          <w:rFonts w:ascii="Verdana" w:hAnsi="Verdana" w:cs="Verdana"/>
          <w:spacing w:val="20"/>
          <w:sz w:val="20"/>
          <w:szCs w:val="20"/>
          <w:lang w:val="es-AR"/>
        </w:rPr>
        <w:br/>
      </w:r>
      <w:r w:rsidRPr="009323D7">
        <w:rPr>
          <w:rFonts w:ascii="Verdana" w:hAnsi="Verdana" w:cs="Verdana"/>
          <w:b/>
          <w:spacing w:val="20"/>
          <w:sz w:val="20"/>
          <w:szCs w:val="20"/>
          <w:lang w:val="es-AR"/>
        </w:rPr>
        <w:t>Día</w:t>
      </w:r>
      <w:r w:rsidRPr="009323D7">
        <w:rPr>
          <w:rFonts w:ascii="Verdana" w:hAnsi="Verdana" w:cs="Verdana"/>
          <w:spacing w:val="20"/>
          <w:sz w:val="20"/>
          <w:szCs w:val="20"/>
          <w:lang w:val="es-AR"/>
        </w:rPr>
        <w:t>: Fecha de la operación</w:t>
      </w:r>
      <w:r w:rsidRPr="009323D7">
        <w:rPr>
          <w:rFonts w:ascii="Verdana" w:hAnsi="Verdana" w:cs="Verdana"/>
          <w:spacing w:val="20"/>
          <w:sz w:val="20"/>
          <w:szCs w:val="20"/>
          <w:lang w:val="es-AR"/>
        </w:rPr>
        <w:br/>
      </w:r>
      <w:r w:rsidRPr="009323D7">
        <w:rPr>
          <w:rFonts w:ascii="Verdana" w:hAnsi="Verdana" w:cs="Verdana"/>
          <w:b/>
          <w:spacing w:val="20"/>
          <w:sz w:val="20"/>
          <w:szCs w:val="20"/>
          <w:lang w:val="es-AR"/>
        </w:rPr>
        <w:t>Efectivo</w:t>
      </w:r>
      <w:r w:rsidRPr="009323D7">
        <w:rPr>
          <w:rFonts w:ascii="Verdana" w:hAnsi="Verdana" w:cs="Verdana"/>
          <w:spacing w:val="20"/>
          <w:sz w:val="20"/>
          <w:szCs w:val="20"/>
          <w:lang w:val="es-AR"/>
        </w:rPr>
        <w:t>: Importe total resultado del efectivo de ganancia del día.</w:t>
      </w:r>
      <w:r w:rsidRPr="009323D7">
        <w:rPr>
          <w:rFonts w:ascii="Verdana" w:hAnsi="Verdana" w:cs="Verdana"/>
          <w:spacing w:val="20"/>
          <w:sz w:val="20"/>
          <w:szCs w:val="20"/>
          <w:lang w:val="es-AR"/>
        </w:rPr>
        <w:br/>
      </w:r>
      <w:r w:rsidRPr="009323D7">
        <w:rPr>
          <w:rFonts w:ascii="Verdana" w:hAnsi="Verdana" w:cs="Verdana"/>
          <w:b/>
          <w:spacing w:val="20"/>
          <w:sz w:val="20"/>
          <w:szCs w:val="20"/>
          <w:lang w:val="es-AR"/>
        </w:rPr>
        <w:t>Tarjeta</w:t>
      </w:r>
      <w:r w:rsidRPr="009323D7">
        <w:rPr>
          <w:rFonts w:ascii="Verdana" w:hAnsi="Verdana" w:cs="Verdana"/>
          <w:spacing w:val="20"/>
          <w:sz w:val="20"/>
          <w:szCs w:val="20"/>
          <w:lang w:val="es-AR"/>
        </w:rPr>
        <w:t>: Importe total percibido por la venta con tarjeta en todo concepto</w:t>
      </w:r>
      <w:r w:rsidRPr="009323D7">
        <w:rPr>
          <w:rFonts w:ascii="Verdana" w:hAnsi="Verdana" w:cs="Verdana"/>
          <w:spacing w:val="20"/>
          <w:sz w:val="20"/>
          <w:szCs w:val="20"/>
          <w:lang w:val="es-AR"/>
        </w:rPr>
        <w:br/>
      </w:r>
      <w:r w:rsidRPr="009323D7">
        <w:rPr>
          <w:rFonts w:ascii="Verdana" w:hAnsi="Verdana" w:cs="Verdana"/>
          <w:b/>
          <w:spacing w:val="20"/>
          <w:sz w:val="20"/>
          <w:szCs w:val="20"/>
          <w:lang w:val="es-AR"/>
        </w:rPr>
        <w:t>Gastos</w:t>
      </w:r>
      <w:r w:rsidRPr="009323D7">
        <w:rPr>
          <w:rFonts w:ascii="Verdana" w:hAnsi="Verdana" w:cs="Verdana"/>
          <w:spacing w:val="20"/>
          <w:sz w:val="20"/>
          <w:szCs w:val="20"/>
          <w:lang w:val="es-AR"/>
        </w:rPr>
        <w:t>: Importe de gastos salidos de la caja, este importe es en negativo</w:t>
      </w:r>
      <w:r w:rsidR="0082775E">
        <w:rPr>
          <w:rFonts w:ascii="Verdana" w:hAnsi="Verdana" w:cs="Verdana"/>
          <w:spacing w:val="20"/>
          <w:sz w:val="20"/>
          <w:szCs w:val="20"/>
          <w:lang w:val="es-AR"/>
        </w:rPr>
        <w:br/>
      </w:r>
      <w:r w:rsidRPr="009323D7">
        <w:rPr>
          <w:rFonts w:ascii="Verdana" w:hAnsi="Verdana" w:cs="Verdana"/>
          <w:spacing w:val="20"/>
          <w:sz w:val="20"/>
          <w:szCs w:val="20"/>
          <w:lang w:val="es-AR"/>
        </w:rPr>
        <w:t>La ganancia del día sería la suma de EFECTIVO+TARJETA descontando GASTOS</w:t>
      </w:r>
      <w:r w:rsidR="0082775E">
        <w:rPr>
          <w:rFonts w:ascii="Verdana" w:hAnsi="Verdana" w:cs="Verdana"/>
          <w:spacing w:val="20"/>
          <w:sz w:val="20"/>
          <w:szCs w:val="20"/>
          <w:lang w:val="es-AR"/>
        </w:rPr>
        <w:br/>
      </w:r>
      <w:r w:rsidRPr="009323D7">
        <w:rPr>
          <w:rFonts w:ascii="Verdana" w:hAnsi="Verdana" w:cs="Verdana"/>
          <w:b/>
          <w:spacing w:val="20"/>
          <w:sz w:val="20"/>
          <w:szCs w:val="20"/>
          <w:lang w:val="es-AR"/>
        </w:rPr>
        <w:t>Ganancia=(Efectivo + Tarjeta) - Gastos</w:t>
      </w:r>
    </w:p>
    <w:p w:rsidR="00577410" w:rsidRPr="009323D7" w:rsidRDefault="00577410" w:rsidP="00B362B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Ejemplo de planilla </w:t>
      </w:r>
    </w:p>
    <w:p w:rsidR="00577410" w:rsidRPr="009323D7" w:rsidRDefault="00577410" w:rsidP="00B362BE">
      <w:pPr>
        <w:spacing w:before="60" w:line="360" w:lineRule="auto"/>
        <w:rPr>
          <w:rFonts w:ascii="Verdana" w:hAnsi="Verdana" w:cs="Verdana"/>
          <w:spacing w:val="20"/>
          <w:sz w:val="20"/>
          <w:szCs w:val="20"/>
          <w:lang w:val="es-AR"/>
        </w:rPr>
      </w:pPr>
      <w:r w:rsidRPr="009323D7">
        <w:rPr>
          <w:rFonts w:ascii="Verdana" w:hAnsi="Verdana" w:cs="Verdana"/>
          <w:noProof/>
          <w:spacing w:val="20"/>
          <w:sz w:val="20"/>
          <w:szCs w:val="20"/>
          <w:lang w:val="es-AR" w:eastAsia="es-AR"/>
        </w:rPr>
        <w:drawing>
          <wp:inline distT="0" distB="0" distL="0" distR="0">
            <wp:extent cx="6072991" cy="3644462"/>
            <wp:effectExtent l="19050" t="0" r="395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086245" cy="3652416"/>
                    </a:xfrm>
                    <a:prstGeom prst="rect">
                      <a:avLst/>
                    </a:prstGeom>
                    <a:noFill/>
                    <a:ln w="9525">
                      <a:noFill/>
                      <a:miter lim="800000"/>
                      <a:headEnd/>
                      <a:tailEnd/>
                    </a:ln>
                  </pic:spPr>
                </pic:pic>
              </a:graphicData>
            </a:graphic>
          </wp:inline>
        </w:drawing>
      </w:r>
    </w:p>
    <w:p w:rsidR="00577410" w:rsidRPr="009323D7" w:rsidRDefault="00B362BE" w:rsidP="00B362B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lastRenderedPageBreak/>
        <w:t xml:space="preserve">La dueña indica que el comercio no posee documentación interna que describa las responsabilidades internas, </w:t>
      </w:r>
    </w:p>
    <w:p w:rsidR="00B362BE" w:rsidRPr="009323D7" w:rsidRDefault="00577410" w:rsidP="00B362B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Tampoco posee </w:t>
      </w:r>
      <w:r w:rsidR="00B362BE" w:rsidRPr="009323D7">
        <w:rPr>
          <w:rFonts w:ascii="Verdana" w:hAnsi="Verdana" w:cs="Verdana"/>
          <w:spacing w:val="20"/>
          <w:sz w:val="20"/>
          <w:szCs w:val="20"/>
          <w:lang w:val="es-AR"/>
        </w:rPr>
        <w:t xml:space="preserve">formato </w:t>
      </w:r>
      <w:r w:rsidRPr="009323D7">
        <w:rPr>
          <w:rFonts w:ascii="Verdana" w:hAnsi="Verdana" w:cs="Verdana"/>
          <w:spacing w:val="20"/>
          <w:sz w:val="20"/>
          <w:szCs w:val="20"/>
          <w:lang w:val="es-AR"/>
        </w:rPr>
        <w:t xml:space="preserve">estándar </w:t>
      </w:r>
      <w:r w:rsidR="00B362BE" w:rsidRPr="009323D7">
        <w:rPr>
          <w:rFonts w:ascii="Verdana" w:hAnsi="Verdana" w:cs="Verdana"/>
          <w:spacing w:val="20"/>
          <w:sz w:val="20"/>
          <w:szCs w:val="20"/>
          <w:lang w:val="es-AR"/>
        </w:rPr>
        <w:t>para hacer pedidos a los proveedores</w:t>
      </w:r>
    </w:p>
    <w:p w:rsidR="00B362BE" w:rsidRPr="009323D7" w:rsidRDefault="00B362BE" w:rsidP="00B362B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Será necesario hacer hincapié en este tema ya que es una de las principales ventajas al implementar un sistema de información</w:t>
      </w:r>
    </w:p>
    <w:p w:rsidR="00B362BE" w:rsidRPr="009323D7" w:rsidRDefault="00B362BE" w:rsidP="00B362BE">
      <w:pPr>
        <w:pStyle w:val="Ttulo2"/>
        <w:rPr>
          <w:lang w:val="es-AR"/>
        </w:rPr>
      </w:pPr>
      <w:bookmarkStart w:id="187" w:name="_Toc406413223"/>
      <w:r w:rsidRPr="009323D7">
        <w:rPr>
          <w:lang w:val="es-AR"/>
        </w:rPr>
        <w:t>Documentación externa</w:t>
      </w:r>
      <w:bookmarkEnd w:id="187"/>
    </w:p>
    <w:p w:rsidR="00B362BE" w:rsidRDefault="00B362BE" w:rsidP="00B362BE">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sidRPr="009323D7">
        <w:rPr>
          <w:rFonts w:ascii="Verdana" w:hAnsi="Verdana" w:cs="Verdana"/>
          <w:spacing w:val="20"/>
          <w:sz w:val="20"/>
          <w:szCs w:val="20"/>
          <w:lang w:val="es-AR"/>
        </w:rPr>
        <w:br/>
        <w:t>De lo recabado surge que cumple con las siguientes leyes</w:t>
      </w:r>
    </w:p>
    <w:p w:rsidR="00493D30" w:rsidRPr="00493D30" w:rsidRDefault="00493D30" w:rsidP="00B362BE">
      <w:pPr>
        <w:spacing w:before="60" w:line="360" w:lineRule="auto"/>
        <w:rPr>
          <w:rFonts w:ascii="Verdana" w:hAnsi="Verdana" w:cs="Verdana"/>
          <w:spacing w:val="20"/>
          <w:sz w:val="20"/>
          <w:szCs w:val="20"/>
          <w:lang w:val="es-AR"/>
        </w:rPr>
      </w:pPr>
    </w:p>
    <w:p w:rsidR="00B362BE" w:rsidRPr="009323D7"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Ley 2.637 </w:t>
      </w:r>
      <w:r w:rsidR="009323D7" w:rsidRPr="009323D7">
        <w:rPr>
          <w:rFonts w:ascii="Verdana" w:hAnsi="Verdana" w:cs="Verdana"/>
          <w:spacing w:val="20"/>
          <w:sz w:val="20"/>
          <w:szCs w:val="20"/>
          <w:lang w:val="es-AR"/>
        </w:rPr>
        <w:t>Código</w:t>
      </w:r>
      <w:r w:rsidRPr="009323D7">
        <w:rPr>
          <w:rFonts w:ascii="Verdana" w:hAnsi="Verdana" w:cs="Verdana"/>
          <w:spacing w:val="20"/>
          <w:sz w:val="20"/>
          <w:szCs w:val="20"/>
          <w:lang w:val="es-AR"/>
        </w:rPr>
        <w:t xml:space="preserve"> de Comercio Argentino, mas detalles ver “</w:t>
      </w:r>
      <w:hyperlink r:id="rId15" w:history="1">
        <w:r w:rsidRPr="009323D7">
          <w:rPr>
            <w:rStyle w:val="Hipervnculo"/>
            <w:rFonts w:ascii="Verdana" w:hAnsi="Verdana" w:cs="Verdana"/>
            <w:spacing w:val="20"/>
            <w:sz w:val="20"/>
            <w:szCs w:val="20"/>
            <w:lang w:val="es-AR"/>
          </w:rPr>
          <w:t>anexo-Ley2637-Codigo-de-Comercio-Argentino</w:t>
        </w:r>
      </w:hyperlink>
      <w:r w:rsidRPr="009323D7">
        <w:rPr>
          <w:rFonts w:ascii="Verdana" w:hAnsi="Verdana" w:cs="Verdana"/>
          <w:spacing w:val="20"/>
          <w:sz w:val="20"/>
          <w:szCs w:val="20"/>
          <w:lang w:val="es-AR"/>
        </w:rPr>
        <w:t>”</w:t>
      </w:r>
    </w:p>
    <w:p w:rsidR="00B362BE" w:rsidRPr="009323D7"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Leyes de comercio, mas detalles ver “</w:t>
      </w:r>
      <w:hyperlink r:id="rId16" w:history="1">
        <w:r w:rsidRPr="009323D7">
          <w:rPr>
            <w:rStyle w:val="Hipervnculo"/>
            <w:rFonts w:ascii="Verdana" w:hAnsi="Verdana" w:cs="Verdana"/>
            <w:spacing w:val="20"/>
            <w:sz w:val="20"/>
            <w:szCs w:val="20"/>
            <w:lang w:val="es-AR"/>
          </w:rPr>
          <w:t>anexo-Leyes de comercio</w:t>
        </w:r>
      </w:hyperlink>
      <w:r w:rsidRPr="009323D7">
        <w:rPr>
          <w:rFonts w:ascii="Verdana" w:hAnsi="Verdana" w:cs="Verdana"/>
          <w:spacing w:val="20"/>
          <w:sz w:val="20"/>
          <w:szCs w:val="20"/>
          <w:lang w:val="es-AR"/>
        </w:rPr>
        <w:t>”</w:t>
      </w:r>
    </w:p>
    <w:p w:rsidR="00B362BE" w:rsidRPr="009323D7" w:rsidRDefault="00B54F80" w:rsidP="00B362BE">
      <w:pPr>
        <w:pStyle w:val="Prrafodelista"/>
        <w:numPr>
          <w:ilvl w:val="0"/>
          <w:numId w:val="24"/>
        </w:numPr>
        <w:spacing w:before="60" w:line="360" w:lineRule="auto"/>
        <w:rPr>
          <w:rFonts w:ascii="Verdana" w:hAnsi="Verdana" w:cs="Verdana"/>
          <w:spacing w:val="20"/>
          <w:sz w:val="20"/>
          <w:szCs w:val="20"/>
          <w:lang w:val="es-AR"/>
        </w:rPr>
      </w:pPr>
      <w:hyperlink r:id="rId17" w:history="1">
        <w:r w:rsidR="00B362BE" w:rsidRPr="009323D7">
          <w:rPr>
            <w:rStyle w:val="Hipervnculo"/>
            <w:rFonts w:ascii="Verdana" w:hAnsi="Verdana" w:cs="Verdana"/>
            <w:spacing w:val="20"/>
            <w:sz w:val="20"/>
            <w:szCs w:val="20"/>
            <w:lang w:val="es-AR"/>
          </w:rPr>
          <w:t>Ordenanza 7800, Municipalidad La Plata</w:t>
        </w:r>
      </w:hyperlink>
    </w:p>
    <w:p w:rsidR="00493D30" w:rsidRPr="00493D30" w:rsidRDefault="0082775E" w:rsidP="00493D30">
      <w:pPr>
        <w:spacing w:before="60" w:line="360" w:lineRule="auto"/>
        <w:rPr>
          <w:rFonts w:ascii="Verdana" w:hAnsi="Verdana" w:cs="Verdana"/>
          <w:b/>
          <w:spacing w:val="20"/>
          <w:sz w:val="20"/>
          <w:szCs w:val="20"/>
          <w:lang w:val="es-AR"/>
        </w:rPr>
      </w:pPr>
      <w:bookmarkStart w:id="188" w:name="_Toc395525139"/>
      <w:bookmarkStart w:id="189" w:name="_Toc395525704"/>
      <w:bookmarkStart w:id="190" w:name="_Toc403667009"/>
      <w:r w:rsidRPr="00493D30">
        <w:rPr>
          <w:rFonts w:ascii="Verdana" w:hAnsi="Verdana" w:cs="Verdana"/>
          <w:b/>
          <w:spacing w:val="20"/>
          <w:sz w:val="20"/>
          <w:szCs w:val="20"/>
          <w:lang w:val="es-AR"/>
        </w:rPr>
        <w:t>Conclusión</w:t>
      </w:r>
      <w:r>
        <w:rPr>
          <w:rFonts w:ascii="Verdana" w:hAnsi="Verdana" w:cs="Verdana"/>
          <w:b/>
          <w:spacing w:val="20"/>
          <w:sz w:val="20"/>
          <w:szCs w:val="20"/>
          <w:lang w:val="es-AR"/>
        </w:rPr>
        <w:t xml:space="preserve"> DOCUMENTACION </w:t>
      </w:r>
    </w:p>
    <w:p w:rsidR="00493D30" w:rsidRDefault="00493D30" w:rsidP="00493D30">
      <w:pPr>
        <w:spacing w:before="60" w:line="360" w:lineRule="auto"/>
        <w:rPr>
          <w:rFonts w:ascii="Verdana" w:hAnsi="Verdana" w:cs="Verdana"/>
          <w:spacing w:val="20"/>
          <w:sz w:val="20"/>
          <w:szCs w:val="20"/>
          <w:lang w:val="es-AR"/>
        </w:rPr>
      </w:pPr>
      <w:r w:rsidRPr="00493D30">
        <w:rPr>
          <w:rFonts w:ascii="Verdana" w:hAnsi="Verdana" w:cs="Verdana"/>
          <w:spacing w:val="20"/>
          <w:sz w:val="20"/>
          <w:szCs w:val="20"/>
          <w:lang w:val="es-AR"/>
        </w:rPr>
        <w:t>Concluimos que la utilización e implementación de</w:t>
      </w:r>
      <w:r>
        <w:rPr>
          <w:rFonts w:ascii="Verdana" w:hAnsi="Verdana" w:cs="Verdana"/>
          <w:spacing w:val="20"/>
          <w:sz w:val="20"/>
          <w:szCs w:val="20"/>
          <w:lang w:val="es-AR"/>
        </w:rPr>
        <w:t xml:space="preserve"> una planilla para guardar las ventas y gastos diarios </w:t>
      </w:r>
      <w:r w:rsidRPr="00493D30">
        <w:rPr>
          <w:rFonts w:ascii="Verdana" w:hAnsi="Verdana" w:cs="Verdana"/>
          <w:spacing w:val="20"/>
          <w:sz w:val="20"/>
          <w:szCs w:val="20"/>
          <w:lang w:val="es-AR"/>
        </w:rPr>
        <w:t xml:space="preserve">no permite una correcta, rápida y cómoda forma de llevar a cabo estas tareas, generando problemáticas como falta de protección de los datos. </w:t>
      </w:r>
    </w:p>
    <w:p w:rsidR="00493D30" w:rsidRPr="00493D30" w:rsidRDefault="00493D30" w:rsidP="00493D30">
      <w:pPr>
        <w:spacing w:before="60" w:line="360" w:lineRule="auto"/>
        <w:rPr>
          <w:rFonts w:ascii="Verdana" w:hAnsi="Verdana" w:cs="Verdana"/>
          <w:spacing w:val="20"/>
          <w:sz w:val="20"/>
          <w:szCs w:val="20"/>
          <w:lang w:val="es-AR"/>
        </w:rPr>
      </w:pPr>
      <w:r w:rsidRPr="00493D30">
        <w:rPr>
          <w:rFonts w:ascii="Verdana" w:hAnsi="Verdana" w:cs="Verdana"/>
          <w:spacing w:val="20"/>
          <w:sz w:val="20"/>
          <w:szCs w:val="20"/>
          <w:lang w:val="es-AR"/>
        </w:rPr>
        <w:t>Por lo tanto, el sistema que se llevara a cabo, va a permitir mejorar en varios aspectos estas actividades y obtener mejoras de las mismas para que el trabajo junto con la organización sean beneficiadas.</w:t>
      </w:r>
    </w:p>
    <w:p w:rsidR="00493D30" w:rsidRDefault="00493D30" w:rsidP="00B67051">
      <w:pPr>
        <w:pStyle w:val="Ttulo2"/>
        <w:rPr>
          <w:lang w:val="es-AR"/>
        </w:rPr>
      </w:pPr>
    </w:p>
    <w:bookmarkEnd w:id="188"/>
    <w:bookmarkEnd w:id="189"/>
    <w:bookmarkEnd w:id="190"/>
    <w:p w:rsidR="00F77343" w:rsidRPr="009323D7" w:rsidRDefault="00F77343">
      <w:pPr>
        <w:spacing w:after="0" w:line="240" w:lineRule="auto"/>
        <w:rPr>
          <w:rFonts w:ascii="Verdana" w:hAnsi="Verdana" w:cs="Verdana"/>
          <w:spacing w:val="20"/>
          <w:sz w:val="20"/>
          <w:szCs w:val="20"/>
          <w:lang w:val="es-AR"/>
        </w:rPr>
      </w:pPr>
      <w:r w:rsidRPr="009323D7">
        <w:rPr>
          <w:rFonts w:ascii="Verdana" w:hAnsi="Verdana" w:cs="Verdana"/>
          <w:spacing w:val="20"/>
          <w:sz w:val="20"/>
          <w:szCs w:val="20"/>
          <w:lang w:val="es-AR"/>
        </w:rPr>
        <w:br w:type="page"/>
      </w:r>
    </w:p>
    <w:p w:rsidR="003B6330" w:rsidRPr="009323D7" w:rsidRDefault="003B6330" w:rsidP="00F77343">
      <w:pPr>
        <w:pStyle w:val="Ttulo1"/>
        <w:rPr>
          <w:lang w:val="es-AR"/>
        </w:rPr>
      </w:pPr>
      <w:bookmarkStart w:id="191" w:name="_Toc395525152"/>
      <w:bookmarkStart w:id="192" w:name="_Toc395525711"/>
      <w:bookmarkStart w:id="193" w:name="_Toc403667022"/>
      <w:bookmarkStart w:id="194" w:name="_Toc406413224"/>
      <w:r w:rsidRPr="009323D7">
        <w:rPr>
          <w:lang w:val="es-AR"/>
        </w:rPr>
        <w:lastRenderedPageBreak/>
        <w:t>Requerimientos Funcionales y No Funcionales</w:t>
      </w:r>
      <w:bookmarkEnd w:id="191"/>
      <w:bookmarkEnd w:id="192"/>
      <w:bookmarkEnd w:id="193"/>
      <w:bookmarkEnd w:id="194"/>
    </w:p>
    <w:p w:rsidR="003B6330" w:rsidRPr="009323D7" w:rsidRDefault="003B6330" w:rsidP="00F77343">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Para esta etapa el equipo de Analistas a determinado los siguientes puntos</w:t>
      </w:r>
    </w:p>
    <w:p w:rsidR="003B6330" w:rsidRPr="009323D7" w:rsidRDefault="003B6330" w:rsidP="00F77343">
      <w:pPr>
        <w:pStyle w:val="Ttulo2"/>
        <w:rPr>
          <w:szCs w:val="24"/>
          <w:lang w:val="es-AR"/>
        </w:rPr>
      </w:pPr>
      <w:bookmarkStart w:id="195" w:name="_Toc395525153"/>
      <w:bookmarkStart w:id="196" w:name="_Toc403667023"/>
      <w:bookmarkStart w:id="197" w:name="_Toc406413225"/>
      <w:r w:rsidRPr="009323D7">
        <w:rPr>
          <w:szCs w:val="24"/>
          <w:lang w:val="es-AR"/>
        </w:rPr>
        <w:t>Funcionales</w:t>
      </w:r>
      <w:bookmarkEnd w:id="195"/>
      <w:bookmarkEnd w:id="196"/>
      <w:bookmarkEnd w:id="197"/>
    </w:p>
    <w:p w:rsidR="003B6330" w:rsidRPr="009323D7"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debe contar con un ABM de Proveedores</w:t>
      </w:r>
    </w:p>
    <w:p w:rsidR="003B6330" w:rsidRPr="009323D7"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debe contar con un ABM de Productos</w:t>
      </w:r>
    </w:p>
    <w:p w:rsidR="003B6330" w:rsidRPr="009323D7"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debe contar con un ABM de Usuarios y roles</w:t>
      </w:r>
    </w:p>
    <w:p w:rsidR="003B6330" w:rsidRPr="009323D7"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debe registrar la venta de los productos</w:t>
      </w:r>
    </w:p>
    <w:p w:rsidR="00F77343" w:rsidRPr="009323D7"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El vendedor debe poder ver 2 precios, uno del tipo LISTA y el otro de CONTADO</w:t>
      </w:r>
    </w:p>
    <w:p w:rsidR="00F77343" w:rsidRPr="009323D7"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 Listado de Venta de productos vendidos por día, detallado y resumido</w:t>
      </w:r>
    </w:p>
    <w:p w:rsidR="003B6330" w:rsidRPr="009323D7"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Listado de Venta de productos vendidos por mes, detallado y resumido</w:t>
      </w:r>
    </w:p>
    <w:p w:rsidR="003B6330" w:rsidRPr="009323D7" w:rsidRDefault="003B6330" w:rsidP="00F77343">
      <w:pPr>
        <w:pStyle w:val="Ttulo2"/>
        <w:rPr>
          <w:szCs w:val="24"/>
          <w:lang w:val="es-AR"/>
        </w:rPr>
      </w:pPr>
      <w:bookmarkStart w:id="198" w:name="_Toc395525154"/>
      <w:bookmarkStart w:id="199" w:name="_Toc403667024"/>
      <w:bookmarkStart w:id="200" w:name="_Toc406413226"/>
      <w:r w:rsidRPr="009323D7">
        <w:rPr>
          <w:szCs w:val="24"/>
          <w:lang w:val="es-AR"/>
        </w:rPr>
        <w:t>No funcionales</w:t>
      </w:r>
      <w:bookmarkEnd w:id="198"/>
      <w:bookmarkEnd w:id="199"/>
      <w:bookmarkEnd w:id="200"/>
    </w:p>
    <w:p w:rsidR="003B6330" w:rsidRPr="009323D7"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Se debe registrar a los Clientes frecuentes</w:t>
      </w:r>
    </w:p>
    <w:p w:rsidR="003B6330" w:rsidRPr="009323D7"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La interface a desarrollar debe ser clara y sencilla</w:t>
      </w:r>
    </w:p>
    <w:p w:rsidR="003B6330" w:rsidRPr="009323D7"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Generar listado de estadísticas de Ventas discriminadas por productos o por vendedor</w:t>
      </w:r>
    </w:p>
    <w:p w:rsidR="00F77343" w:rsidRPr="009323D7" w:rsidRDefault="00F77343">
      <w:pPr>
        <w:spacing w:after="0" w:line="240" w:lineRule="auto"/>
        <w:rPr>
          <w:rFonts w:eastAsia="Times New Roman"/>
          <w:b/>
          <w:bCs/>
          <w:color w:val="E40059"/>
          <w:sz w:val="28"/>
          <w:szCs w:val="28"/>
          <w:lang w:val="es-AR"/>
        </w:rPr>
      </w:pPr>
      <w:bookmarkStart w:id="201" w:name="__RefHeading__176_238574934"/>
      <w:bookmarkStart w:id="202" w:name="__RefHeading__123_1307357959"/>
      <w:bookmarkStart w:id="203" w:name="__RefHeading__287_705687861"/>
      <w:bookmarkStart w:id="204" w:name="__RefHeading__38_400017180"/>
      <w:bookmarkStart w:id="205" w:name="__RefHeading__248_321984379"/>
      <w:bookmarkStart w:id="206" w:name="__RefHeading__53_1701910184"/>
      <w:bookmarkStart w:id="207" w:name="__RefHeading__98_864570552"/>
      <w:bookmarkStart w:id="208" w:name="__RefHeading__148_828509656"/>
      <w:bookmarkStart w:id="209" w:name="__RefHeading__212_2121180832"/>
      <w:bookmarkEnd w:id="201"/>
      <w:bookmarkEnd w:id="202"/>
      <w:bookmarkEnd w:id="203"/>
      <w:bookmarkEnd w:id="204"/>
      <w:bookmarkEnd w:id="205"/>
      <w:bookmarkEnd w:id="206"/>
      <w:bookmarkEnd w:id="207"/>
      <w:bookmarkEnd w:id="208"/>
      <w:bookmarkEnd w:id="209"/>
      <w:r w:rsidRPr="009323D7">
        <w:rPr>
          <w:lang w:val="es-AR"/>
        </w:rPr>
        <w:br w:type="page"/>
      </w:r>
    </w:p>
    <w:p w:rsidR="008D6529" w:rsidRPr="009323D7" w:rsidRDefault="008D6529" w:rsidP="00F77343">
      <w:pPr>
        <w:pStyle w:val="Ttulo1"/>
        <w:rPr>
          <w:lang w:val="es-AR"/>
        </w:rPr>
      </w:pPr>
      <w:bookmarkStart w:id="210" w:name="_Toc406413227"/>
      <w:r w:rsidRPr="009323D7">
        <w:rPr>
          <w:lang w:val="es-AR"/>
        </w:rPr>
        <w:lastRenderedPageBreak/>
        <w:t>Organigrama</w:t>
      </w:r>
      <w:bookmarkEnd w:id="210"/>
    </w:p>
    <w:p w:rsidR="008D6529" w:rsidRPr="009323D7" w:rsidRDefault="008D6529" w:rsidP="00F77343">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Para la confección del organigrama se utiliza la norma IRAM 34.504, la cual se resume en el “</w:t>
      </w:r>
      <w:hyperlink r:id="rId18" w:history="1">
        <w:r w:rsidRPr="009323D7">
          <w:rPr>
            <w:lang w:val="es-AR"/>
          </w:rPr>
          <w:t>Anexo IRAM 34.504</w:t>
        </w:r>
      </w:hyperlink>
      <w:r w:rsidRPr="009323D7">
        <w:rPr>
          <w:rFonts w:ascii="Verdana" w:hAnsi="Verdana" w:cs="Verdana"/>
          <w:spacing w:val="20"/>
          <w:sz w:val="20"/>
          <w:szCs w:val="20"/>
          <w:lang w:val="es-AR"/>
        </w:rPr>
        <w:t>”</w:t>
      </w:r>
    </w:p>
    <w:p w:rsidR="00180B49" w:rsidRDefault="00180B49">
      <w:pPr>
        <w:spacing w:after="0" w:line="240" w:lineRule="auto"/>
        <w:rPr>
          <w:rFonts w:eastAsia="Times New Roman"/>
          <w:b/>
          <w:bCs/>
          <w:color w:val="E40059"/>
          <w:sz w:val="28"/>
          <w:szCs w:val="28"/>
          <w:lang w:val="es-AR"/>
        </w:rPr>
      </w:pPr>
      <w:r w:rsidRPr="009323D7">
        <w:rPr>
          <w:noProof/>
          <w:lang w:val="es-AR" w:eastAsia="es-AR"/>
        </w:rPr>
        <w:drawing>
          <wp:inline distT="0" distB="0" distL="0" distR="0">
            <wp:extent cx="6341423" cy="4252598"/>
            <wp:effectExtent l="0" t="0" r="0" b="0"/>
            <wp:docPr id="5" name="4 Imagen" descr="Oraganigrama MerceríaLenceríaPaula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ganigrama MerceríaLenceríaPaula - New Page.png"/>
                    <pic:cNvPicPr/>
                  </pic:nvPicPr>
                  <pic:blipFill>
                    <a:blip r:embed="rId19" cstate="print"/>
                    <a:stretch>
                      <a:fillRect/>
                    </a:stretch>
                  </pic:blipFill>
                  <pic:spPr>
                    <a:xfrm>
                      <a:off x="0" y="0"/>
                      <a:ext cx="6337687" cy="4250093"/>
                    </a:xfrm>
                    <a:prstGeom prst="rect">
                      <a:avLst/>
                    </a:prstGeom>
                  </pic:spPr>
                </pic:pic>
              </a:graphicData>
            </a:graphic>
          </wp:inline>
        </w:drawing>
      </w:r>
    </w:p>
    <w:p w:rsidR="008D6529" w:rsidRPr="009323D7" w:rsidRDefault="008D6529" w:rsidP="00F77343">
      <w:pPr>
        <w:pStyle w:val="Ttulo1"/>
        <w:rPr>
          <w:lang w:val="es-AR"/>
        </w:rPr>
      </w:pPr>
      <w:bookmarkStart w:id="211" w:name="_Toc406413228"/>
      <w:r w:rsidRPr="009323D7">
        <w:rPr>
          <w:lang w:val="es-AR"/>
        </w:rPr>
        <w:t>Descripción de las áreas departamentales</w:t>
      </w:r>
      <w:bookmarkEnd w:id="211"/>
    </w:p>
    <w:p w:rsidR="008D6529" w:rsidRPr="009323D7" w:rsidRDefault="008D6529" w:rsidP="00F77343">
      <w:pPr>
        <w:pStyle w:val="Ttulo2"/>
        <w:rPr>
          <w:lang w:val="es-AR"/>
        </w:rPr>
      </w:pPr>
      <w:bookmarkStart w:id="212" w:name="_Toc406413229"/>
      <w:r w:rsidRPr="009323D7">
        <w:rPr>
          <w:lang w:val="es-AR"/>
        </w:rPr>
        <w:t>Dirección General (Gerencia)</w:t>
      </w:r>
      <w:bookmarkEnd w:id="212"/>
    </w:p>
    <w:p w:rsidR="008D6529" w:rsidRPr="009323D7" w:rsidRDefault="008D6529" w:rsidP="002D54AE">
      <w:pPr>
        <w:spacing w:before="60" w:line="360" w:lineRule="auto"/>
        <w:ind w:left="720"/>
        <w:rPr>
          <w:rFonts w:ascii="Verdana" w:hAnsi="Verdana" w:cs="Verdana"/>
          <w:spacing w:val="20"/>
          <w:sz w:val="20"/>
          <w:szCs w:val="20"/>
          <w:lang w:val="es-AR"/>
        </w:rPr>
      </w:pPr>
      <w:r w:rsidRPr="009323D7">
        <w:rPr>
          <w:rFonts w:ascii="Verdana" w:hAnsi="Verdana" w:cs="Verdana"/>
          <w:b/>
          <w:spacing w:val="20"/>
          <w:sz w:val="20"/>
          <w:szCs w:val="20"/>
          <w:lang w:val="es-AR"/>
        </w:rPr>
        <w:t>Misión</w:t>
      </w:r>
      <w:r w:rsidRPr="009323D7">
        <w:rPr>
          <w:rFonts w:ascii="Verdana" w:hAnsi="Verdana" w:cs="Verdana"/>
          <w:spacing w:val="20"/>
          <w:sz w:val="20"/>
          <w:szCs w:val="20"/>
          <w:lang w:val="es-AR"/>
        </w:rPr>
        <w:t xml:space="preserve">: Controlar las actividades de las demás áreas y verificar que los trabajos se completen en tiempo y forma. </w:t>
      </w:r>
    </w:p>
    <w:p w:rsidR="008D6529" w:rsidRPr="009323D7" w:rsidRDefault="008D6529" w:rsidP="002D54AE">
      <w:pPr>
        <w:spacing w:before="60" w:line="360" w:lineRule="auto"/>
        <w:ind w:left="720"/>
        <w:rPr>
          <w:rFonts w:ascii="Verdana" w:hAnsi="Verdana" w:cs="Verdana"/>
          <w:spacing w:val="20"/>
          <w:sz w:val="20"/>
          <w:szCs w:val="20"/>
          <w:lang w:val="es-AR"/>
        </w:rPr>
      </w:pPr>
      <w:r w:rsidRPr="009323D7">
        <w:rPr>
          <w:rFonts w:ascii="Verdana" w:hAnsi="Verdana" w:cs="Verdana"/>
          <w:b/>
          <w:spacing w:val="20"/>
          <w:sz w:val="20"/>
          <w:szCs w:val="20"/>
          <w:lang w:val="es-AR"/>
        </w:rPr>
        <w:t>Función</w:t>
      </w:r>
      <w:r w:rsidRPr="009323D7">
        <w:rPr>
          <w:rFonts w:ascii="Verdana" w:hAnsi="Verdana" w:cs="Verdana"/>
          <w:spacing w:val="20"/>
          <w:sz w:val="20"/>
          <w:szCs w:val="20"/>
          <w:lang w:val="es-AR"/>
        </w:rPr>
        <w:t>: Organización y control y  de los recursos humanos asignados al comercio.</w:t>
      </w:r>
      <w:r w:rsidRPr="009323D7">
        <w:rPr>
          <w:rFonts w:ascii="Verdana" w:hAnsi="Verdana" w:cs="Verdana"/>
          <w:spacing w:val="20"/>
          <w:sz w:val="20"/>
          <w:szCs w:val="20"/>
          <w:lang w:val="es-AR"/>
        </w:rPr>
        <w:br/>
        <w:t xml:space="preserve">Organización, gestión y coordinación técnica y administrativa de la comercio. Organizar los diferentes departamentos/servicios de la comercio estableciendo las directrices, líneas de trabajo y prioridades así como el método de ejecución. Elaborar los planes de actuación anuales para el óptimo funcionamiento del comercio. Redacción del proyecto de presupuesto anual y seguimiento de su ejecución. Planificación y desarrollo de nuevos servicios y adecuación de los existentes a las nuevas </w:t>
      </w:r>
      <w:r w:rsidRPr="009323D7">
        <w:rPr>
          <w:rFonts w:ascii="Verdana" w:hAnsi="Verdana" w:cs="Verdana"/>
          <w:spacing w:val="20"/>
          <w:sz w:val="20"/>
          <w:szCs w:val="20"/>
          <w:lang w:val="es-AR"/>
        </w:rPr>
        <w:lastRenderedPageBreak/>
        <w:t>necesidades de los usuarios y a las nuevas tecnologías.</w:t>
      </w:r>
      <w:r w:rsidR="00DC62D6" w:rsidRPr="009323D7">
        <w:rPr>
          <w:rFonts w:ascii="Verdana" w:hAnsi="Verdana" w:cs="Verdana"/>
          <w:spacing w:val="20"/>
          <w:sz w:val="20"/>
          <w:szCs w:val="20"/>
          <w:lang w:val="es-AR"/>
        </w:rPr>
        <w:br/>
      </w:r>
      <w:r w:rsidRPr="009323D7">
        <w:rPr>
          <w:rFonts w:ascii="Verdana" w:hAnsi="Verdana" w:cs="Verdana"/>
          <w:spacing w:val="20"/>
          <w:sz w:val="20"/>
          <w:szCs w:val="20"/>
          <w:lang w:val="es-AR"/>
        </w:rPr>
        <w:t>Analizar las propuestas, sugerencias y reclamaciones de los usuarios.</w:t>
      </w:r>
    </w:p>
    <w:p w:rsidR="008D6529" w:rsidRPr="009323D7" w:rsidRDefault="008D6529" w:rsidP="00F77343">
      <w:pPr>
        <w:pStyle w:val="Ttulo2"/>
        <w:rPr>
          <w:lang w:val="es-AR"/>
        </w:rPr>
      </w:pPr>
      <w:bookmarkStart w:id="213" w:name="_Toc406413230"/>
      <w:r w:rsidRPr="009323D7">
        <w:rPr>
          <w:lang w:val="es-AR"/>
        </w:rPr>
        <w:t>Atención al cliente (Ventas)</w:t>
      </w:r>
      <w:bookmarkEnd w:id="213"/>
    </w:p>
    <w:p w:rsidR="008D6529" w:rsidRPr="009323D7" w:rsidRDefault="008D6529" w:rsidP="002D54AE">
      <w:pPr>
        <w:spacing w:before="60" w:line="360" w:lineRule="auto"/>
        <w:ind w:left="720"/>
        <w:rPr>
          <w:rFonts w:ascii="Verdana" w:hAnsi="Verdana" w:cs="Verdana"/>
          <w:spacing w:val="20"/>
          <w:sz w:val="20"/>
          <w:szCs w:val="20"/>
          <w:lang w:val="es-AR"/>
        </w:rPr>
      </w:pPr>
      <w:r w:rsidRPr="009323D7">
        <w:rPr>
          <w:rFonts w:ascii="Verdana" w:hAnsi="Verdana" w:cs="Verdana"/>
          <w:b/>
          <w:spacing w:val="20"/>
          <w:sz w:val="20"/>
          <w:szCs w:val="20"/>
          <w:lang w:val="es-AR"/>
        </w:rPr>
        <w:t>Misión</w:t>
      </w:r>
      <w:r w:rsidRPr="009323D7">
        <w:rPr>
          <w:rFonts w:ascii="Verdana" w:hAnsi="Verdana" w:cs="Verdana"/>
          <w:spacing w:val="20"/>
          <w:sz w:val="20"/>
          <w:szCs w:val="20"/>
          <w:lang w:val="es-AR"/>
        </w:rPr>
        <w:t xml:space="preserve">: Atender a cualquier solicitud de información  y dar respuesta a las demandas de los clientes. </w:t>
      </w:r>
    </w:p>
    <w:p w:rsidR="008D6529" w:rsidRPr="009323D7" w:rsidRDefault="008D6529" w:rsidP="002D54AE">
      <w:pPr>
        <w:spacing w:before="60" w:line="360" w:lineRule="auto"/>
        <w:ind w:left="720"/>
        <w:rPr>
          <w:rFonts w:ascii="Verdana" w:hAnsi="Verdana" w:cs="Verdana"/>
          <w:spacing w:val="20"/>
          <w:sz w:val="20"/>
          <w:szCs w:val="20"/>
          <w:lang w:val="es-AR"/>
        </w:rPr>
      </w:pPr>
      <w:r w:rsidRPr="009323D7">
        <w:rPr>
          <w:rFonts w:ascii="Verdana" w:hAnsi="Verdana" w:cs="Verdana"/>
          <w:b/>
          <w:spacing w:val="20"/>
          <w:sz w:val="20"/>
          <w:szCs w:val="20"/>
          <w:lang w:val="es-AR"/>
        </w:rPr>
        <w:t>Función</w:t>
      </w:r>
      <w:r w:rsidRPr="009323D7">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9323D7">
        <w:rPr>
          <w:rFonts w:ascii="Verdana" w:hAnsi="Verdana" w:cs="Verdana"/>
          <w:spacing w:val="20"/>
          <w:sz w:val="20"/>
          <w:szCs w:val="20"/>
          <w:lang w:val="es-AR"/>
        </w:rPr>
        <w:t>estanterías. Cualquier</w:t>
      </w:r>
      <w:r w:rsidRPr="009323D7">
        <w:rPr>
          <w:rFonts w:ascii="Verdana" w:hAnsi="Verdana" w:cs="Verdana"/>
          <w:spacing w:val="20"/>
          <w:sz w:val="20"/>
          <w:szCs w:val="20"/>
          <w:lang w:val="es-AR"/>
        </w:rPr>
        <w:t xml:space="preserve"> otra función relacionada con el Departamento que le sea encomendada por la dirección.</w:t>
      </w:r>
    </w:p>
    <w:p w:rsidR="00614A0A" w:rsidRPr="00614A0A" w:rsidRDefault="00614A0A" w:rsidP="00614A0A">
      <w:pPr>
        <w:rPr>
          <w:rFonts w:ascii="Verdana" w:hAnsi="Verdana"/>
          <w:b/>
          <w:sz w:val="24"/>
          <w:szCs w:val="24"/>
          <w:lang w:val="es-AR"/>
        </w:rPr>
      </w:pPr>
      <w:r w:rsidRPr="00614A0A">
        <w:rPr>
          <w:rFonts w:ascii="Verdana" w:hAnsi="Verdana"/>
          <w:b/>
          <w:sz w:val="24"/>
          <w:szCs w:val="24"/>
          <w:lang w:val="es-AR"/>
        </w:rPr>
        <w:t>Conclusión de ORGANIGRAMA</w:t>
      </w:r>
    </w:p>
    <w:p w:rsidR="00614A0A" w:rsidRDefault="00614A0A" w:rsidP="00614A0A">
      <w:pPr>
        <w:rPr>
          <w:rFonts w:ascii="Verdana" w:hAnsi="Verdana" w:cs="Verdana"/>
          <w:spacing w:val="20"/>
          <w:sz w:val="20"/>
          <w:szCs w:val="20"/>
          <w:lang w:val="es-AR"/>
        </w:rPr>
      </w:pPr>
      <w:r w:rsidRPr="00614A0A">
        <w:rPr>
          <w:rFonts w:ascii="Verdana" w:hAnsi="Verdana" w:cs="Verdana"/>
          <w:spacing w:val="20"/>
          <w:sz w:val="20"/>
          <w:szCs w:val="20"/>
          <w:lang w:val="es-AR"/>
        </w:rPr>
        <w:t xml:space="preserve">Concluimos que la entidad tiene una estructura departamental de tamaño </w:t>
      </w:r>
      <w:r>
        <w:rPr>
          <w:rFonts w:ascii="Verdana" w:hAnsi="Verdana" w:cs="Verdana"/>
          <w:spacing w:val="20"/>
          <w:sz w:val="20"/>
          <w:szCs w:val="20"/>
          <w:lang w:val="es-AR"/>
        </w:rPr>
        <w:t>chico</w:t>
      </w:r>
      <w:r w:rsidRPr="00614A0A">
        <w:rPr>
          <w:rFonts w:ascii="Verdana" w:hAnsi="Verdana" w:cs="Verdana"/>
          <w:spacing w:val="20"/>
          <w:sz w:val="20"/>
          <w:szCs w:val="20"/>
          <w:lang w:val="es-AR"/>
        </w:rPr>
        <w:t xml:space="preserve"> con</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puntuales dependencias de las decisiones y algunas actividades, pero que no presenta</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 xml:space="preserve">complejidad alguna en absoluto, ya que al ser una organización </w:t>
      </w:r>
      <w:r>
        <w:rPr>
          <w:rFonts w:ascii="Verdana" w:hAnsi="Verdana" w:cs="Verdana"/>
          <w:spacing w:val="20"/>
          <w:sz w:val="20"/>
          <w:szCs w:val="20"/>
          <w:lang w:val="es-AR"/>
        </w:rPr>
        <w:t xml:space="preserve">chica </w:t>
      </w:r>
      <w:r w:rsidRPr="00614A0A">
        <w:rPr>
          <w:rFonts w:ascii="Verdana" w:hAnsi="Verdana" w:cs="Verdana"/>
          <w:spacing w:val="20"/>
          <w:sz w:val="20"/>
          <w:szCs w:val="20"/>
          <w:lang w:val="es-AR"/>
        </w:rPr>
        <w:t>y correctamente</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estructurada, las misiones y funciones de cada uno de los departamentos son conocidas</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 xml:space="preserve">por sus </w:t>
      </w:r>
      <w:r>
        <w:rPr>
          <w:rFonts w:ascii="Verdana" w:hAnsi="Verdana" w:cs="Verdana"/>
          <w:spacing w:val="20"/>
          <w:sz w:val="20"/>
          <w:szCs w:val="20"/>
          <w:lang w:val="es-AR"/>
        </w:rPr>
        <w:t>usuarios</w:t>
      </w:r>
    </w:p>
    <w:p w:rsidR="00614A0A" w:rsidRPr="00614A0A" w:rsidRDefault="00614A0A" w:rsidP="00614A0A">
      <w:pPr>
        <w:rPr>
          <w:rFonts w:ascii="Verdana" w:hAnsi="Verdana" w:cs="Verdana"/>
          <w:spacing w:val="20"/>
          <w:sz w:val="20"/>
          <w:szCs w:val="20"/>
          <w:lang w:val="es-AR"/>
        </w:rPr>
      </w:pPr>
      <w:r w:rsidRPr="00614A0A">
        <w:rPr>
          <w:rFonts w:ascii="Verdana" w:hAnsi="Verdana" w:cs="Verdana"/>
          <w:spacing w:val="20"/>
          <w:sz w:val="20"/>
          <w:szCs w:val="20"/>
          <w:lang w:val="es-AR"/>
        </w:rPr>
        <w:t>Nuestro sistema será modelado, desarrollado e implementado para el nivel técnico de la</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organización.</w:t>
      </w:r>
    </w:p>
    <w:p w:rsidR="00EB340F" w:rsidRPr="009323D7" w:rsidRDefault="0096317A" w:rsidP="00614A0A">
      <w:pPr>
        <w:spacing w:after="0" w:line="240" w:lineRule="auto"/>
        <w:rPr>
          <w:lang w:val="es-AR"/>
        </w:rPr>
      </w:pPr>
      <w:r w:rsidRPr="009323D7">
        <w:rPr>
          <w:lang w:val="es-AR"/>
        </w:rPr>
        <w:br w:type="page"/>
      </w:r>
      <w:r w:rsidR="00EB340F" w:rsidRPr="009323D7">
        <w:rPr>
          <w:lang w:val="es-AR"/>
        </w:rPr>
        <w:lastRenderedPageBreak/>
        <w:t>Medición de tiempos administrativos</w:t>
      </w:r>
    </w:p>
    <w:tbl>
      <w:tblPr>
        <w:tblStyle w:val="Tablaconcuadrcula"/>
        <w:tblW w:w="0" w:type="auto"/>
        <w:tblLook w:val="04A0"/>
      </w:tblPr>
      <w:tblGrid>
        <w:gridCol w:w="2129"/>
        <w:gridCol w:w="1649"/>
        <w:gridCol w:w="2117"/>
        <w:gridCol w:w="1976"/>
        <w:gridCol w:w="2055"/>
      </w:tblGrid>
      <w:tr w:rsidR="00F02703" w:rsidRPr="009323D7" w:rsidTr="009323D7">
        <w:trPr>
          <w:trHeight w:val="1489"/>
        </w:trPr>
        <w:tc>
          <w:tcPr>
            <w:tcW w:w="5895" w:type="dxa"/>
            <w:gridSpan w:val="3"/>
            <w:vAlign w:val="center"/>
          </w:tcPr>
          <w:p w:rsidR="00F02703" w:rsidRPr="009323D7" w:rsidRDefault="00F02703" w:rsidP="00F02703">
            <w:pPr>
              <w:jc w:val="center"/>
              <w:rPr>
                <w:lang w:val="es-AR"/>
              </w:rPr>
            </w:pPr>
          </w:p>
        </w:tc>
        <w:tc>
          <w:tcPr>
            <w:tcW w:w="1976" w:type="dxa"/>
            <w:vAlign w:val="center"/>
          </w:tcPr>
          <w:p w:rsidR="00F02703" w:rsidRPr="009323D7" w:rsidRDefault="00F02703" w:rsidP="00F02703">
            <w:pPr>
              <w:jc w:val="center"/>
              <w:rPr>
                <w:b/>
                <w:lang w:val="es-AR"/>
              </w:rPr>
            </w:pPr>
            <w:r w:rsidRPr="009323D7">
              <w:rPr>
                <w:b/>
                <w:lang w:val="es-AR"/>
              </w:rPr>
              <w:t xml:space="preserve">Sistema </w:t>
            </w:r>
            <w:r w:rsidRPr="009323D7">
              <w:rPr>
                <w:b/>
                <w:lang w:val="es-AR"/>
              </w:rPr>
              <w:br/>
              <w:t>manual</w:t>
            </w:r>
          </w:p>
        </w:tc>
        <w:tc>
          <w:tcPr>
            <w:tcW w:w="2055" w:type="dxa"/>
            <w:vAlign w:val="center"/>
          </w:tcPr>
          <w:p w:rsidR="00F02703" w:rsidRPr="009323D7" w:rsidRDefault="00F02703" w:rsidP="00F02703">
            <w:pPr>
              <w:jc w:val="center"/>
              <w:rPr>
                <w:lang w:val="es-AR"/>
              </w:rPr>
            </w:pPr>
            <w:r w:rsidRPr="009323D7">
              <w:rPr>
                <w:b/>
                <w:lang w:val="es-AR"/>
              </w:rPr>
              <w:t>Sistema INFORMATICO</w:t>
            </w:r>
          </w:p>
        </w:tc>
      </w:tr>
      <w:tr w:rsidR="0096317A" w:rsidRPr="009323D7" w:rsidTr="00F02703">
        <w:trPr>
          <w:trHeight w:val="1489"/>
        </w:trPr>
        <w:tc>
          <w:tcPr>
            <w:tcW w:w="2129" w:type="dxa"/>
            <w:vAlign w:val="center"/>
          </w:tcPr>
          <w:p w:rsidR="0096317A" w:rsidRPr="009323D7" w:rsidRDefault="0096317A" w:rsidP="00F02703">
            <w:pPr>
              <w:jc w:val="center"/>
              <w:rPr>
                <w:lang w:val="es-AR"/>
              </w:rPr>
            </w:pPr>
            <w:r w:rsidRPr="009323D7">
              <w:rPr>
                <w:lang w:val="es-AR"/>
              </w:rPr>
              <w:t>Operación</w:t>
            </w:r>
          </w:p>
        </w:tc>
        <w:tc>
          <w:tcPr>
            <w:tcW w:w="1649" w:type="dxa"/>
            <w:vAlign w:val="center"/>
          </w:tcPr>
          <w:p w:rsidR="0096317A" w:rsidRPr="009323D7" w:rsidRDefault="0096317A" w:rsidP="00F02703">
            <w:pPr>
              <w:jc w:val="center"/>
              <w:rPr>
                <w:lang w:val="es-AR"/>
              </w:rPr>
            </w:pPr>
            <w:r w:rsidRPr="009323D7">
              <w:rPr>
                <w:lang w:val="es-AR"/>
              </w:rPr>
              <w:t>Tiempo estimado (min)</w:t>
            </w:r>
          </w:p>
        </w:tc>
        <w:tc>
          <w:tcPr>
            <w:tcW w:w="2117" w:type="dxa"/>
            <w:vAlign w:val="center"/>
          </w:tcPr>
          <w:p w:rsidR="0096317A" w:rsidRPr="009323D7" w:rsidRDefault="0096317A" w:rsidP="00F02703">
            <w:pPr>
              <w:jc w:val="center"/>
              <w:rPr>
                <w:lang w:val="es-AR"/>
              </w:rPr>
            </w:pPr>
            <w:r w:rsidRPr="009323D7">
              <w:rPr>
                <w:lang w:val="es-AR"/>
              </w:rPr>
              <w:t>Cantidad de veces que se repite la operación</w:t>
            </w:r>
          </w:p>
        </w:tc>
        <w:tc>
          <w:tcPr>
            <w:tcW w:w="1976" w:type="dxa"/>
            <w:vAlign w:val="center"/>
          </w:tcPr>
          <w:p w:rsidR="0096317A" w:rsidRPr="009323D7" w:rsidRDefault="0096317A" w:rsidP="00F02703">
            <w:pPr>
              <w:jc w:val="center"/>
              <w:rPr>
                <w:lang w:val="es-AR"/>
              </w:rPr>
            </w:pPr>
            <w:r w:rsidRPr="009323D7">
              <w:rPr>
                <w:lang w:val="es-AR"/>
              </w:rPr>
              <w:t>Tiempo promedio que dura cada operación (min)</w:t>
            </w:r>
          </w:p>
        </w:tc>
        <w:tc>
          <w:tcPr>
            <w:tcW w:w="2055" w:type="dxa"/>
            <w:vAlign w:val="center"/>
          </w:tcPr>
          <w:p w:rsidR="0096317A" w:rsidRPr="009323D7" w:rsidRDefault="00F02703" w:rsidP="00F02703">
            <w:pPr>
              <w:jc w:val="center"/>
              <w:rPr>
                <w:lang w:val="es-AR"/>
              </w:rPr>
            </w:pPr>
            <w:r w:rsidRPr="009323D7">
              <w:rPr>
                <w:lang w:val="es-AR"/>
              </w:rPr>
              <w:t>Tiempo promedio que dura cada operación (min)</w:t>
            </w:r>
          </w:p>
        </w:tc>
      </w:tr>
      <w:tr w:rsidR="0096317A" w:rsidRPr="009323D7" w:rsidTr="00F02703">
        <w:trPr>
          <w:trHeight w:val="900"/>
        </w:trPr>
        <w:tc>
          <w:tcPr>
            <w:tcW w:w="2129" w:type="dxa"/>
            <w:vAlign w:val="center"/>
          </w:tcPr>
          <w:p w:rsidR="0096317A" w:rsidRPr="009323D7" w:rsidRDefault="0096317A" w:rsidP="00F02703">
            <w:pPr>
              <w:jc w:val="center"/>
              <w:rPr>
                <w:lang w:val="es-AR"/>
              </w:rPr>
            </w:pPr>
            <w:r w:rsidRPr="009323D7">
              <w:rPr>
                <w:lang w:val="es-AR"/>
              </w:rPr>
              <w:t>Atención de cliente</w:t>
            </w:r>
          </w:p>
        </w:tc>
        <w:tc>
          <w:tcPr>
            <w:tcW w:w="1649" w:type="dxa"/>
            <w:vAlign w:val="center"/>
          </w:tcPr>
          <w:p w:rsidR="0096317A" w:rsidRPr="009323D7" w:rsidRDefault="0096317A" w:rsidP="00F02703">
            <w:pPr>
              <w:jc w:val="center"/>
              <w:rPr>
                <w:lang w:val="es-AR"/>
              </w:rPr>
            </w:pPr>
            <w:r w:rsidRPr="009323D7">
              <w:rPr>
                <w:lang w:val="es-AR"/>
              </w:rPr>
              <w:t>5</w:t>
            </w:r>
          </w:p>
        </w:tc>
        <w:tc>
          <w:tcPr>
            <w:tcW w:w="2117" w:type="dxa"/>
            <w:vAlign w:val="center"/>
          </w:tcPr>
          <w:p w:rsidR="0096317A" w:rsidRPr="009323D7" w:rsidRDefault="0096317A" w:rsidP="00F02703">
            <w:pPr>
              <w:jc w:val="center"/>
              <w:rPr>
                <w:lang w:val="es-AR"/>
              </w:rPr>
            </w:pPr>
            <w:r w:rsidRPr="009323D7">
              <w:rPr>
                <w:lang w:val="es-AR"/>
              </w:rPr>
              <w:t>15</w:t>
            </w:r>
          </w:p>
        </w:tc>
        <w:tc>
          <w:tcPr>
            <w:tcW w:w="1976" w:type="dxa"/>
            <w:vAlign w:val="center"/>
          </w:tcPr>
          <w:p w:rsidR="0096317A" w:rsidRPr="009323D7" w:rsidRDefault="0096317A" w:rsidP="00F02703">
            <w:pPr>
              <w:jc w:val="center"/>
              <w:rPr>
                <w:lang w:val="es-AR"/>
              </w:rPr>
            </w:pPr>
            <w:r w:rsidRPr="009323D7">
              <w:rPr>
                <w:lang w:val="es-AR"/>
              </w:rPr>
              <w:t>3</w:t>
            </w:r>
          </w:p>
        </w:tc>
        <w:tc>
          <w:tcPr>
            <w:tcW w:w="2055" w:type="dxa"/>
            <w:vAlign w:val="center"/>
          </w:tcPr>
          <w:p w:rsidR="0096317A" w:rsidRPr="009323D7" w:rsidRDefault="00F02703" w:rsidP="00F02703">
            <w:pPr>
              <w:tabs>
                <w:tab w:val="left" w:pos="795"/>
                <w:tab w:val="center" w:pos="924"/>
              </w:tabs>
              <w:jc w:val="center"/>
              <w:rPr>
                <w:lang w:val="es-AR"/>
              </w:rPr>
            </w:pPr>
            <w:r w:rsidRPr="009323D7">
              <w:rPr>
                <w:lang w:val="es-AR"/>
              </w:rPr>
              <w:t>2</w:t>
            </w:r>
          </w:p>
        </w:tc>
      </w:tr>
      <w:tr w:rsidR="0096317A" w:rsidRPr="009323D7" w:rsidTr="00F02703">
        <w:trPr>
          <w:trHeight w:val="934"/>
        </w:trPr>
        <w:tc>
          <w:tcPr>
            <w:tcW w:w="2129" w:type="dxa"/>
            <w:vAlign w:val="center"/>
          </w:tcPr>
          <w:p w:rsidR="0096317A" w:rsidRPr="009323D7" w:rsidRDefault="0096317A" w:rsidP="00F02703">
            <w:pPr>
              <w:jc w:val="center"/>
              <w:rPr>
                <w:lang w:val="es-AR"/>
              </w:rPr>
            </w:pPr>
            <w:r w:rsidRPr="009323D7">
              <w:rPr>
                <w:lang w:val="es-AR"/>
              </w:rPr>
              <w:t>Alta producto stock</w:t>
            </w:r>
          </w:p>
        </w:tc>
        <w:tc>
          <w:tcPr>
            <w:tcW w:w="1649" w:type="dxa"/>
            <w:vAlign w:val="center"/>
          </w:tcPr>
          <w:p w:rsidR="0096317A" w:rsidRPr="009323D7" w:rsidRDefault="0096317A" w:rsidP="00F02703">
            <w:pPr>
              <w:jc w:val="center"/>
              <w:rPr>
                <w:lang w:val="es-AR"/>
              </w:rPr>
            </w:pPr>
            <w:r w:rsidRPr="009323D7">
              <w:rPr>
                <w:lang w:val="es-AR"/>
              </w:rPr>
              <w:t>30</w:t>
            </w:r>
          </w:p>
        </w:tc>
        <w:tc>
          <w:tcPr>
            <w:tcW w:w="2117" w:type="dxa"/>
            <w:vAlign w:val="center"/>
          </w:tcPr>
          <w:p w:rsidR="0096317A" w:rsidRPr="009323D7" w:rsidRDefault="0096317A" w:rsidP="00F02703">
            <w:pPr>
              <w:jc w:val="center"/>
              <w:rPr>
                <w:lang w:val="es-AR"/>
              </w:rPr>
            </w:pPr>
            <w:r w:rsidRPr="009323D7">
              <w:rPr>
                <w:lang w:val="es-AR"/>
              </w:rPr>
              <w:t>2</w:t>
            </w:r>
          </w:p>
        </w:tc>
        <w:tc>
          <w:tcPr>
            <w:tcW w:w="1976" w:type="dxa"/>
            <w:vAlign w:val="center"/>
          </w:tcPr>
          <w:p w:rsidR="0096317A" w:rsidRPr="009323D7" w:rsidRDefault="0096317A" w:rsidP="00F02703">
            <w:pPr>
              <w:jc w:val="center"/>
              <w:rPr>
                <w:lang w:val="es-AR"/>
              </w:rPr>
            </w:pPr>
            <w:r w:rsidRPr="009323D7">
              <w:rPr>
                <w:lang w:val="es-AR"/>
              </w:rPr>
              <w:t>20</w:t>
            </w:r>
          </w:p>
        </w:tc>
        <w:tc>
          <w:tcPr>
            <w:tcW w:w="2055" w:type="dxa"/>
            <w:vAlign w:val="center"/>
          </w:tcPr>
          <w:p w:rsidR="0096317A" w:rsidRPr="009323D7" w:rsidRDefault="00F02703" w:rsidP="00F02703">
            <w:pPr>
              <w:jc w:val="center"/>
              <w:rPr>
                <w:lang w:val="es-AR"/>
              </w:rPr>
            </w:pPr>
            <w:r w:rsidRPr="009323D7">
              <w:rPr>
                <w:lang w:val="es-AR"/>
              </w:rPr>
              <w:t>5</w:t>
            </w:r>
          </w:p>
        </w:tc>
      </w:tr>
      <w:tr w:rsidR="0096317A" w:rsidRPr="009323D7" w:rsidTr="00F02703">
        <w:trPr>
          <w:trHeight w:val="934"/>
        </w:trPr>
        <w:tc>
          <w:tcPr>
            <w:tcW w:w="2129" w:type="dxa"/>
            <w:vAlign w:val="center"/>
          </w:tcPr>
          <w:p w:rsidR="0096317A" w:rsidRPr="009323D7" w:rsidRDefault="0096317A" w:rsidP="00F02703">
            <w:pPr>
              <w:jc w:val="center"/>
              <w:rPr>
                <w:lang w:val="es-AR"/>
              </w:rPr>
            </w:pPr>
            <w:r w:rsidRPr="009323D7">
              <w:rPr>
                <w:lang w:val="es-AR"/>
              </w:rPr>
              <w:t>Control de stock</w:t>
            </w:r>
          </w:p>
        </w:tc>
        <w:tc>
          <w:tcPr>
            <w:tcW w:w="1649" w:type="dxa"/>
            <w:vAlign w:val="center"/>
          </w:tcPr>
          <w:p w:rsidR="0096317A" w:rsidRPr="009323D7" w:rsidRDefault="0096317A" w:rsidP="00F02703">
            <w:pPr>
              <w:jc w:val="center"/>
              <w:rPr>
                <w:lang w:val="es-AR"/>
              </w:rPr>
            </w:pPr>
            <w:r w:rsidRPr="009323D7">
              <w:rPr>
                <w:lang w:val="es-AR"/>
              </w:rPr>
              <w:t>60</w:t>
            </w:r>
          </w:p>
        </w:tc>
        <w:tc>
          <w:tcPr>
            <w:tcW w:w="2117" w:type="dxa"/>
            <w:vAlign w:val="center"/>
          </w:tcPr>
          <w:p w:rsidR="0096317A" w:rsidRPr="009323D7" w:rsidRDefault="0096317A" w:rsidP="00F02703">
            <w:pPr>
              <w:jc w:val="center"/>
              <w:rPr>
                <w:lang w:val="es-AR"/>
              </w:rPr>
            </w:pPr>
            <w:r w:rsidRPr="009323D7">
              <w:rPr>
                <w:lang w:val="es-AR"/>
              </w:rPr>
              <w:t>1</w:t>
            </w:r>
          </w:p>
        </w:tc>
        <w:tc>
          <w:tcPr>
            <w:tcW w:w="1976" w:type="dxa"/>
            <w:vAlign w:val="center"/>
          </w:tcPr>
          <w:p w:rsidR="0096317A" w:rsidRPr="009323D7" w:rsidRDefault="0096317A" w:rsidP="00F02703">
            <w:pPr>
              <w:jc w:val="center"/>
              <w:rPr>
                <w:lang w:val="es-AR"/>
              </w:rPr>
            </w:pPr>
            <w:r w:rsidRPr="009323D7">
              <w:rPr>
                <w:lang w:val="es-AR"/>
              </w:rPr>
              <w:t>40</w:t>
            </w:r>
          </w:p>
        </w:tc>
        <w:tc>
          <w:tcPr>
            <w:tcW w:w="2055" w:type="dxa"/>
            <w:vAlign w:val="center"/>
          </w:tcPr>
          <w:p w:rsidR="0096317A" w:rsidRPr="009323D7" w:rsidRDefault="00F02703" w:rsidP="00F02703">
            <w:pPr>
              <w:jc w:val="center"/>
              <w:rPr>
                <w:lang w:val="es-AR"/>
              </w:rPr>
            </w:pPr>
            <w:r w:rsidRPr="009323D7">
              <w:rPr>
                <w:lang w:val="es-AR"/>
              </w:rPr>
              <w:t>5</w:t>
            </w:r>
          </w:p>
        </w:tc>
      </w:tr>
      <w:tr w:rsidR="0096317A" w:rsidRPr="009323D7" w:rsidTr="00F02703">
        <w:trPr>
          <w:trHeight w:val="839"/>
        </w:trPr>
        <w:tc>
          <w:tcPr>
            <w:tcW w:w="2129" w:type="dxa"/>
            <w:vAlign w:val="center"/>
          </w:tcPr>
          <w:p w:rsidR="0096317A" w:rsidRPr="009323D7" w:rsidRDefault="0096317A" w:rsidP="00F02703">
            <w:pPr>
              <w:jc w:val="center"/>
              <w:rPr>
                <w:lang w:val="es-AR"/>
              </w:rPr>
            </w:pPr>
            <w:r w:rsidRPr="009323D7">
              <w:rPr>
                <w:lang w:val="es-AR"/>
              </w:rPr>
              <w:t>Limpieza local</w:t>
            </w:r>
          </w:p>
        </w:tc>
        <w:tc>
          <w:tcPr>
            <w:tcW w:w="1649" w:type="dxa"/>
            <w:vAlign w:val="center"/>
          </w:tcPr>
          <w:p w:rsidR="0096317A" w:rsidRPr="009323D7" w:rsidRDefault="0096317A" w:rsidP="00F02703">
            <w:pPr>
              <w:jc w:val="center"/>
              <w:rPr>
                <w:lang w:val="es-AR"/>
              </w:rPr>
            </w:pPr>
            <w:r w:rsidRPr="009323D7">
              <w:rPr>
                <w:lang w:val="es-AR"/>
              </w:rPr>
              <w:t>15</w:t>
            </w:r>
          </w:p>
        </w:tc>
        <w:tc>
          <w:tcPr>
            <w:tcW w:w="2117" w:type="dxa"/>
            <w:vAlign w:val="center"/>
          </w:tcPr>
          <w:p w:rsidR="0096317A" w:rsidRPr="009323D7" w:rsidRDefault="0096317A" w:rsidP="00F02703">
            <w:pPr>
              <w:jc w:val="center"/>
              <w:rPr>
                <w:lang w:val="es-AR"/>
              </w:rPr>
            </w:pPr>
            <w:r w:rsidRPr="009323D7">
              <w:rPr>
                <w:lang w:val="es-AR"/>
              </w:rPr>
              <w:t>1</w:t>
            </w:r>
          </w:p>
        </w:tc>
        <w:tc>
          <w:tcPr>
            <w:tcW w:w="1976" w:type="dxa"/>
            <w:vAlign w:val="center"/>
          </w:tcPr>
          <w:p w:rsidR="0096317A" w:rsidRPr="009323D7" w:rsidRDefault="0096317A" w:rsidP="00F02703">
            <w:pPr>
              <w:jc w:val="center"/>
              <w:rPr>
                <w:lang w:val="es-AR"/>
              </w:rPr>
            </w:pPr>
            <w:r w:rsidRPr="009323D7">
              <w:rPr>
                <w:lang w:val="es-AR"/>
              </w:rPr>
              <w:t>15</w:t>
            </w:r>
          </w:p>
        </w:tc>
        <w:tc>
          <w:tcPr>
            <w:tcW w:w="2055" w:type="dxa"/>
            <w:vAlign w:val="center"/>
          </w:tcPr>
          <w:p w:rsidR="0096317A" w:rsidRPr="009323D7" w:rsidRDefault="00F02703" w:rsidP="00F02703">
            <w:pPr>
              <w:jc w:val="center"/>
              <w:rPr>
                <w:lang w:val="es-AR"/>
              </w:rPr>
            </w:pPr>
            <w:r w:rsidRPr="009323D7">
              <w:rPr>
                <w:lang w:val="es-AR"/>
              </w:rPr>
              <w:t>-</w:t>
            </w:r>
          </w:p>
        </w:tc>
      </w:tr>
      <w:tr w:rsidR="0096317A" w:rsidRPr="009323D7" w:rsidTr="00F02703">
        <w:trPr>
          <w:trHeight w:val="1137"/>
        </w:trPr>
        <w:tc>
          <w:tcPr>
            <w:tcW w:w="2129" w:type="dxa"/>
            <w:vAlign w:val="center"/>
          </w:tcPr>
          <w:p w:rsidR="0096317A" w:rsidRPr="009323D7" w:rsidRDefault="0096317A" w:rsidP="00F02703">
            <w:pPr>
              <w:jc w:val="center"/>
              <w:rPr>
                <w:lang w:val="es-AR"/>
              </w:rPr>
            </w:pPr>
            <w:r w:rsidRPr="009323D7">
              <w:rPr>
                <w:lang w:val="es-AR"/>
              </w:rPr>
              <w:t>Control stock disponible</w:t>
            </w:r>
          </w:p>
        </w:tc>
        <w:tc>
          <w:tcPr>
            <w:tcW w:w="1649" w:type="dxa"/>
            <w:vAlign w:val="center"/>
          </w:tcPr>
          <w:p w:rsidR="0096317A" w:rsidRPr="009323D7" w:rsidRDefault="0096317A" w:rsidP="00F02703">
            <w:pPr>
              <w:jc w:val="center"/>
              <w:rPr>
                <w:lang w:val="es-AR"/>
              </w:rPr>
            </w:pPr>
            <w:r w:rsidRPr="009323D7">
              <w:rPr>
                <w:lang w:val="es-AR"/>
              </w:rPr>
              <w:t>60</w:t>
            </w:r>
          </w:p>
        </w:tc>
        <w:tc>
          <w:tcPr>
            <w:tcW w:w="2117" w:type="dxa"/>
            <w:vAlign w:val="center"/>
          </w:tcPr>
          <w:p w:rsidR="0096317A" w:rsidRPr="009323D7" w:rsidRDefault="0096317A" w:rsidP="00F02703">
            <w:pPr>
              <w:jc w:val="center"/>
              <w:rPr>
                <w:lang w:val="es-AR"/>
              </w:rPr>
            </w:pPr>
            <w:r w:rsidRPr="009323D7">
              <w:rPr>
                <w:lang w:val="es-AR"/>
              </w:rPr>
              <w:t>1</w:t>
            </w:r>
          </w:p>
        </w:tc>
        <w:tc>
          <w:tcPr>
            <w:tcW w:w="1976" w:type="dxa"/>
            <w:vAlign w:val="center"/>
          </w:tcPr>
          <w:p w:rsidR="0096317A" w:rsidRPr="009323D7" w:rsidRDefault="0096317A" w:rsidP="00F02703">
            <w:pPr>
              <w:jc w:val="center"/>
              <w:rPr>
                <w:lang w:val="es-AR"/>
              </w:rPr>
            </w:pPr>
            <w:r w:rsidRPr="009323D7">
              <w:rPr>
                <w:lang w:val="es-AR"/>
              </w:rPr>
              <w:t>40</w:t>
            </w:r>
          </w:p>
        </w:tc>
        <w:tc>
          <w:tcPr>
            <w:tcW w:w="2055" w:type="dxa"/>
            <w:vAlign w:val="center"/>
          </w:tcPr>
          <w:p w:rsidR="0096317A" w:rsidRPr="009323D7" w:rsidRDefault="00F02703" w:rsidP="00F02703">
            <w:pPr>
              <w:jc w:val="center"/>
              <w:rPr>
                <w:lang w:val="es-AR"/>
              </w:rPr>
            </w:pPr>
            <w:r w:rsidRPr="009323D7">
              <w:rPr>
                <w:lang w:val="es-AR"/>
              </w:rPr>
              <w:t>5</w:t>
            </w:r>
          </w:p>
        </w:tc>
      </w:tr>
      <w:tr w:rsidR="0096317A" w:rsidRPr="009323D7" w:rsidTr="00F02703">
        <w:trPr>
          <w:trHeight w:val="1215"/>
        </w:trPr>
        <w:tc>
          <w:tcPr>
            <w:tcW w:w="2129" w:type="dxa"/>
            <w:vAlign w:val="center"/>
          </w:tcPr>
          <w:p w:rsidR="0096317A" w:rsidRPr="009323D7" w:rsidRDefault="0096317A" w:rsidP="00F02703">
            <w:pPr>
              <w:jc w:val="center"/>
              <w:rPr>
                <w:lang w:val="es-AR"/>
              </w:rPr>
            </w:pPr>
            <w:r w:rsidRPr="009323D7">
              <w:rPr>
                <w:lang w:val="es-AR"/>
              </w:rPr>
              <w:t>Generar pedido proveedores</w:t>
            </w:r>
          </w:p>
        </w:tc>
        <w:tc>
          <w:tcPr>
            <w:tcW w:w="1649" w:type="dxa"/>
            <w:vAlign w:val="center"/>
          </w:tcPr>
          <w:p w:rsidR="0096317A" w:rsidRPr="009323D7" w:rsidRDefault="0096317A" w:rsidP="00F02703">
            <w:pPr>
              <w:jc w:val="center"/>
              <w:rPr>
                <w:lang w:val="es-AR"/>
              </w:rPr>
            </w:pPr>
            <w:r w:rsidRPr="009323D7">
              <w:rPr>
                <w:lang w:val="es-AR"/>
              </w:rPr>
              <w:t>60</w:t>
            </w:r>
          </w:p>
        </w:tc>
        <w:tc>
          <w:tcPr>
            <w:tcW w:w="2117" w:type="dxa"/>
            <w:vAlign w:val="center"/>
          </w:tcPr>
          <w:p w:rsidR="0096317A" w:rsidRPr="009323D7" w:rsidRDefault="0096317A" w:rsidP="00F02703">
            <w:pPr>
              <w:jc w:val="center"/>
              <w:rPr>
                <w:lang w:val="es-AR"/>
              </w:rPr>
            </w:pPr>
            <w:r w:rsidRPr="009323D7">
              <w:rPr>
                <w:lang w:val="es-AR"/>
              </w:rPr>
              <w:t>2</w:t>
            </w:r>
          </w:p>
        </w:tc>
        <w:tc>
          <w:tcPr>
            <w:tcW w:w="1976" w:type="dxa"/>
            <w:vAlign w:val="center"/>
          </w:tcPr>
          <w:p w:rsidR="0096317A" w:rsidRPr="009323D7" w:rsidRDefault="0096317A" w:rsidP="00F02703">
            <w:pPr>
              <w:jc w:val="center"/>
              <w:rPr>
                <w:lang w:val="es-AR"/>
              </w:rPr>
            </w:pPr>
            <w:r w:rsidRPr="009323D7">
              <w:rPr>
                <w:lang w:val="es-AR"/>
              </w:rPr>
              <w:t>40</w:t>
            </w:r>
          </w:p>
        </w:tc>
        <w:tc>
          <w:tcPr>
            <w:tcW w:w="2055" w:type="dxa"/>
            <w:vAlign w:val="center"/>
          </w:tcPr>
          <w:p w:rsidR="0096317A" w:rsidRPr="009323D7" w:rsidRDefault="00F02703" w:rsidP="00F02703">
            <w:pPr>
              <w:jc w:val="center"/>
              <w:rPr>
                <w:lang w:val="es-AR"/>
              </w:rPr>
            </w:pPr>
            <w:r w:rsidRPr="009323D7">
              <w:rPr>
                <w:lang w:val="es-AR"/>
              </w:rPr>
              <w:t>5</w:t>
            </w:r>
          </w:p>
        </w:tc>
      </w:tr>
    </w:tbl>
    <w:p w:rsidR="00EB340F" w:rsidRDefault="00EB340F" w:rsidP="00EB340F">
      <w:pPr>
        <w:rPr>
          <w:lang w:val="es-AR"/>
        </w:rPr>
      </w:pPr>
    </w:p>
    <w:p w:rsidR="00614A0A" w:rsidRPr="00614A0A" w:rsidRDefault="00614A0A" w:rsidP="00614A0A">
      <w:pPr>
        <w:rPr>
          <w:rFonts w:ascii="Verdana" w:hAnsi="Verdana"/>
          <w:b/>
          <w:sz w:val="24"/>
          <w:szCs w:val="24"/>
          <w:lang w:val="es-AR"/>
        </w:rPr>
      </w:pPr>
      <w:r w:rsidRPr="00614A0A">
        <w:rPr>
          <w:rFonts w:ascii="Verdana" w:hAnsi="Verdana"/>
          <w:b/>
          <w:sz w:val="24"/>
          <w:szCs w:val="24"/>
          <w:lang w:val="es-AR"/>
        </w:rPr>
        <w:t>Conclusión de ORGANIGRAMA</w:t>
      </w:r>
    </w:p>
    <w:p w:rsidR="0096317A" w:rsidRPr="009323D7" w:rsidRDefault="00614A0A" w:rsidP="00614A0A">
      <w:pPr>
        <w:rPr>
          <w:rFonts w:eastAsia="Verdana"/>
          <w:b/>
          <w:bCs/>
          <w:color w:val="E40059"/>
          <w:sz w:val="28"/>
          <w:szCs w:val="28"/>
          <w:lang w:val="es-AR"/>
        </w:rPr>
      </w:pPr>
      <w:r w:rsidRPr="00614A0A">
        <w:rPr>
          <w:rFonts w:ascii="Verdana" w:hAnsi="Verdana" w:cs="Verdana"/>
          <w:spacing w:val="20"/>
          <w:sz w:val="20"/>
          <w:szCs w:val="20"/>
          <w:lang w:val="es-AR"/>
        </w:rPr>
        <w:t>Concluimos que, viendo en detalle las estadísticas presentadas, la entidad no actúa ni</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satisfactoriamente, ni eficientemente, ya que esta puede optimizar notablemente el</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 xml:space="preserve">tiempo que se utiliza en cada una de sus acciones (en especial en </w:t>
      </w:r>
      <w:r w:rsidRPr="00614A0A">
        <w:rPr>
          <w:rFonts w:ascii="Verdana" w:hAnsi="Verdana" w:cs="Verdana"/>
          <w:i/>
          <w:spacing w:val="20"/>
          <w:sz w:val="20"/>
          <w:szCs w:val="20"/>
          <w:lang w:val="es-AR"/>
        </w:rPr>
        <w:t>Control de Stock</w:t>
      </w:r>
      <w:r>
        <w:rPr>
          <w:rFonts w:ascii="Verdana" w:hAnsi="Verdana" w:cs="Verdana"/>
          <w:i/>
          <w:spacing w:val="20"/>
          <w:sz w:val="20"/>
          <w:szCs w:val="20"/>
          <w:lang w:val="es-AR"/>
        </w:rPr>
        <w:t xml:space="preserve"> o Generar pedido a proveedores</w:t>
      </w:r>
      <w:r w:rsidRPr="00614A0A">
        <w:rPr>
          <w:rFonts w:ascii="Verdana" w:hAnsi="Verdana" w:cs="Verdana"/>
          <w:spacing w:val="20"/>
          <w:sz w:val="20"/>
          <w:szCs w:val="20"/>
          <w:lang w:val="es-AR"/>
        </w:rPr>
        <w:t>), lo cual se verá claramente reflejado en el</w:t>
      </w:r>
      <w:r>
        <w:rPr>
          <w:rFonts w:ascii="Verdana" w:hAnsi="Verdana" w:cs="Verdana"/>
          <w:spacing w:val="20"/>
          <w:sz w:val="20"/>
          <w:szCs w:val="20"/>
          <w:lang w:val="es-AR"/>
        </w:rPr>
        <w:t xml:space="preserve"> </w:t>
      </w:r>
      <w:r w:rsidRPr="00614A0A">
        <w:rPr>
          <w:rFonts w:ascii="Verdana" w:hAnsi="Verdana" w:cs="Verdana"/>
          <w:spacing w:val="20"/>
          <w:sz w:val="20"/>
          <w:szCs w:val="20"/>
          <w:lang w:val="es-AR"/>
        </w:rPr>
        <w:t>gran volumen de operaciones que esta procesa.</w:t>
      </w:r>
      <w:r w:rsidR="0096317A" w:rsidRPr="009323D7">
        <w:rPr>
          <w:rFonts w:eastAsia="Verdana"/>
          <w:lang w:val="es-AR"/>
        </w:rPr>
        <w:br w:type="page"/>
      </w:r>
    </w:p>
    <w:p w:rsidR="003B6330" w:rsidRPr="009323D7" w:rsidRDefault="00D24CF7" w:rsidP="00F77343">
      <w:pPr>
        <w:pStyle w:val="Ttulo1"/>
        <w:rPr>
          <w:rFonts w:eastAsia="Verdana"/>
          <w:lang w:val="es-AR"/>
        </w:rPr>
      </w:pPr>
      <w:bookmarkStart w:id="214" w:name="_Toc406413231"/>
      <w:proofErr w:type="spellStart"/>
      <w:r w:rsidRPr="009323D7">
        <w:rPr>
          <w:rFonts w:eastAsia="Verdana"/>
          <w:lang w:val="es-AR"/>
        </w:rPr>
        <w:lastRenderedPageBreak/>
        <w:t>Cursograma</w:t>
      </w:r>
      <w:bookmarkEnd w:id="214"/>
      <w:proofErr w:type="spellEnd"/>
    </w:p>
    <w:p w:rsidR="00D24CF7" w:rsidRPr="009323D7" w:rsidRDefault="00357874" w:rsidP="00D24CF7">
      <w:pPr>
        <w:rPr>
          <w:lang w:val="es-AR"/>
        </w:rPr>
      </w:pPr>
      <w:r>
        <w:rPr>
          <w:lang w:val="es-AR"/>
        </w:rPr>
        <w:br/>
      </w:r>
      <w:r w:rsidR="004E773C" w:rsidRPr="009323D7">
        <w:rPr>
          <w:noProof/>
          <w:lang w:val="es-AR" w:eastAsia="es-AR"/>
        </w:rPr>
        <w:drawing>
          <wp:inline distT="0" distB="0" distL="0" distR="0">
            <wp:extent cx="6587790" cy="4326340"/>
            <wp:effectExtent l="19050" t="0" r="3510" b="0"/>
            <wp:docPr id="17" name="16 Imagen" descr="cursogram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3).jpg"/>
                    <pic:cNvPicPr/>
                  </pic:nvPicPr>
                  <pic:blipFill>
                    <a:blip r:embed="rId20" cstate="print"/>
                    <a:stretch>
                      <a:fillRect/>
                    </a:stretch>
                  </pic:blipFill>
                  <pic:spPr>
                    <a:xfrm>
                      <a:off x="0" y="0"/>
                      <a:ext cx="6590423" cy="4328069"/>
                    </a:xfrm>
                    <a:prstGeom prst="rect">
                      <a:avLst/>
                    </a:prstGeom>
                  </pic:spPr>
                </pic:pic>
              </a:graphicData>
            </a:graphic>
          </wp:inline>
        </w:drawing>
      </w:r>
    </w:p>
    <w:p w:rsidR="00D24CF7" w:rsidRPr="009323D7" w:rsidRDefault="00D24CF7">
      <w:pPr>
        <w:spacing w:after="0" w:line="240" w:lineRule="auto"/>
        <w:rPr>
          <w:rFonts w:eastAsia="Times New Roman"/>
          <w:b/>
          <w:bCs/>
          <w:color w:val="E40059"/>
          <w:sz w:val="28"/>
          <w:szCs w:val="28"/>
          <w:lang w:val="es-AR"/>
        </w:rPr>
      </w:pPr>
    </w:p>
    <w:p w:rsidR="004E773C" w:rsidRPr="00614A0A" w:rsidRDefault="004E773C">
      <w:pPr>
        <w:spacing w:after="0" w:line="240" w:lineRule="auto"/>
        <w:rPr>
          <w:rFonts w:ascii="Verdana" w:hAnsi="Verdana"/>
          <w:b/>
          <w:bCs/>
          <w:color w:val="000000"/>
          <w:sz w:val="24"/>
          <w:szCs w:val="24"/>
          <w:lang w:val="es-AR"/>
        </w:rPr>
      </w:pPr>
      <w:r w:rsidRPr="00614A0A">
        <w:rPr>
          <w:rFonts w:ascii="Verdana" w:hAnsi="Verdana"/>
          <w:b/>
          <w:bCs/>
          <w:color w:val="000000"/>
          <w:sz w:val="24"/>
          <w:szCs w:val="24"/>
          <w:lang w:val="es-AR"/>
        </w:rPr>
        <w:t>Conclusión</w:t>
      </w:r>
      <w:r w:rsidR="00614A0A" w:rsidRPr="00614A0A">
        <w:rPr>
          <w:rFonts w:ascii="Verdana" w:hAnsi="Verdana"/>
          <w:b/>
          <w:bCs/>
          <w:color w:val="000000"/>
          <w:sz w:val="24"/>
          <w:szCs w:val="24"/>
          <w:lang w:val="es-AR"/>
        </w:rPr>
        <w:t xml:space="preserve"> CURSOGRAMA</w:t>
      </w:r>
    </w:p>
    <w:p w:rsidR="00F02703" w:rsidRPr="009323D7" w:rsidRDefault="004E773C">
      <w:pPr>
        <w:spacing w:after="0" w:line="240" w:lineRule="auto"/>
        <w:rPr>
          <w:rFonts w:ascii="Verdana" w:hAnsi="Verdana" w:cs="Verdana"/>
          <w:spacing w:val="20"/>
          <w:sz w:val="20"/>
          <w:szCs w:val="20"/>
          <w:lang w:val="es-AR"/>
        </w:rPr>
      </w:pPr>
      <w:r w:rsidRPr="009323D7">
        <w:rPr>
          <w:rFonts w:ascii="Verdana" w:hAnsi="Verdana" w:cs="Verdana"/>
          <w:spacing w:val="20"/>
          <w:sz w:val="20"/>
          <w:szCs w:val="20"/>
          <w:lang w:val="es-AR"/>
        </w:rPr>
        <w:br/>
        <w:t xml:space="preserve">Se puede concluir viendo los </w:t>
      </w:r>
      <w:proofErr w:type="spellStart"/>
      <w:r w:rsidRPr="009323D7">
        <w:rPr>
          <w:rFonts w:ascii="Verdana" w:hAnsi="Verdana" w:cs="Verdana"/>
          <w:spacing w:val="20"/>
          <w:sz w:val="20"/>
          <w:szCs w:val="20"/>
          <w:lang w:val="es-AR"/>
        </w:rPr>
        <w:t>cursogramas</w:t>
      </w:r>
      <w:proofErr w:type="spellEnd"/>
      <w:r w:rsidRPr="009323D7">
        <w:rPr>
          <w:rFonts w:ascii="Verdana" w:hAnsi="Verdana" w:cs="Verdana"/>
          <w:spacing w:val="20"/>
          <w:sz w:val="20"/>
          <w:szCs w:val="20"/>
          <w:lang w:val="es-AR"/>
        </w:rPr>
        <w:t xml:space="preserve">, que el sistema actual no permite trabajar con los datos de manera eficaz, ya que al ver su manera de almacenar los datos (en papel), se hace evidente los problemas que traerán aparejados en las consultas o modificaciones </w:t>
      </w:r>
    </w:p>
    <w:p w:rsidR="004E773C" w:rsidRPr="009323D7" w:rsidRDefault="004E773C">
      <w:pPr>
        <w:spacing w:after="0" w:line="240" w:lineRule="auto"/>
        <w:rPr>
          <w:rFonts w:ascii="Verdana" w:hAnsi="Verdana" w:cs="Verdana"/>
          <w:spacing w:val="20"/>
          <w:sz w:val="20"/>
          <w:szCs w:val="20"/>
          <w:lang w:val="es-AR"/>
        </w:rPr>
      </w:pPr>
      <w:r w:rsidRPr="009323D7">
        <w:rPr>
          <w:rFonts w:ascii="Verdana" w:hAnsi="Verdana" w:cs="Verdana"/>
          <w:spacing w:val="20"/>
          <w:sz w:val="20"/>
          <w:szCs w:val="20"/>
          <w:lang w:val="es-AR"/>
        </w:rPr>
        <w:t>En la ZONA1 se puede ver la DEMORA que se produce al buscar la existencia de un producto.</w:t>
      </w:r>
    </w:p>
    <w:p w:rsidR="004E773C" w:rsidRPr="009323D7" w:rsidRDefault="004E773C">
      <w:pPr>
        <w:spacing w:after="0" w:line="240" w:lineRule="auto"/>
        <w:rPr>
          <w:rFonts w:eastAsia="Times New Roman"/>
          <w:b/>
          <w:bCs/>
          <w:color w:val="E40059"/>
          <w:sz w:val="28"/>
          <w:szCs w:val="28"/>
          <w:lang w:val="es-AR"/>
        </w:rPr>
      </w:pPr>
      <w:r w:rsidRPr="009323D7">
        <w:rPr>
          <w:rFonts w:ascii="Verdana" w:hAnsi="Verdana" w:cs="Verdana"/>
          <w:spacing w:val="20"/>
          <w:sz w:val="20"/>
          <w:szCs w:val="20"/>
          <w:lang w:val="es-AR"/>
        </w:rPr>
        <w:t>En la ZONA2 se puede ver la DEMORA en el proceso de actualización de STOCK</w:t>
      </w:r>
    </w:p>
    <w:p w:rsidR="004E773C" w:rsidRPr="009323D7" w:rsidRDefault="004E773C">
      <w:pPr>
        <w:spacing w:after="0" w:line="240" w:lineRule="auto"/>
        <w:rPr>
          <w:rFonts w:eastAsia="Times New Roman"/>
          <w:b/>
          <w:bCs/>
          <w:color w:val="E40059"/>
          <w:sz w:val="28"/>
          <w:szCs w:val="28"/>
          <w:lang w:val="es-AR"/>
        </w:rPr>
      </w:pPr>
      <w:r w:rsidRPr="009323D7">
        <w:rPr>
          <w:lang w:val="es-AR"/>
        </w:rPr>
        <w:br w:type="page"/>
      </w:r>
    </w:p>
    <w:p w:rsidR="00755E62" w:rsidRPr="009323D7" w:rsidRDefault="00755E62" w:rsidP="00755E62">
      <w:pPr>
        <w:pStyle w:val="Ttulo1"/>
        <w:rPr>
          <w:lang w:val="es-AR"/>
        </w:rPr>
      </w:pPr>
      <w:bookmarkStart w:id="215" w:name="_Toc406413232"/>
      <w:r w:rsidRPr="009323D7">
        <w:rPr>
          <w:lang w:val="es-AR"/>
        </w:rPr>
        <w:lastRenderedPageBreak/>
        <w:t>Estudio de Factibilidad</w:t>
      </w:r>
      <w:bookmarkEnd w:id="215"/>
    </w:p>
    <w:p w:rsidR="00755E62" w:rsidRPr="009323D7" w:rsidRDefault="009323D7"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Realizados</w:t>
      </w:r>
      <w:r w:rsidR="00755E62" w:rsidRPr="009323D7">
        <w:rPr>
          <w:rFonts w:ascii="Verdana" w:hAnsi="Verdana" w:cs="Verdana"/>
          <w:spacing w:val="20"/>
          <w:sz w:val="20"/>
          <w:szCs w:val="20"/>
          <w:lang w:val="es-AR"/>
        </w:rPr>
        <w:t xml:space="preserve"> los relevamientos sobre la infraestructura, en el local donde funciona la Mercería, surge que el mismo es apto para la instalación de un sistema informático el cual dará soporte funcional al sistema de aplicación. Con las consideraciones de reubicación de algunos elementos, es posible instalar las computadoras en sectores que signifiquen una </w:t>
      </w:r>
      <w:proofErr w:type="spellStart"/>
      <w:r w:rsidR="00755E62" w:rsidRPr="009323D7">
        <w:rPr>
          <w:rFonts w:ascii="Verdana" w:hAnsi="Verdana" w:cs="Verdana"/>
          <w:spacing w:val="20"/>
          <w:sz w:val="20"/>
          <w:szCs w:val="20"/>
          <w:lang w:val="es-AR"/>
        </w:rPr>
        <w:t>funcionabilidad</w:t>
      </w:r>
      <w:proofErr w:type="spellEnd"/>
      <w:r w:rsidR="00755E62" w:rsidRPr="009323D7">
        <w:rPr>
          <w:rFonts w:ascii="Verdana" w:hAnsi="Verdana" w:cs="Verdana"/>
          <w:spacing w:val="20"/>
          <w:sz w:val="20"/>
          <w:szCs w:val="20"/>
          <w:lang w:val="es-AR"/>
        </w:rPr>
        <w:t xml:space="preserve"> óptima, luego veremos la cantidad de equipos y sus características particulares.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Vamos a detallar los diferentes tópicos referentes dentro del concepto de factibilidad. </w:t>
      </w:r>
    </w:p>
    <w:p w:rsidR="00755E62" w:rsidRPr="009323D7" w:rsidRDefault="00755E62" w:rsidP="00755E62">
      <w:pPr>
        <w:pStyle w:val="Ttulo2"/>
        <w:rPr>
          <w:rFonts w:eastAsia="Calibri"/>
          <w:lang w:val="es-AR"/>
        </w:rPr>
      </w:pPr>
      <w:bookmarkStart w:id="216" w:name="_Toc406413233"/>
      <w:r w:rsidRPr="009323D7">
        <w:rPr>
          <w:rFonts w:eastAsia="Calibri"/>
          <w:lang w:val="es-AR"/>
        </w:rPr>
        <w:t>Factibilidad Técnica</w:t>
      </w:r>
      <w:bookmarkEnd w:id="216"/>
      <w:r w:rsidRPr="009323D7">
        <w:rPr>
          <w:rFonts w:eastAsia="Calibri"/>
          <w:lang w:val="es-AR"/>
        </w:rPr>
        <w:t xml:space="preserve">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La arquitectura de los 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755E62" w:rsidRPr="009323D7" w:rsidRDefault="00755E62" w:rsidP="00755E62">
      <w:pPr>
        <w:pStyle w:val="Ttulo3"/>
        <w:rPr>
          <w:rFonts w:eastAsia="Calibri"/>
          <w:lang w:val="es-AR"/>
        </w:rPr>
      </w:pPr>
      <w:r w:rsidRPr="009323D7">
        <w:rPr>
          <w:lang w:val="es-AR"/>
        </w:rPr>
        <w:t xml:space="preserve"> </w:t>
      </w:r>
      <w:bookmarkStart w:id="217" w:name="_Toc406413234"/>
      <w:r w:rsidRPr="009323D7">
        <w:rPr>
          <w:rFonts w:eastAsia="Calibri"/>
          <w:lang w:val="es-AR"/>
        </w:rPr>
        <w:t>Configuración mínima</w:t>
      </w:r>
      <w:bookmarkEnd w:id="217"/>
      <w:r w:rsidRPr="009323D7">
        <w:rPr>
          <w:rFonts w:eastAsia="Calibri"/>
          <w:lang w:val="es-AR"/>
        </w:rPr>
        <w:t xml:space="preserve"> </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 xml:space="preserve">Microprocesador  Pentium o AMD (o ingeniería similar) de núcleo simple, con al menos 1.5 GHz de velocidad de transferencia. </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 xml:space="preserve">Disco rígido de 230 GB. </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Memoria RAM de 2 GB.</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 xml:space="preserve">Conectores USB (varios) de velocidad bajo norma 2.0 de mínima. </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 xml:space="preserve">Mouse óptico. </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Teclado compatible (español-latinoamericano)</w:t>
      </w:r>
    </w:p>
    <w:p w:rsidR="00755E62" w:rsidRPr="009323D7"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9323D7">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9323D7">
          <w:rPr>
            <w:rFonts w:ascii="Verdana" w:eastAsia="Calibri" w:hAnsi="Verdana" w:cs="Verdana"/>
            <w:spacing w:val="20"/>
            <w:kern w:val="0"/>
            <w:sz w:val="20"/>
            <w:szCs w:val="20"/>
            <w:lang w:eastAsia="en-US" w:bidi="ar-SA"/>
          </w:rPr>
          <w:t>15”</w:t>
        </w:r>
      </w:smartTag>
      <w:r w:rsidRPr="009323D7">
        <w:rPr>
          <w:rFonts w:ascii="Verdana" w:eastAsia="Calibri" w:hAnsi="Verdana" w:cs="Verdana"/>
          <w:spacing w:val="20"/>
          <w:kern w:val="0"/>
          <w:sz w:val="20"/>
          <w:szCs w:val="20"/>
          <w:lang w:eastAsia="en-US" w:bidi="ar-SA"/>
        </w:rPr>
        <w:t xml:space="preserve">. </w:t>
      </w:r>
    </w:p>
    <w:p w:rsidR="00755E62" w:rsidRPr="009323D7" w:rsidRDefault="00755E62" w:rsidP="00755E62">
      <w:pPr>
        <w:pStyle w:val="Lista"/>
        <w:numPr>
          <w:ilvl w:val="1"/>
          <w:numId w:val="38"/>
        </w:numPr>
        <w:jc w:val="both"/>
        <w:rPr>
          <w:bCs/>
          <w:kern w:val="0"/>
          <w:sz w:val="28"/>
        </w:rPr>
      </w:pPr>
      <w:r w:rsidRPr="009323D7">
        <w:rPr>
          <w:rFonts w:ascii="Verdana" w:eastAsia="Calibri" w:hAnsi="Verdana" w:cs="Verdana"/>
          <w:spacing w:val="20"/>
          <w:kern w:val="0"/>
          <w:sz w:val="20"/>
          <w:szCs w:val="20"/>
          <w:lang w:eastAsia="en-US" w:bidi="ar-SA"/>
        </w:rPr>
        <w:t>Impresora chorro de tinta monofunsión</w:t>
      </w:r>
      <w:r w:rsidRPr="009323D7">
        <w:rPr>
          <w:bCs/>
          <w:kern w:val="0"/>
          <w:sz w:val="28"/>
        </w:rPr>
        <w:t xml:space="preserve">.  </w:t>
      </w:r>
    </w:p>
    <w:p w:rsidR="00755E62" w:rsidRPr="009323D7" w:rsidRDefault="00755E62" w:rsidP="00755E62">
      <w:pPr>
        <w:pStyle w:val="Lista"/>
        <w:numPr>
          <w:ilvl w:val="1"/>
          <w:numId w:val="38"/>
        </w:numPr>
        <w:jc w:val="both"/>
        <w:rPr>
          <w:bCs/>
          <w:kern w:val="0"/>
          <w:sz w:val="28"/>
        </w:rPr>
      </w:pPr>
      <w:r w:rsidRPr="009323D7">
        <w:rPr>
          <w:rFonts w:ascii="Verdana" w:eastAsia="Calibri" w:hAnsi="Verdana" w:cs="Verdana"/>
          <w:spacing w:val="20"/>
          <w:kern w:val="0"/>
          <w:sz w:val="20"/>
          <w:szCs w:val="20"/>
          <w:lang w:eastAsia="en-US" w:bidi="ar-SA"/>
        </w:rPr>
        <w:t>Sistema Operativo Linux Ubuntu o derivado de la distribución Debian</w:t>
      </w:r>
    </w:p>
    <w:p w:rsidR="00755E62" w:rsidRPr="009323D7" w:rsidRDefault="00755E62" w:rsidP="00755E62">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9323D7">
        <w:rPr>
          <w:bCs/>
          <w:sz w:val="28"/>
          <w:lang w:val="es-AR"/>
        </w:rPr>
        <w:br w:type="page"/>
      </w:r>
    </w:p>
    <w:p w:rsidR="00755E62" w:rsidRPr="009323D7" w:rsidRDefault="00755E62" w:rsidP="00755E62">
      <w:pPr>
        <w:pStyle w:val="Ttulo3"/>
        <w:rPr>
          <w:lang w:val="es-AR"/>
        </w:rPr>
      </w:pPr>
      <w:bookmarkStart w:id="218" w:name="_Toc406413235"/>
      <w:r w:rsidRPr="009323D7">
        <w:rPr>
          <w:lang w:val="es-AR"/>
        </w:rPr>
        <w:lastRenderedPageBreak/>
        <w:t>Configuración óptima</w:t>
      </w:r>
      <w:bookmarkEnd w:id="218"/>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Microprocesador  Pentium o AMD (o ingeniería similar) de doble núcleo, con al menos 2.0 GHz de velocidad de transferencia.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Un disco rígido de 300 GB.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Un disco (secundario) de 300 GB para tareas de seguridad dinámicas.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Memoria RAM de 3 GB.</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Conectores USB (varios) de velocidad bajo norma 2.0 de mínima.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Tarjeta de Red con full compatibilidad norma Cisco, aplicabilidad internet y otras (para futuras aplicaciones).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Panel lectograbador de memorias flash.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Puerto paralelo (al menos uno), para mantener compatibilidad con hardware de generación anterior.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Mouse óptico.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Teclado ergonómico compatible con generación de caracteres español-latinoamericano. </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9323D7">
          <w:rPr>
            <w:rFonts w:ascii="Verdana" w:hAnsi="Verdana" w:cs="Verdana"/>
            <w:spacing w:val="20"/>
            <w:sz w:val="20"/>
            <w:szCs w:val="20"/>
            <w:lang w:val="es-AR"/>
          </w:rPr>
          <w:t>17”</w:t>
        </w:r>
      </w:smartTag>
      <w:r w:rsidRPr="009323D7">
        <w:rPr>
          <w:rFonts w:ascii="Verdana" w:hAnsi="Verdana" w:cs="Verdana"/>
          <w:spacing w:val="20"/>
          <w:sz w:val="20"/>
          <w:szCs w:val="20"/>
          <w:lang w:val="es-AR"/>
        </w:rPr>
        <w:t xml:space="preserve">. </w:t>
      </w:r>
    </w:p>
    <w:p w:rsidR="00755E62" w:rsidRPr="009323D7" w:rsidRDefault="009323D7"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Lector</w:t>
      </w:r>
      <w:r w:rsidR="00755E62" w:rsidRPr="009323D7">
        <w:rPr>
          <w:rFonts w:ascii="Verdana" w:hAnsi="Verdana" w:cs="Verdana"/>
          <w:spacing w:val="20"/>
          <w:sz w:val="20"/>
          <w:szCs w:val="20"/>
          <w:lang w:val="es-AR"/>
        </w:rPr>
        <w:t xml:space="preserve"> grabadora de DVD (máxima velocidad de mercado).</w:t>
      </w:r>
    </w:p>
    <w:p w:rsidR="00755E62" w:rsidRPr="009323D7"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Impresora chorro de tinta monofunsión.  </w:t>
      </w:r>
    </w:p>
    <w:p w:rsidR="00755E62" w:rsidRPr="009323D7" w:rsidRDefault="00755E62" w:rsidP="00755E62">
      <w:pPr>
        <w:pStyle w:val="Lista"/>
        <w:numPr>
          <w:ilvl w:val="1"/>
          <w:numId w:val="40"/>
        </w:numPr>
        <w:ind w:left="993"/>
        <w:jc w:val="both"/>
        <w:rPr>
          <w:bCs/>
          <w:kern w:val="0"/>
          <w:sz w:val="28"/>
        </w:rPr>
      </w:pPr>
      <w:r w:rsidRPr="009323D7">
        <w:rPr>
          <w:rFonts w:ascii="Verdana" w:eastAsia="Calibri" w:hAnsi="Verdana" w:cs="Verdana"/>
          <w:spacing w:val="20"/>
          <w:kern w:val="0"/>
          <w:sz w:val="20"/>
          <w:szCs w:val="20"/>
          <w:lang w:eastAsia="en-US" w:bidi="ar-SA"/>
        </w:rPr>
        <w:t>Sistema Operativo Linux Ubuntu o derivado de la distribución Debian</w:t>
      </w:r>
    </w:p>
    <w:p w:rsidR="00755E62" w:rsidRPr="009323D7" w:rsidRDefault="00755E62" w:rsidP="00755E62">
      <w:pPr>
        <w:pStyle w:val="Lista"/>
        <w:ind w:left="993"/>
        <w:jc w:val="both"/>
        <w:rPr>
          <w:bCs/>
          <w:kern w:val="0"/>
          <w:sz w:val="28"/>
        </w:rPr>
      </w:pP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En el plan de asistencia está contemplada la capacitación integral para operar el mismo sin inconvenientes. </w:t>
      </w:r>
    </w:p>
    <w:p w:rsidR="00755E62" w:rsidRPr="009323D7" w:rsidRDefault="00755E62" w:rsidP="00755E62">
      <w:pPr>
        <w:pStyle w:val="Ttulo2"/>
        <w:rPr>
          <w:lang w:val="es-AR"/>
        </w:rPr>
      </w:pPr>
      <w:bookmarkStart w:id="219" w:name="_Toc406413236"/>
      <w:r w:rsidRPr="009323D7">
        <w:rPr>
          <w:lang w:val="es-AR"/>
        </w:rPr>
        <w:lastRenderedPageBreak/>
        <w:t>Factibilidad Económica</w:t>
      </w:r>
      <w:bookmarkEnd w:id="219"/>
      <w:r w:rsidRPr="009323D7">
        <w:rPr>
          <w:lang w:val="es-AR"/>
        </w:rPr>
        <w:t xml:space="preserve">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La inversión necesaria para la configuración mínima es de alrededor 3500 $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En cuanto a la inversión para la configuración óptima, su valor oscila en aproximadamente 5500 a 7000 $ por equipo. Esta arquitectura tiene una sobrevida mínima de 5 años con extensión de dos más. De ser necesario, es posible incorporarle mejoras importantes para potenciarla aun más.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Teniendo en cuenta que la cantidad mínima de equipos a instalarse es dos (2) y de acuerdo a los montos calculados, la inversión total de hardware para la configuración mínima es de 7.000 $. Para la configuración óptima es de 14.000 $.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El valor total del software de aplicación  (con todas las etapas enunciadas y puesta en producción) es de 15.000 $.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El valor total del sistema “llave en mano” (hardware y software) para la configuración mínima es de 20.000$.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El valor total del sistema “llave en mano” (hardware y software) para la configuración óptima es de 23.000 $.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Del relevamiento, surge que la rentabilidad del negocio habilita para realizar cualquiera de las inversiones detalladas. </w:t>
      </w:r>
    </w:p>
    <w:p w:rsidR="00755E62" w:rsidRPr="009323D7" w:rsidRDefault="00755E62" w:rsidP="00755E62">
      <w:pPr>
        <w:pStyle w:val="Ttulo2"/>
        <w:rPr>
          <w:lang w:val="es-AR"/>
        </w:rPr>
      </w:pPr>
      <w:bookmarkStart w:id="220" w:name="_Toc406413237"/>
      <w:r w:rsidRPr="009323D7">
        <w:rPr>
          <w:lang w:val="es-AR"/>
        </w:rPr>
        <w:t>Factibilidad Operativa</w:t>
      </w:r>
      <w:bookmarkEnd w:id="220"/>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9323D7">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ávidos por realizarla, uno de los empleados está relacionado con el manejo de la PC por cuanto su capacitación será </w:t>
      </w:r>
      <w:r w:rsidR="009323D7" w:rsidRPr="009323D7">
        <w:rPr>
          <w:rFonts w:ascii="Verdana" w:hAnsi="Verdana" w:cs="Verdana"/>
          <w:spacing w:val="20"/>
          <w:sz w:val="20"/>
          <w:szCs w:val="20"/>
          <w:lang w:val="es-AR"/>
        </w:rPr>
        <w:t>más</w:t>
      </w:r>
      <w:r w:rsidRPr="009323D7">
        <w:rPr>
          <w:rFonts w:ascii="Verdana" w:hAnsi="Verdana" w:cs="Verdana"/>
          <w:spacing w:val="20"/>
          <w:sz w:val="20"/>
          <w:szCs w:val="20"/>
          <w:lang w:val="es-AR"/>
        </w:rPr>
        <w:t xml:space="preserve"> rápida, el otro empleado no tiene manejo de la computadora pero está abierto a la idea de capacitarse para poder cumplir bien su rol.    </w:t>
      </w:r>
    </w:p>
    <w:p w:rsidR="00755E62" w:rsidRPr="009323D7" w:rsidRDefault="00755E62" w:rsidP="00755E62">
      <w:pPr>
        <w:pStyle w:val="Ttulo2"/>
        <w:rPr>
          <w:lang w:val="es-AR"/>
        </w:rPr>
      </w:pPr>
      <w:bookmarkStart w:id="221" w:name="_Toc406413238"/>
      <w:r w:rsidRPr="009323D7">
        <w:rPr>
          <w:lang w:val="es-AR"/>
        </w:rPr>
        <w:t>Análisis Efectividad/Costo</w:t>
      </w:r>
      <w:bookmarkEnd w:id="221"/>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El criterio preformado es el de “actividad fija”. Referido a la efectividad del sistema, es indudable que el soporte combinado de hard y soft viene a contribuir en forma superlativa al orden procedimental y de funcionamiento del negocio. Por lo expresado en el diagnostico,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económico frente al gran beneficio que se generará. </w:t>
      </w:r>
    </w:p>
    <w:p w:rsidR="00755E62" w:rsidRPr="009323D7" w:rsidRDefault="00755E62" w:rsidP="00755E62">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El sistema estará en condiciones de ser mejorado y ampliado con mínima inversión a futuro, dentro de la inversión inicial se podrá obtener por ejemplo la generación de imágenes digitales (de los distintos productos ofrecidos),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357874" w:rsidRPr="00357874" w:rsidRDefault="00357874" w:rsidP="00357874">
      <w:pPr>
        <w:spacing w:before="60" w:line="360" w:lineRule="auto"/>
        <w:ind w:left="284"/>
        <w:rPr>
          <w:rFonts w:ascii="Verdana" w:hAnsi="Verdana" w:cs="Verdana"/>
          <w:b/>
          <w:spacing w:val="20"/>
          <w:sz w:val="24"/>
          <w:szCs w:val="24"/>
          <w:lang w:val="es-AR"/>
        </w:rPr>
      </w:pPr>
      <w:r w:rsidRPr="00357874">
        <w:rPr>
          <w:rFonts w:ascii="Verdana" w:hAnsi="Verdana" w:cs="Verdana"/>
          <w:b/>
          <w:spacing w:val="20"/>
          <w:sz w:val="24"/>
          <w:szCs w:val="24"/>
          <w:lang w:val="es-AR"/>
        </w:rPr>
        <w:t>Conclusión ESTUDIO de FACTIBILIDAD</w:t>
      </w:r>
    </w:p>
    <w:p w:rsidR="00755E62" w:rsidRPr="009323D7" w:rsidRDefault="00357874" w:rsidP="00357874">
      <w:pPr>
        <w:spacing w:before="60" w:line="360" w:lineRule="auto"/>
        <w:ind w:left="284"/>
        <w:rPr>
          <w:rFonts w:eastAsia="Times New Roman"/>
          <w:b/>
          <w:bCs/>
          <w:color w:val="E40059"/>
          <w:sz w:val="28"/>
          <w:szCs w:val="28"/>
          <w:lang w:val="es-AR"/>
        </w:rPr>
      </w:pPr>
      <w:r w:rsidRPr="00357874">
        <w:rPr>
          <w:rFonts w:ascii="Verdana" w:hAnsi="Verdana" w:cs="Verdana"/>
          <w:spacing w:val="20"/>
          <w:sz w:val="20"/>
          <w:szCs w:val="20"/>
          <w:lang w:val="es-AR"/>
        </w:rPr>
        <w:t xml:space="preserve">Concluimos que es necesario contar con el aval y la decisión de la </w:t>
      </w:r>
      <w:r>
        <w:rPr>
          <w:rFonts w:ascii="Verdana" w:hAnsi="Verdana" w:cs="Verdana"/>
          <w:spacing w:val="20"/>
          <w:sz w:val="20"/>
          <w:szCs w:val="20"/>
          <w:lang w:val="es-AR"/>
        </w:rPr>
        <w:t xml:space="preserve">GERENCIA </w:t>
      </w:r>
      <w:r w:rsidRPr="00357874">
        <w:rPr>
          <w:rFonts w:ascii="Verdana" w:hAnsi="Verdana" w:cs="Verdana"/>
          <w:spacing w:val="20"/>
          <w:sz w:val="20"/>
          <w:szCs w:val="20"/>
          <w:lang w:val="es-AR"/>
        </w:rPr>
        <w:t xml:space="preserve"> para poder</w:t>
      </w:r>
      <w:r>
        <w:rPr>
          <w:rFonts w:ascii="Verdana" w:hAnsi="Verdana" w:cs="Verdana"/>
          <w:spacing w:val="20"/>
          <w:sz w:val="20"/>
          <w:szCs w:val="20"/>
          <w:lang w:val="es-AR"/>
        </w:rPr>
        <w:t xml:space="preserve"> </w:t>
      </w:r>
      <w:r w:rsidRPr="00357874">
        <w:rPr>
          <w:rFonts w:ascii="Verdana" w:hAnsi="Verdana" w:cs="Verdana"/>
          <w:spacing w:val="20"/>
          <w:sz w:val="20"/>
          <w:szCs w:val="20"/>
          <w:lang w:val="es-AR"/>
        </w:rPr>
        <w:t>realizar nues</w:t>
      </w:r>
      <w:r>
        <w:rPr>
          <w:rFonts w:ascii="Verdana" w:hAnsi="Verdana" w:cs="Verdana"/>
          <w:spacing w:val="20"/>
          <w:sz w:val="20"/>
          <w:szCs w:val="20"/>
          <w:lang w:val="es-AR"/>
        </w:rPr>
        <w:t xml:space="preserve">tro proyecto correctamente, </w:t>
      </w:r>
      <w:r w:rsidRPr="00357874">
        <w:rPr>
          <w:rFonts w:ascii="Verdana" w:hAnsi="Verdana" w:cs="Verdana"/>
          <w:spacing w:val="20"/>
          <w:sz w:val="20"/>
          <w:szCs w:val="20"/>
          <w:lang w:val="es-AR"/>
        </w:rPr>
        <w:t xml:space="preserve">por lo tanto detallamos </w:t>
      </w:r>
      <w:r w:rsidRPr="00357874">
        <w:rPr>
          <w:rFonts w:ascii="Verdana" w:hAnsi="Verdana" w:cs="Verdana"/>
          <w:spacing w:val="20"/>
          <w:sz w:val="20"/>
          <w:szCs w:val="20"/>
          <w:lang w:val="es-AR"/>
        </w:rPr>
        <w:lastRenderedPageBreak/>
        <w:t>de forma puntual los</w:t>
      </w:r>
      <w:r>
        <w:rPr>
          <w:rFonts w:ascii="Verdana" w:hAnsi="Verdana" w:cs="Verdana"/>
          <w:spacing w:val="20"/>
          <w:sz w:val="20"/>
          <w:szCs w:val="20"/>
          <w:lang w:val="es-AR"/>
        </w:rPr>
        <w:t xml:space="preserve"> </w:t>
      </w:r>
      <w:r w:rsidRPr="00357874">
        <w:rPr>
          <w:rFonts w:ascii="Verdana" w:hAnsi="Verdana" w:cs="Verdana"/>
          <w:spacing w:val="20"/>
          <w:sz w:val="20"/>
          <w:szCs w:val="20"/>
          <w:lang w:val="es-AR"/>
        </w:rPr>
        <w:t>beneficios que se obtendrán, los medios para alcanzarlos y los recursos para llevarlos a</w:t>
      </w:r>
      <w:r>
        <w:rPr>
          <w:rFonts w:ascii="Verdana" w:hAnsi="Verdana" w:cs="Verdana"/>
          <w:spacing w:val="20"/>
          <w:sz w:val="20"/>
          <w:szCs w:val="20"/>
          <w:lang w:val="es-AR"/>
        </w:rPr>
        <w:t xml:space="preserve"> </w:t>
      </w:r>
      <w:r w:rsidRPr="00357874">
        <w:rPr>
          <w:rFonts w:ascii="Verdana" w:hAnsi="Verdana" w:cs="Verdana"/>
          <w:spacing w:val="20"/>
          <w:sz w:val="20"/>
          <w:szCs w:val="20"/>
          <w:lang w:val="es-AR"/>
        </w:rPr>
        <w:t>cabo, denotando los simples requisitos necesarios para la implementación de nuestro</w:t>
      </w:r>
      <w:r>
        <w:rPr>
          <w:rFonts w:ascii="Verdana" w:hAnsi="Verdana" w:cs="Verdana"/>
          <w:spacing w:val="20"/>
          <w:sz w:val="20"/>
          <w:szCs w:val="20"/>
          <w:lang w:val="es-AR"/>
        </w:rPr>
        <w:t xml:space="preserve"> </w:t>
      </w:r>
      <w:r w:rsidRPr="00357874">
        <w:rPr>
          <w:rFonts w:ascii="Verdana" w:hAnsi="Verdana" w:cs="Verdana"/>
          <w:spacing w:val="20"/>
          <w:sz w:val="20"/>
          <w:szCs w:val="20"/>
          <w:lang w:val="es-AR"/>
        </w:rPr>
        <w:t>sistema.</w:t>
      </w:r>
    </w:p>
    <w:p w:rsidR="00962224" w:rsidRDefault="00962224">
      <w:pPr>
        <w:spacing w:after="0" w:line="240" w:lineRule="auto"/>
        <w:rPr>
          <w:rFonts w:eastAsia="Times New Roman"/>
          <w:b/>
          <w:bCs/>
          <w:color w:val="E40059"/>
          <w:sz w:val="28"/>
          <w:szCs w:val="28"/>
          <w:lang w:val="es-AR"/>
        </w:rPr>
      </w:pPr>
      <w:bookmarkStart w:id="222" w:name="_Toc403667036"/>
      <w:bookmarkStart w:id="223" w:name="_Toc406413239"/>
      <w:r>
        <w:rPr>
          <w:lang w:val="es-AR"/>
        </w:rPr>
        <w:br w:type="page"/>
      </w:r>
    </w:p>
    <w:p w:rsidR="00962224" w:rsidRDefault="00962224" w:rsidP="00A66EA9">
      <w:pPr>
        <w:pStyle w:val="Ttulo1"/>
        <w:rPr>
          <w:lang w:val="es-AR"/>
        </w:rPr>
      </w:pPr>
      <w:r>
        <w:rPr>
          <w:lang w:val="es-AR"/>
        </w:rPr>
        <w:lastRenderedPageBreak/>
        <w:t>NIVEL de ANALISIS, capa OBJETOS</w:t>
      </w:r>
    </w:p>
    <w:p w:rsidR="00A66EA9" w:rsidRPr="009323D7" w:rsidRDefault="00A66EA9" w:rsidP="00A66EA9">
      <w:pPr>
        <w:pStyle w:val="Ttulo1"/>
        <w:rPr>
          <w:lang w:val="es-AR"/>
        </w:rPr>
      </w:pPr>
      <w:r w:rsidRPr="009323D7">
        <w:rPr>
          <w:lang w:val="es-AR"/>
        </w:rPr>
        <w:t>Lista de eventos</w:t>
      </w:r>
      <w:bookmarkEnd w:id="222"/>
      <w:bookmarkEnd w:id="223"/>
    </w:p>
    <w:p w:rsidR="00A66EA9" w:rsidRPr="009323D7" w:rsidRDefault="00A66EA9" w:rsidP="00A66EA9">
      <w:pPr>
        <w:pStyle w:val="Textoindependiente"/>
      </w:pPr>
    </w:p>
    <w:p w:rsidR="00A66EA9" w:rsidRPr="009323D7" w:rsidRDefault="00A66EA9" w:rsidP="00A66EA9">
      <w:pPr>
        <w:pStyle w:val="Textoindependiente"/>
        <w:rPr>
          <w:rFonts w:ascii="Verdana" w:hAnsi="Verdana"/>
          <w:spacing w:val="20"/>
          <w:kern w:val="20"/>
          <w:sz w:val="20"/>
          <w:szCs w:val="20"/>
        </w:rPr>
      </w:pPr>
      <w:r w:rsidRPr="009323D7">
        <w:rPr>
          <w:rFonts w:ascii="Verdana" w:hAnsi="Verdana"/>
          <w:spacing w:val="20"/>
          <w:kern w:val="20"/>
          <w:sz w:val="20"/>
          <w:szCs w:val="20"/>
        </w:rPr>
        <w:t>A</w:t>
      </w:r>
      <w:r w:rsidRPr="009323D7">
        <w:rPr>
          <w:rFonts w:ascii="Verdana" w:hAnsi="Verdana"/>
          <w:spacing w:val="20"/>
          <w:kern w:val="20"/>
          <w:sz w:val="20"/>
          <w:szCs w:val="20"/>
        </w:rPr>
        <w:tab/>
        <w:t>PROVEEDORES</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w:t>
      </w:r>
      <w:r w:rsidRPr="009323D7">
        <w:rPr>
          <w:rFonts w:ascii="Verdana" w:hAnsi="Verdana"/>
          <w:spacing w:val="20"/>
          <w:kern w:val="20"/>
          <w:sz w:val="20"/>
          <w:szCs w:val="20"/>
        </w:rPr>
        <w:tab/>
        <w:t>Se ingresan datos de un nuevo proveedor</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2</w:t>
      </w:r>
      <w:r w:rsidRPr="009323D7">
        <w:rPr>
          <w:rFonts w:ascii="Verdana" w:hAnsi="Verdana"/>
          <w:spacing w:val="20"/>
          <w:kern w:val="20"/>
          <w:sz w:val="20"/>
          <w:szCs w:val="20"/>
        </w:rPr>
        <w:tab/>
        <w:t>Se eliminan datos de un proveedor por error</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3</w:t>
      </w:r>
      <w:r w:rsidRPr="009323D7">
        <w:rPr>
          <w:rFonts w:ascii="Verdana" w:hAnsi="Verdana"/>
          <w:spacing w:val="20"/>
          <w:kern w:val="20"/>
          <w:sz w:val="20"/>
          <w:szCs w:val="20"/>
        </w:rPr>
        <w:tab/>
        <w:t>Se eliminan datos de un proveedor por transferencia a histórico</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4</w:t>
      </w:r>
      <w:r w:rsidRPr="009323D7">
        <w:rPr>
          <w:rFonts w:ascii="Verdana" w:hAnsi="Verdana"/>
          <w:spacing w:val="20"/>
          <w:kern w:val="20"/>
          <w:sz w:val="20"/>
          <w:szCs w:val="20"/>
        </w:rPr>
        <w:tab/>
        <w:t>Se eliminan datos de un proveedor por baja</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5</w:t>
      </w:r>
      <w:r w:rsidRPr="009323D7">
        <w:rPr>
          <w:rFonts w:ascii="Verdana" w:hAnsi="Verdana"/>
          <w:spacing w:val="20"/>
          <w:kern w:val="20"/>
          <w:sz w:val="20"/>
          <w:szCs w:val="20"/>
        </w:rPr>
        <w:tab/>
        <w:t>Se modifican datos de un proveedor</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6</w:t>
      </w:r>
      <w:r w:rsidRPr="009323D7">
        <w:rPr>
          <w:rFonts w:ascii="Verdana" w:hAnsi="Verdana"/>
          <w:spacing w:val="20"/>
          <w:kern w:val="20"/>
          <w:sz w:val="20"/>
          <w:szCs w:val="20"/>
        </w:rPr>
        <w:tab/>
        <w:t>Se consultan datos de un proveedor</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7</w:t>
      </w:r>
      <w:r w:rsidRPr="009323D7">
        <w:rPr>
          <w:rFonts w:ascii="Verdana" w:hAnsi="Verdana"/>
          <w:spacing w:val="20"/>
          <w:kern w:val="20"/>
          <w:sz w:val="20"/>
          <w:szCs w:val="20"/>
        </w:rPr>
        <w:tab/>
        <w:t>Se listan datos de un proveedor</w:t>
      </w:r>
    </w:p>
    <w:p w:rsidR="00A66EA9" w:rsidRPr="009323D7" w:rsidRDefault="00A66EA9" w:rsidP="00A66EA9">
      <w:pPr>
        <w:pStyle w:val="Textoindependiente"/>
        <w:rPr>
          <w:rFonts w:ascii="Verdana" w:hAnsi="Verdana"/>
          <w:spacing w:val="20"/>
          <w:kern w:val="20"/>
          <w:sz w:val="20"/>
          <w:szCs w:val="20"/>
        </w:rPr>
      </w:pPr>
    </w:p>
    <w:p w:rsidR="00A66EA9" w:rsidRPr="009323D7" w:rsidRDefault="00A66EA9" w:rsidP="00A66EA9">
      <w:pPr>
        <w:pStyle w:val="Textoindependiente"/>
        <w:rPr>
          <w:rFonts w:ascii="Verdana" w:hAnsi="Verdana"/>
          <w:spacing w:val="20"/>
          <w:kern w:val="20"/>
          <w:sz w:val="20"/>
          <w:szCs w:val="20"/>
        </w:rPr>
      </w:pPr>
      <w:r w:rsidRPr="009323D7">
        <w:rPr>
          <w:rFonts w:ascii="Verdana" w:hAnsi="Verdana"/>
          <w:spacing w:val="20"/>
          <w:kern w:val="20"/>
          <w:sz w:val="20"/>
          <w:szCs w:val="20"/>
        </w:rPr>
        <w:t>B</w:t>
      </w:r>
      <w:r w:rsidRPr="009323D7">
        <w:rPr>
          <w:rFonts w:ascii="Verdana" w:hAnsi="Verdana"/>
          <w:spacing w:val="20"/>
          <w:kern w:val="20"/>
          <w:sz w:val="20"/>
          <w:szCs w:val="20"/>
        </w:rPr>
        <w:tab/>
        <w:t>USUARIOS</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8</w:t>
      </w:r>
      <w:r w:rsidRPr="009323D7">
        <w:rPr>
          <w:rFonts w:ascii="Verdana" w:hAnsi="Verdana"/>
          <w:spacing w:val="20"/>
          <w:kern w:val="20"/>
          <w:sz w:val="20"/>
          <w:szCs w:val="20"/>
        </w:rPr>
        <w:tab/>
        <w:t>Se ingresan datos de un nuevo usuario</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9</w:t>
      </w:r>
      <w:r w:rsidRPr="009323D7">
        <w:rPr>
          <w:rFonts w:ascii="Verdana" w:hAnsi="Verdana"/>
          <w:spacing w:val="20"/>
          <w:kern w:val="20"/>
          <w:sz w:val="20"/>
          <w:szCs w:val="20"/>
        </w:rPr>
        <w:tab/>
        <w:t>Se eliminan datos de un usuario por transferencia a histórico</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10</w:t>
      </w:r>
      <w:r w:rsidRPr="009323D7">
        <w:rPr>
          <w:rFonts w:ascii="Verdana" w:hAnsi="Verdana"/>
          <w:spacing w:val="20"/>
          <w:kern w:val="20"/>
          <w:sz w:val="20"/>
          <w:szCs w:val="20"/>
        </w:rPr>
        <w:tab/>
        <w:t>Se eliminan datos de un usuario por baja</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11</w:t>
      </w:r>
      <w:r w:rsidRPr="009323D7">
        <w:rPr>
          <w:rFonts w:ascii="Verdana" w:hAnsi="Verdana"/>
          <w:spacing w:val="20"/>
          <w:kern w:val="20"/>
          <w:sz w:val="20"/>
          <w:szCs w:val="20"/>
        </w:rPr>
        <w:tab/>
        <w:t>Se modifican datos de un usuario</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12</w:t>
      </w:r>
      <w:r w:rsidRPr="009323D7">
        <w:rPr>
          <w:rFonts w:ascii="Verdana" w:hAnsi="Verdana"/>
          <w:spacing w:val="20"/>
          <w:kern w:val="20"/>
          <w:sz w:val="20"/>
          <w:szCs w:val="20"/>
        </w:rPr>
        <w:tab/>
        <w:t>Se consultan datos de un usuario</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13</w:t>
      </w:r>
      <w:r w:rsidRPr="009323D7">
        <w:rPr>
          <w:rFonts w:ascii="Verdana" w:hAnsi="Verdana"/>
          <w:spacing w:val="20"/>
          <w:kern w:val="20"/>
          <w:sz w:val="20"/>
          <w:szCs w:val="20"/>
        </w:rPr>
        <w:tab/>
        <w:t>Se listan datos de un usuario</w:t>
      </w:r>
    </w:p>
    <w:p w:rsidR="00A66EA9" w:rsidRPr="009323D7" w:rsidRDefault="00A66EA9" w:rsidP="00A66EA9">
      <w:pPr>
        <w:pStyle w:val="Textoindependiente"/>
        <w:rPr>
          <w:rFonts w:ascii="Verdana" w:hAnsi="Verdana"/>
          <w:spacing w:val="20"/>
          <w:kern w:val="20"/>
          <w:sz w:val="20"/>
          <w:szCs w:val="20"/>
        </w:rPr>
      </w:pPr>
    </w:p>
    <w:p w:rsidR="00A66EA9" w:rsidRPr="009323D7" w:rsidRDefault="00A66EA9" w:rsidP="00A66EA9">
      <w:pPr>
        <w:pStyle w:val="Textoindependiente"/>
        <w:rPr>
          <w:rFonts w:ascii="Verdana" w:hAnsi="Verdana"/>
          <w:spacing w:val="20"/>
          <w:kern w:val="20"/>
          <w:sz w:val="20"/>
          <w:szCs w:val="20"/>
        </w:rPr>
      </w:pPr>
      <w:r w:rsidRPr="009323D7">
        <w:rPr>
          <w:rFonts w:ascii="Verdana" w:hAnsi="Verdana"/>
          <w:spacing w:val="20"/>
          <w:kern w:val="20"/>
          <w:sz w:val="20"/>
          <w:szCs w:val="20"/>
        </w:rPr>
        <w:t>C</w:t>
      </w:r>
      <w:r w:rsidRPr="009323D7">
        <w:rPr>
          <w:rFonts w:ascii="Verdana" w:hAnsi="Verdana"/>
          <w:spacing w:val="20"/>
          <w:kern w:val="20"/>
          <w:sz w:val="20"/>
          <w:szCs w:val="20"/>
        </w:rPr>
        <w:tab/>
        <w:t>STOCK</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14</w:t>
      </w:r>
      <w:r w:rsidRPr="009323D7">
        <w:rPr>
          <w:rFonts w:ascii="Verdana" w:hAnsi="Verdana"/>
          <w:spacing w:val="20"/>
          <w:kern w:val="20"/>
          <w:sz w:val="20"/>
          <w:szCs w:val="20"/>
        </w:rPr>
        <w:tab/>
        <w:t>Se ingresan datos de un nuevo ítem en  stock</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15</w:t>
      </w:r>
      <w:r w:rsidRPr="009323D7">
        <w:rPr>
          <w:rFonts w:ascii="Verdana" w:hAnsi="Verdana"/>
          <w:spacing w:val="20"/>
          <w:kern w:val="20"/>
          <w:sz w:val="20"/>
          <w:szCs w:val="20"/>
        </w:rPr>
        <w:tab/>
        <w:t>Se eliminan datos de un ítem en stock por transferencia a histórico</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16</w:t>
      </w:r>
      <w:r w:rsidRPr="009323D7">
        <w:rPr>
          <w:rFonts w:ascii="Verdana" w:hAnsi="Verdana"/>
          <w:spacing w:val="20"/>
          <w:kern w:val="20"/>
          <w:sz w:val="20"/>
          <w:szCs w:val="20"/>
        </w:rPr>
        <w:tab/>
        <w:t>Se modifican datos de ítem de stock</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17</w:t>
      </w:r>
      <w:r w:rsidRPr="009323D7">
        <w:rPr>
          <w:rFonts w:ascii="Verdana" w:hAnsi="Verdana"/>
          <w:spacing w:val="20"/>
          <w:kern w:val="20"/>
          <w:sz w:val="20"/>
          <w:szCs w:val="20"/>
        </w:rPr>
        <w:tab/>
        <w:t>Se consultan datos de un ítem de stock</w:t>
      </w:r>
    </w:p>
    <w:p w:rsidR="00A66EA9" w:rsidRPr="009323D7" w:rsidRDefault="00A66EA9" w:rsidP="00A66EA9">
      <w:pPr>
        <w:pStyle w:val="Textoindependiente"/>
        <w:ind w:firstLine="709"/>
        <w:rPr>
          <w:rFonts w:ascii="Verdana" w:hAnsi="Verdana"/>
          <w:spacing w:val="20"/>
          <w:kern w:val="20"/>
          <w:sz w:val="20"/>
          <w:szCs w:val="20"/>
        </w:rPr>
      </w:pPr>
      <w:r w:rsidRPr="009323D7">
        <w:rPr>
          <w:rFonts w:ascii="Verdana" w:hAnsi="Verdana"/>
          <w:spacing w:val="20"/>
          <w:kern w:val="20"/>
          <w:sz w:val="20"/>
          <w:szCs w:val="20"/>
        </w:rPr>
        <w:t>18</w:t>
      </w:r>
      <w:r w:rsidRPr="009323D7">
        <w:rPr>
          <w:rFonts w:ascii="Verdana" w:hAnsi="Verdana"/>
          <w:spacing w:val="20"/>
          <w:kern w:val="20"/>
          <w:sz w:val="20"/>
          <w:szCs w:val="20"/>
        </w:rPr>
        <w:tab/>
        <w:t>Se listan datos de un ítem de stock</w:t>
      </w:r>
    </w:p>
    <w:p w:rsidR="00A66EA9" w:rsidRPr="009323D7" w:rsidRDefault="00A66EA9" w:rsidP="00A66EA9">
      <w:pPr>
        <w:spacing w:after="0" w:line="240" w:lineRule="auto"/>
        <w:rPr>
          <w:rFonts w:eastAsia="Times New Roman"/>
          <w:b/>
          <w:bCs/>
          <w:color w:val="E40059"/>
          <w:sz w:val="28"/>
          <w:szCs w:val="28"/>
          <w:lang w:val="es-AR"/>
        </w:rPr>
      </w:pPr>
      <w:r w:rsidRPr="009323D7">
        <w:rPr>
          <w:lang w:val="es-AR"/>
        </w:rPr>
        <w:br w:type="page"/>
      </w:r>
    </w:p>
    <w:p w:rsidR="00A66EA9" w:rsidRPr="009323D7" w:rsidRDefault="00A66EA9" w:rsidP="00A66EA9">
      <w:pPr>
        <w:pStyle w:val="Ttulo1"/>
        <w:rPr>
          <w:lang w:val="es-AR"/>
        </w:rPr>
      </w:pPr>
      <w:bookmarkStart w:id="224" w:name="_Toc406413240"/>
      <w:r w:rsidRPr="009323D7">
        <w:rPr>
          <w:lang w:val="es-AR"/>
        </w:rPr>
        <w:lastRenderedPageBreak/>
        <w:t>Diagrama de ciclo de vida</w:t>
      </w:r>
      <w:bookmarkEnd w:id="224"/>
    </w:p>
    <w:p w:rsidR="00A66EA9" w:rsidRPr="009323D7" w:rsidRDefault="00A66EA9" w:rsidP="00A66EA9">
      <w:pPr>
        <w:rPr>
          <w:lang w:val="es-AR"/>
        </w:rPr>
      </w:pPr>
    </w:p>
    <w:p w:rsidR="00A66EA9" w:rsidRPr="009323D7" w:rsidRDefault="00A66EA9" w:rsidP="00A66EA9">
      <w:pPr>
        <w:pStyle w:val="Ttulo1"/>
        <w:rPr>
          <w:lang w:val="es-AR"/>
        </w:rPr>
      </w:pPr>
      <w:r w:rsidRPr="009323D7">
        <w:rPr>
          <w:noProof/>
          <w:lang w:val="es-AR" w:eastAsia="es-AR"/>
        </w:rPr>
        <w:drawing>
          <wp:anchor distT="0" distB="0" distL="114300" distR="114300" simplePos="0" relativeHeight="251708416" behindDoc="0" locked="0" layoutInCell="1" allowOverlap="1">
            <wp:simplePos x="707819" y="1662545"/>
            <wp:positionH relativeFrom="margin">
              <wp:align>center</wp:align>
            </wp:positionH>
            <wp:positionV relativeFrom="margin">
              <wp:align>center</wp:align>
            </wp:positionV>
            <wp:extent cx="6885404" cy="6388925"/>
            <wp:effectExtent l="19050" t="0" r="0" b="0"/>
            <wp:wrapSquare wrapText="bothSides"/>
            <wp:docPr id="33"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21" cstate="print"/>
                    <a:stretch>
                      <a:fillRect/>
                    </a:stretch>
                  </pic:blipFill>
                  <pic:spPr>
                    <a:xfrm>
                      <a:off x="0" y="0"/>
                      <a:ext cx="6885404" cy="6388925"/>
                    </a:xfrm>
                    <a:prstGeom prst="rect">
                      <a:avLst/>
                    </a:prstGeom>
                  </pic:spPr>
                </pic:pic>
              </a:graphicData>
            </a:graphic>
          </wp:anchor>
        </w:drawing>
      </w:r>
    </w:p>
    <w:p w:rsidR="00A66EA9" w:rsidRPr="009323D7" w:rsidRDefault="00A66EA9">
      <w:pPr>
        <w:spacing w:after="0" w:line="240" w:lineRule="auto"/>
        <w:rPr>
          <w:rFonts w:eastAsia="Times New Roman"/>
          <w:b/>
          <w:bCs/>
          <w:color w:val="E40059"/>
          <w:sz w:val="28"/>
          <w:szCs w:val="28"/>
          <w:lang w:val="es-AR"/>
        </w:rPr>
      </w:pPr>
      <w:r w:rsidRPr="009323D7">
        <w:rPr>
          <w:lang w:val="es-AR"/>
        </w:rPr>
        <w:br w:type="page"/>
      </w:r>
    </w:p>
    <w:p w:rsidR="00D24CF7" w:rsidRPr="009323D7" w:rsidRDefault="00D24CF7" w:rsidP="00A66EA9">
      <w:pPr>
        <w:pStyle w:val="Ttulo1"/>
        <w:rPr>
          <w:lang w:val="es-AR"/>
        </w:rPr>
      </w:pPr>
      <w:bookmarkStart w:id="225" w:name="_Toc406413241"/>
      <w:r w:rsidRPr="009323D7">
        <w:rPr>
          <w:lang w:val="es-AR"/>
        </w:rPr>
        <w:lastRenderedPageBreak/>
        <w:t>Diagrama de Contexto</w:t>
      </w:r>
      <w:bookmarkEnd w:id="225"/>
    </w:p>
    <w:p w:rsidR="00D24CF7" w:rsidRPr="009323D7" w:rsidRDefault="00D24CF7" w:rsidP="00D24CF7">
      <w:pPr>
        <w:rPr>
          <w:lang w:val="es-AR"/>
        </w:rPr>
      </w:pPr>
    </w:p>
    <w:p w:rsidR="003B6330" w:rsidRPr="009323D7" w:rsidRDefault="006C550E" w:rsidP="00C2287A">
      <w:pPr>
        <w:pStyle w:val="Textoindependiente"/>
        <w:ind w:left="-567"/>
      </w:pPr>
      <w:r w:rsidRPr="009323D7">
        <w:rPr>
          <w:noProof/>
          <w:lang w:eastAsia="es-AR" w:bidi="ar-SA"/>
        </w:rPr>
        <w:drawing>
          <wp:inline distT="0" distB="0" distL="0" distR="0">
            <wp:extent cx="6887148" cy="5168348"/>
            <wp:effectExtent l="0" t="0" r="66102" b="51352"/>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2" cstate="print"/>
                    <a:srcRect/>
                    <a:stretch>
                      <a:fillRect/>
                    </a:stretch>
                  </pic:blipFill>
                  <pic:spPr bwMode="auto">
                    <a:xfrm>
                      <a:off x="0" y="0"/>
                      <a:ext cx="6909352" cy="5185010"/>
                    </a:xfrm>
                    <a:prstGeom prst="rect">
                      <a:avLst/>
                    </a:prstGeom>
                    <a:ln>
                      <a:noFill/>
                    </a:ln>
                    <a:effectLst>
                      <a:outerShdw blurRad="190500" algn="tl" rotWithShape="0">
                        <a:srgbClr val="000000">
                          <a:alpha val="70000"/>
                        </a:srgbClr>
                      </a:outerShdw>
                    </a:effectLst>
                  </pic:spPr>
                </pic:pic>
              </a:graphicData>
            </a:graphic>
          </wp:inline>
        </w:drawing>
      </w:r>
    </w:p>
    <w:p w:rsidR="001F1CC0" w:rsidRPr="009323D7"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26" w:name="__RefHeading__243_238574934"/>
      <w:bookmarkStart w:id="227" w:name="__RefHeading__214_2121180832"/>
      <w:bookmarkStart w:id="228" w:name="_Toc395525156"/>
      <w:bookmarkStart w:id="229" w:name="_Toc403667026"/>
      <w:bookmarkEnd w:id="226"/>
      <w:bookmarkEnd w:id="227"/>
      <w:r w:rsidRPr="009323D7">
        <w:rPr>
          <w:rFonts w:ascii="Verdana" w:hAnsi="Verdana"/>
          <w:color w:val="A6A6A6" w:themeColor="background1" w:themeShade="A6"/>
          <w:sz w:val="24"/>
          <w:szCs w:val="24"/>
          <w:lang w:val="es-AR"/>
        </w:rPr>
        <w:br w:type="page"/>
      </w:r>
    </w:p>
    <w:p w:rsidR="003B6330" w:rsidRPr="009323D7" w:rsidRDefault="003B6330" w:rsidP="00F77343">
      <w:pPr>
        <w:pStyle w:val="Ttulo2"/>
        <w:rPr>
          <w:rFonts w:cs="Verdana"/>
          <w:spacing w:val="20"/>
          <w:lang w:val="es-AR"/>
        </w:rPr>
      </w:pPr>
      <w:bookmarkStart w:id="230" w:name="_Toc406413242"/>
      <w:r w:rsidRPr="009323D7">
        <w:rPr>
          <w:lang w:val="es-AR"/>
        </w:rPr>
        <w:lastRenderedPageBreak/>
        <w:t>Descripción de Entidades Externas</w:t>
      </w:r>
      <w:bookmarkEnd w:id="228"/>
      <w:bookmarkEnd w:id="229"/>
      <w:bookmarkEnd w:id="230"/>
    </w:p>
    <w:p w:rsidR="003B6330" w:rsidRPr="009323D7" w:rsidRDefault="003B6330" w:rsidP="00A26633">
      <w:pPr>
        <w:pStyle w:val="Textoindependiente"/>
        <w:rPr>
          <w:rFonts w:ascii="Verdana" w:hAnsi="Verdana" w:cs="Verdana"/>
          <w:b/>
          <w:bCs/>
          <w:spacing w:val="20"/>
        </w:rPr>
      </w:pPr>
    </w:p>
    <w:p w:rsidR="003B6330" w:rsidRPr="009323D7" w:rsidRDefault="003B6330" w:rsidP="00F77343">
      <w:pPr>
        <w:pStyle w:val="Ttulo3"/>
        <w:rPr>
          <w:sz w:val="20"/>
          <w:szCs w:val="20"/>
          <w:lang w:val="es-AR"/>
        </w:rPr>
      </w:pPr>
      <w:bookmarkStart w:id="231" w:name="_Toc406413243"/>
      <w:r w:rsidRPr="009323D7">
        <w:rPr>
          <w:lang w:val="es-AR"/>
        </w:rPr>
        <w:t>Mercería-lencería Paula</w:t>
      </w:r>
      <w:bookmarkEnd w:id="231"/>
    </w:p>
    <w:p w:rsidR="003B6330" w:rsidRPr="009323D7" w:rsidRDefault="003B6330" w:rsidP="007B067C">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Sistema que vamos a analizar y relevar</w:t>
      </w:r>
    </w:p>
    <w:p w:rsidR="003B6330" w:rsidRPr="009323D7" w:rsidRDefault="003B6330" w:rsidP="00F77343">
      <w:pPr>
        <w:pStyle w:val="Ttulo3"/>
        <w:rPr>
          <w:sz w:val="20"/>
          <w:szCs w:val="20"/>
          <w:lang w:val="es-AR"/>
        </w:rPr>
      </w:pPr>
      <w:bookmarkStart w:id="232" w:name="_Toc406413244"/>
      <w:r w:rsidRPr="009323D7">
        <w:rPr>
          <w:lang w:val="es-AR"/>
        </w:rPr>
        <w:t>Clientes</w:t>
      </w:r>
      <w:bookmarkEnd w:id="232"/>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9323D7" w:rsidRDefault="003B6330" w:rsidP="00F77343">
      <w:pPr>
        <w:pStyle w:val="Ttulo3"/>
        <w:rPr>
          <w:sz w:val="20"/>
          <w:szCs w:val="20"/>
          <w:lang w:val="es-AR"/>
        </w:rPr>
      </w:pPr>
      <w:bookmarkStart w:id="233" w:name="_Toc406413245"/>
      <w:r w:rsidRPr="009323D7">
        <w:rPr>
          <w:lang w:val="es-AR"/>
        </w:rPr>
        <w:t>Proveedores</w:t>
      </w:r>
      <w:bookmarkEnd w:id="233"/>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Entre los que podemos mencionar</w:t>
      </w:r>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Administración de Ingresos Brutos (ARBA)</w:t>
      </w:r>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“Ente autárquico encargado de administrar la política tributaria de la provincia de Buenos Aires.”</w:t>
      </w:r>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 xml:space="preserve">Más información en la página web </w:t>
      </w:r>
      <w:r w:rsidRPr="009323D7">
        <w:rPr>
          <w:i/>
          <w:iCs/>
          <w:lang w:val="es-AR"/>
        </w:rPr>
        <w:t>rentas.gba.gov.ar</w:t>
      </w:r>
      <w:r w:rsidRPr="009323D7">
        <w:rPr>
          <w:rFonts w:ascii="Verdana" w:hAnsi="Verdana" w:cs="Verdana"/>
          <w:spacing w:val="20"/>
          <w:sz w:val="20"/>
          <w:szCs w:val="20"/>
          <w:lang w:val="es-AR"/>
        </w:rPr>
        <w:t>‎</w:t>
      </w:r>
    </w:p>
    <w:p w:rsidR="003B6330" w:rsidRPr="009323D7" w:rsidRDefault="003B6330" w:rsidP="00F77343">
      <w:pPr>
        <w:pStyle w:val="Ttulo3"/>
        <w:rPr>
          <w:sz w:val="20"/>
          <w:szCs w:val="20"/>
          <w:lang w:val="es-AR"/>
        </w:rPr>
      </w:pPr>
      <w:bookmarkStart w:id="234" w:name="_Toc406413246"/>
      <w:r w:rsidRPr="009323D7">
        <w:rPr>
          <w:lang w:val="es-AR"/>
        </w:rPr>
        <w:t>Contador</w:t>
      </w:r>
      <w:bookmarkEnd w:id="234"/>
    </w:p>
    <w:p w:rsidR="003B6330" w:rsidRPr="009323D7" w:rsidRDefault="003B6330" w:rsidP="00F77343">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r w:rsidR="00F77343" w:rsidRPr="009323D7">
        <w:rPr>
          <w:rFonts w:ascii="Verdana" w:hAnsi="Verdana" w:cs="Verdana"/>
          <w:b/>
          <w:bCs/>
          <w:spacing w:val="20"/>
          <w:lang w:val="es-AR"/>
        </w:rPr>
        <w:t xml:space="preserve"> </w:t>
      </w:r>
    </w:p>
    <w:p w:rsidR="003B6330" w:rsidRPr="009323D7" w:rsidRDefault="003B6330" w:rsidP="00F77343">
      <w:pPr>
        <w:pStyle w:val="Ttulo3"/>
        <w:rPr>
          <w:sz w:val="20"/>
          <w:szCs w:val="20"/>
          <w:lang w:val="es-AR"/>
        </w:rPr>
      </w:pPr>
      <w:bookmarkStart w:id="235" w:name="_Toc406413247"/>
      <w:r w:rsidRPr="009323D7">
        <w:rPr>
          <w:lang w:val="es-AR"/>
        </w:rPr>
        <w:t>Productos</w:t>
      </w:r>
      <w:bookmarkEnd w:id="235"/>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El insumo o productos que luego el comercio venderá</w:t>
      </w:r>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t>Distribuidores Mayoristas</w:t>
      </w:r>
    </w:p>
    <w:p w:rsidR="003B6330" w:rsidRPr="009323D7"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Daule S. A</w:t>
      </w:r>
    </w:p>
    <w:p w:rsidR="003B6330" w:rsidRPr="009323D7"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Casa Ari</w:t>
      </w:r>
    </w:p>
    <w:p w:rsidR="003B6330" w:rsidRPr="009323D7"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Casa Kiero</w:t>
      </w:r>
      <w:bookmarkStart w:id="236" w:name="__RefHeading__178_238574934"/>
      <w:bookmarkStart w:id="237" w:name="__RefHeading__125_1307357959"/>
      <w:bookmarkStart w:id="238" w:name="__RefHeading__289_705687861"/>
      <w:bookmarkStart w:id="239" w:name="__RefHeading__40_400017180"/>
      <w:bookmarkStart w:id="240" w:name="__RefHeading__55_1701910184"/>
      <w:bookmarkStart w:id="241" w:name="__RefHeading__100_864570552"/>
      <w:bookmarkStart w:id="242" w:name="__RefHeading__150_828509656"/>
      <w:bookmarkStart w:id="243" w:name="__RefHeading__216_2121180832"/>
      <w:bookmarkStart w:id="244" w:name="_Toc395525157"/>
      <w:bookmarkStart w:id="245" w:name="_Toc395525713"/>
      <w:bookmarkEnd w:id="236"/>
      <w:bookmarkEnd w:id="237"/>
      <w:bookmarkEnd w:id="238"/>
      <w:bookmarkEnd w:id="239"/>
      <w:bookmarkEnd w:id="240"/>
      <w:bookmarkEnd w:id="241"/>
      <w:bookmarkEnd w:id="242"/>
      <w:bookmarkEnd w:id="243"/>
    </w:p>
    <w:p w:rsidR="003B6330" w:rsidRPr="009323D7" w:rsidRDefault="003B6330" w:rsidP="002D54AE">
      <w:pPr>
        <w:pStyle w:val="Ttulo1"/>
        <w:rPr>
          <w:spacing w:val="20"/>
          <w:lang w:val="es-AR"/>
        </w:rPr>
      </w:pPr>
      <w:r w:rsidRPr="009323D7">
        <w:rPr>
          <w:lang w:val="es-AR"/>
        </w:rPr>
        <w:br w:type="page"/>
      </w:r>
      <w:bookmarkStart w:id="246" w:name="_Toc403667027"/>
      <w:bookmarkStart w:id="247" w:name="_Toc406413248"/>
      <w:r w:rsidRPr="009323D7">
        <w:rPr>
          <w:lang w:val="es-AR"/>
        </w:rPr>
        <w:lastRenderedPageBreak/>
        <w:t>Diagrama de Flujo de Datos</w:t>
      </w:r>
      <w:bookmarkEnd w:id="244"/>
      <w:bookmarkEnd w:id="245"/>
      <w:bookmarkEnd w:id="246"/>
      <w:bookmarkEnd w:id="247"/>
    </w:p>
    <w:p w:rsidR="003B6330" w:rsidRPr="009323D7" w:rsidRDefault="003B6330" w:rsidP="003B6330">
      <w:pPr>
        <w:pStyle w:val="Textoindependiente"/>
        <w:rPr>
          <w:rFonts w:ascii="Verdana" w:hAnsi="Verdana" w:cs="Verdana"/>
          <w:spacing w:val="20"/>
          <w:sz w:val="20"/>
          <w:szCs w:val="20"/>
        </w:rPr>
      </w:pPr>
      <w:r w:rsidRPr="009323D7">
        <w:rPr>
          <w:rFonts w:ascii="Verdana" w:hAnsi="Verdana" w:cs="Verdana"/>
          <w:spacing w:val="20"/>
          <w:sz w:val="20"/>
          <w:szCs w:val="20"/>
        </w:rPr>
        <w:tab/>
      </w:r>
    </w:p>
    <w:p w:rsidR="003B6330" w:rsidRPr="009323D7" w:rsidRDefault="003B6330" w:rsidP="00C2287A">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En la gráfica que se observa a continuación se podrá ver el flujo de las</w:t>
      </w:r>
      <w:r w:rsidR="00C2287A" w:rsidRPr="009323D7">
        <w:rPr>
          <w:rFonts w:ascii="Verdana" w:hAnsi="Verdana" w:cs="Verdana"/>
          <w:spacing w:val="20"/>
          <w:sz w:val="20"/>
          <w:szCs w:val="20"/>
          <w:lang w:val="es-AR"/>
        </w:rPr>
        <w:t xml:space="preserve"> </w:t>
      </w:r>
      <w:r w:rsidRPr="009323D7">
        <w:rPr>
          <w:rFonts w:ascii="Verdana" w:hAnsi="Verdana" w:cs="Verdana"/>
          <w:spacing w:val="20"/>
          <w:sz w:val="20"/>
          <w:szCs w:val="20"/>
          <w:lang w:val="es-AR"/>
        </w:rPr>
        <w:t xml:space="preserve">operaciones realizadas dentro de la entidad “Mercería-Lencería Paula” </w:t>
      </w:r>
    </w:p>
    <w:p w:rsidR="00C2287A" w:rsidRPr="009323D7" w:rsidRDefault="00C2287A" w:rsidP="003B6330">
      <w:pPr>
        <w:pStyle w:val="Textoindependiente"/>
        <w:rPr>
          <w:rFonts w:ascii="Verdana" w:hAnsi="Verdana" w:cs="Verdana"/>
          <w:spacing w:val="20"/>
          <w:sz w:val="20"/>
          <w:szCs w:val="20"/>
        </w:rPr>
      </w:pPr>
    </w:p>
    <w:p w:rsidR="003B6330" w:rsidRPr="009323D7" w:rsidRDefault="006C550E" w:rsidP="00C2287A">
      <w:pPr>
        <w:pStyle w:val="Textoindependiente"/>
        <w:ind w:left="-567"/>
        <w:rPr>
          <w:rFonts w:ascii="Verdana" w:hAnsi="Verdana" w:cs="Verdana"/>
          <w:spacing w:val="20"/>
          <w:sz w:val="20"/>
          <w:szCs w:val="20"/>
        </w:rPr>
      </w:pPr>
      <w:r w:rsidRPr="009323D7">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23"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9323D7" w:rsidRDefault="003B6330" w:rsidP="003B6330">
      <w:pPr>
        <w:spacing w:before="60" w:line="360" w:lineRule="auto"/>
        <w:ind w:left="284"/>
        <w:rPr>
          <w:rFonts w:ascii="Verdana" w:hAnsi="Verdana" w:cs="Verdana"/>
          <w:spacing w:val="20"/>
          <w:sz w:val="20"/>
          <w:szCs w:val="20"/>
          <w:lang w:val="es-AR"/>
        </w:rPr>
      </w:pPr>
      <w:r w:rsidRPr="009323D7">
        <w:rPr>
          <w:rFonts w:ascii="Verdana" w:hAnsi="Verdana" w:cs="Verdana"/>
          <w:spacing w:val="20"/>
          <w:sz w:val="20"/>
          <w:szCs w:val="20"/>
          <w:lang w:val="es-AR"/>
        </w:rPr>
        <w:br/>
      </w:r>
      <w:r w:rsidRPr="009323D7">
        <w:rPr>
          <w:rFonts w:ascii="Verdana" w:hAnsi="Verdana" w:cs="Verdana"/>
          <w:spacing w:val="20"/>
          <w:sz w:val="20"/>
          <w:szCs w:val="20"/>
          <w:lang w:val="es-AR"/>
        </w:rPr>
        <w:br/>
        <w:t>Más adelante se explicará en detalle cada uno de los distintos sub-sistemas</w:t>
      </w:r>
    </w:p>
    <w:p w:rsidR="00C2287A" w:rsidRPr="009323D7" w:rsidRDefault="00C2287A">
      <w:pPr>
        <w:spacing w:after="0" w:line="240" w:lineRule="auto"/>
        <w:rPr>
          <w:rFonts w:eastAsia="Times New Roman"/>
          <w:b/>
          <w:bCs/>
          <w:color w:val="E40059"/>
          <w:sz w:val="28"/>
          <w:szCs w:val="28"/>
          <w:lang w:val="es-AR"/>
        </w:rPr>
      </w:pPr>
      <w:bookmarkStart w:id="248" w:name="__RefHeading__180_238574934"/>
      <w:bookmarkStart w:id="249" w:name="__RefHeading__218_2121180832"/>
      <w:bookmarkStart w:id="250" w:name="_Toc395525158"/>
      <w:bookmarkStart w:id="251" w:name="_Toc395525714"/>
      <w:bookmarkStart w:id="252" w:name="_Toc403667028"/>
      <w:bookmarkEnd w:id="248"/>
      <w:bookmarkEnd w:id="249"/>
      <w:r w:rsidRPr="009323D7">
        <w:rPr>
          <w:lang w:val="es-AR"/>
        </w:rPr>
        <w:br w:type="page"/>
      </w:r>
    </w:p>
    <w:p w:rsidR="003B6330" w:rsidRPr="009323D7" w:rsidRDefault="003B6330" w:rsidP="002D54AE">
      <w:pPr>
        <w:pStyle w:val="Ttulo1"/>
        <w:rPr>
          <w:lang w:val="es-AR"/>
        </w:rPr>
      </w:pPr>
      <w:bookmarkStart w:id="253" w:name="_Toc406413249"/>
      <w:r w:rsidRPr="009323D7">
        <w:rPr>
          <w:lang w:val="es-AR"/>
        </w:rPr>
        <w:lastRenderedPageBreak/>
        <w:t>Explosión del DFD</w:t>
      </w:r>
      <w:bookmarkEnd w:id="250"/>
      <w:bookmarkEnd w:id="251"/>
      <w:bookmarkEnd w:id="252"/>
      <w:bookmarkEnd w:id="253"/>
    </w:p>
    <w:p w:rsidR="003B6330" w:rsidRPr="009323D7" w:rsidRDefault="003B6330" w:rsidP="002D54AE">
      <w:pPr>
        <w:pStyle w:val="Ttulo2"/>
        <w:rPr>
          <w:lang w:val="es-AR"/>
        </w:rPr>
      </w:pPr>
      <w:bookmarkStart w:id="254" w:name="__RefHeading__182_238574934"/>
      <w:bookmarkStart w:id="255" w:name="__RefHeading__199_828509656"/>
      <w:bookmarkStart w:id="256" w:name="__RefHeading__220_2121180832"/>
      <w:bookmarkStart w:id="257" w:name="_Toc395525159"/>
      <w:bookmarkStart w:id="258" w:name="_Toc403667029"/>
      <w:bookmarkStart w:id="259" w:name="_Toc406413250"/>
      <w:bookmarkEnd w:id="254"/>
      <w:bookmarkEnd w:id="255"/>
      <w:bookmarkEnd w:id="256"/>
      <w:r w:rsidRPr="009323D7">
        <w:rPr>
          <w:lang w:val="es-AR"/>
        </w:rPr>
        <w:t>Sub-Sistema - Venta de Producto</w:t>
      </w:r>
      <w:bookmarkEnd w:id="257"/>
      <w:bookmarkEnd w:id="258"/>
      <w:bookmarkEnd w:id="259"/>
    </w:p>
    <w:p w:rsidR="00C2287A" w:rsidRPr="009323D7" w:rsidRDefault="003B6330" w:rsidP="00C2287A">
      <w:pPr>
        <w:spacing w:before="60" w:line="360" w:lineRule="auto"/>
        <w:rPr>
          <w:rFonts w:ascii="Verdana" w:hAnsi="Verdana" w:cs="Verdana"/>
          <w:spacing w:val="20"/>
          <w:sz w:val="20"/>
          <w:szCs w:val="20"/>
          <w:lang w:val="es-AR"/>
        </w:rPr>
      </w:pPr>
      <w:bookmarkStart w:id="260" w:name="__RefHeading__245_238574934"/>
      <w:bookmarkEnd w:id="260"/>
      <w:r w:rsidRPr="009323D7">
        <w:rPr>
          <w:rFonts w:ascii="Verdana" w:hAnsi="Verdana" w:cs="Verdana"/>
          <w:spacing w:val="20"/>
          <w:sz w:val="20"/>
          <w:szCs w:val="20"/>
          <w:lang w:val="es-AR"/>
        </w:rPr>
        <w:t>Aquí se observa el flujo de información para el sub-sistema denominado “Venta de producto”</w:t>
      </w:r>
    </w:p>
    <w:p w:rsidR="003B6330" w:rsidRPr="009323D7" w:rsidRDefault="003B6330" w:rsidP="00C2287A">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9323D7" w:rsidRDefault="00C2287A" w:rsidP="00C2287A">
      <w:pPr>
        <w:spacing w:before="60" w:line="360" w:lineRule="auto"/>
        <w:ind w:left="284"/>
        <w:jc w:val="center"/>
        <w:rPr>
          <w:rFonts w:ascii="Verdana" w:hAnsi="Verdana" w:cs="Verdana"/>
          <w:sz w:val="20"/>
          <w:szCs w:val="20"/>
          <w:lang w:val="es-AR"/>
        </w:rPr>
      </w:pPr>
    </w:p>
    <w:p w:rsidR="003B6330" w:rsidRPr="009323D7" w:rsidRDefault="00D94C19" w:rsidP="009A057D">
      <w:pPr>
        <w:spacing w:before="60" w:line="360" w:lineRule="auto"/>
        <w:rPr>
          <w:rFonts w:ascii="Verdana" w:hAnsi="Verdana" w:cs="Verdana"/>
          <w:sz w:val="20"/>
          <w:szCs w:val="20"/>
          <w:lang w:val="es-AR"/>
        </w:rPr>
      </w:pPr>
      <w:r w:rsidRPr="009323D7">
        <w:rPr>
          <w:rFonts w:ascii="Verdana" w:hAnsi="Verdana" w:cs="Verdana"/>
          <w:noProof/>
          <w:sz w:val="20"/>
          <w:szCs w:val="20"/>
          <w:lang w:val="es-AR" w:eastAsia="es-AR"/>
        </w:rPr>
        <w:drawing>
          <wp:inline distT="0" distB="0" distL="0" distR="0">
            <wp:extent cx="6193155" cy="447675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enta de Producto.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93155" cy="4476750"/>
                    </a:xfrm>
                    <a:prstGeom prst="rect">
                      <a:avLst/>
                    </a:prstGeom>
                  </pic:spPr>
                </pic:pic>
              </a:graphicData>
            </a:graphic>
          </wp:inline>
        </w:drawing>
      </w:r>
    </w:p>
    <w:p w:rsidR="00C2287A" w:rsidRPr="009323D7" w:rsidRDefault="00C2287A">
      <w:pPr>
        <w:spacing w:after="0" w:line="240" w:lineRule="auto"/>
        <w:rPr>
          <w:rFonts w:eastAsia="Times New Roman"/>
          <w:b/>
          <w:bCs/>
          <w:color w:val="AA0042"/>
          <w:sz w:val="26"/>
          <w:szCs w:val="26"/>
          <w:lang w:val="es-AR"/>
        </w:rPr>
      </w:pPr>
      <w:bookmarkStart w:id="261" w:name="__RefHeading__184_238574934"/>
      <w:bookmarkStart w:id="262" w:name="__RefHeading__211_828509656"/>
      <w:bookmarkStart w:id="263" w:name="__RefHeading__222_2121180832"/>
      <w:bookmarkStart w:id="264" w:name="_Toc395525160"/>
      <w:bookmarkStart w:id="265" w:name="_Toc403667030"/>
      <w:bookmarkEnd w:id="261"/>
      <w:bookmarkEnd w:id="262"/>
      <w:bookmarkEnd w:id="263"/>
      <w:r w:rsidRPr="009323D7">
        <w:rPr>
          <w:lang w:val="es-AR"/>
        </w:rPr>
        <w:br w:type="page"/>
      </w:r>
    </w:p>
    <w:p w:rsidR="003B6330" w:rsidRPr="009323D7" w:rsidRDefault="003B6330" w:rsidP="002D54AE">
      <w:pPr>
        <w:pStyle w:val="Ttulo2"/>
        <w:rPr>
          <w:lang w:val="es-AR"/>
        </w:rPr>
      </w:pPr>
      <w:bookmarkStart w:id="266" w:name="_Toc406413251"/>
      <w:r w:rsidRPr="009323D7">
        <w:rPr>
          <w:lang w:val="es-AR"/>
        </w:rPr>
        <w:lastRenderedPageBreak/>
        <w:t>Sub-Sistema - Control de Stock</w:t>
      </w:r>
      <w:bookmarkEnd w:id="264"/>
      <w:bookmarkEnd w:id="265"/>
      <w:bookmarkEnd w:id="266"/>
    </w:p>
    <w:p w:rsidR="00C2287A" w:rsidRPr="009323D7" w:rsidRDefault="003B6330" w:rsidP="00C2287A">
      <w:pPr>
        <w:spacing w:before="60" w:line="360" w:lineRule="auto"/>
        <w:rPr>
          <w:rFonts w:ascii="Verdana" w:hAnsi="Verdana" w:cs="Verdana"/>
          <w:spacing w:val="20"/>
          <w:sz w:val="20"/>
          <w:szCs w:val="20"/>
          <w:lang w:val="es-AR"/>
        </w:rPr>
      </w:pPr>
      <w:bookmarkStart w:id="267" w:name="__RefHeading__247_238574934"/>
      <w:bookmarkEnd w:id="267"/>
      <w:r w:rsidRPr="009323D7">
        <w:rPr>
          <w:rFonts w:ascii="Verdana" w:hAnsi="Verdana" w:cs="Verdana"/>
          <w:spacing w:val="20"/>
          <w:sz w:val="20"/>
          <w:szCs w:val="20"/>
          <w:lang w:val="es-AR"/>
        </w:rPr>
        <w:t>Aquí se observa el flujo de información para el sub-sistema denominado “Control de Stock”</w:t>
      </w:r>
      <w:bookmarkStart w:id="268" w:name="__RefHeading__249_238574934"/>
      <w:bookmarkEnd w:id="268"/>
    </w:p>
    <w:p w:rsidR="003B6330" w:rsidRPr="009323D7" w:rsidRDefault="003B6330" w:rsidP="00C2287A">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Son las operaciones que realiza el encargado a la hora de controlar el stock de mercadería existente en el local.</w:t>
      </w:r>
      <w:r w:rsidR="00C2287A" w:rsidRPr="009323D7">
        <w:rPr>
          <w:rFonts w:ascii="Verdana" w:hAnsi="Verdana" w:cs="Verdana"/>
          <w:spacing w:val="20"/>
          <w:sz w:val="20"/>
          <w:szCs w:val="20"/>
          <w:lang w:val="es-AR"/>
        </w:rPr>
        <w:br/>
      </w:r>
      <w:r w:rsidR="00C2287A" w:rsidRPr="009323D7">
        <w:rPr>
          <w:rFonts w:ascii="Verdana" w:hAnsi="Verdana" w:cs="Verdana"/>
          <w:spacing w:val="20"/>
          <w:sz w:val="20"/>
          <w:szCs w:val="20"/>
          <w:lang w:val="es-AR"/>
        </w:rPr>
        <w:br/>
      </w:r>
      <w:r w:rsidRPr="009323D7">
        <w:rPr>
          <w:rFonts w:ascii="Verdana" w:hAnsi="Verdana" w:cs="Verdana"/>
          <w:spacing w:val="20"/>
          <w:sz w:val="20"/>
          <w:szCs w:val="20"/>
          <w:lang w:val="es-AR"/>
        </w:rPr>
        <w:t>Si detecta que falta stock o está muy bajo lo anota para hacer le pedido</w:t>
      </w:r>
    </w:p>
    <w:p w:rsidR="003B6330" w:rsidRPr="009323D7" w:rsidRDefault="00507802" w:rsidP="00C2287A">
      <w:pPr>
        <w:pStyle w:val="Textoindependiente"/>
        <w:ind w:left="284" w:hanging="864"/>
        <w:jc w:val="center"/>
      </w:pPr>
      <w:r w:rsidRPr="009323D7">
        <w:rPr>
          <w:noProof/>
          <w:lang w:eastAsia="es-AR" w:bidi="ar-SA"/>
        </w:rPr>
        <w:drawing>
          <wp:inline distT="0" distB="0" distL="0" distR="0">
            <wp:extent cx="6193155" cy="33521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Contorl de Stock.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93155" cy="3352165"/>
                    </a:xfrm>
                    <a:prstGeom prst="rect">
                      <a:avLst/>
                    </a:prstGeom>
                  </pic:spPr>
                </pic:pic>
              </a:graphicData>
            </a:graphic>
          </wp:inline>
        </w:drawing>
      </w:r>
    </w:p>
    <w:p w:rsidR="00C2287A" w:rsidRPr="009323D7" w:rsidRDefault="00C2287A">
      <w:pPr>
        <w:spacing w:after="0" w:line="240" w:lineRule="auto"/>
        <w:rPr>
          <w:rFonts w:eastAsia="Times New Roman"/>
          <w:b/>
          <w:bCs/>
          <w:color w:val="AA0042"/>
          <w:sz w:val="26"/>
          <w:szCs w:val="26"/>
          <w:lang w:val="es-AR"/>
        </w:rPr>
      </w:pPr>
      <w:bookmarkStart w:id="269" w:name="_Toc395525161"/>
      <w:bookmarkStart w:id="270" w:name="_Toc403667031"/>
      <w:r w:rsidRPr="009323D7">
        <w:rPr>
          <w:lang w:val="es-AR"/>
        </w:rPr>
        <w:br w:type="page"/>
      </w:r>
    </w:p>
    <w:p w:rsidR="003B6330" w:rsidRPr="009323D7" w:rsidRDefault="003B6330" w:rsidP="002D54AE">
      <w:pPr>
        <w:pStyle w:val="Ttulo2"/>
        <w:rPr>
          <w:rFonts w:cs="Verdana"/>
          <w:spacing w:val="20"/>
          <w:lang w:val="es-AR"/>
        </w:rPr>
      </w:pPr>
      <w:bookmarkStart w:id="271" w:name="_Toc406413252"/>
      <w:r w:rsidRPr="009323D7">
        <w:rPr>
          <w:lang w:val="es-AR"/>
        </w:rPr>
        <w:lastRenderedPageBreak/>
        <w:t>Sub-Sistema - Recepción mercadería</w:t>
      </w:r>
      <w:bookmarkEnd w:id="269"/>
      <w:bookmarkEnd w:id="270"/>
      <w:bookmarkEnd w:id="271"/>
    </w:p>
    <w:p w:rsidR="003B6330" w:rsidRPr="009323D7" w:rsidRDefault="003B6330" w:rsidP="00C2287A">
      <w:pPr>
        <w:spacing w:before="60" w:line="360" w:lineRule="auto"/>
        <w:rPr>
          <w:rFonts w:ascii="Verdana" w:hAnsi="Verdana" w:cs="Verdana"/>
          <w:spacing w:val="20"/>
          <w:sz w:val="20"/>
          <w:szCs w:val="20"/>
          <w:lang w:val="es-AR"/>
        </w:rPr>
      </w:pPr>
      <w:bookmarkStart w:id="272" w:name="__RefHeading__251_238574934"/>
      <w:bookmarkEnd w:id="272"/>
      <w:r w:rsidRPr="009323D7">
        <w:rPr>
          <w:rFonts w:ascii="Verdana" w:hAnsi="Verdana" w:cs="Verdana"/>
          <w:spacing w:val="20"/>
          <w:sz w:val="20"/>
          <w:szCs w:val="20"/>
          <w:lang w:val="es-AR"/>
        </w:rPr>
        <w:t>Aquí se observa el flujo de información para el sub-sistema denominado “Recepción de Mercadería”</w:t>
      </w:r>
    </w:p>
    <w:p w:rsidR="003B6330" w:rsidRPr="009323D7" w:rsidRDefault="003B6330" w:rsidP="00C2287A">
      <w:pPr>
        <w:spacing w:before="60" w:line="360" w:lineRule="auto"/>
        <w:rPr>
          <w:rFonts w:ascii="Verdana" w:hAnsi="Verdana" w:cs="Verdana"/>
          <w:spacing w:val="20"/>
          <w:sz w:val="20"/>
          <w:szCs w:val="20"/>
          <w:lang w:val="es-AR"/>
        </w:rPr>
      </w:pPr>
      <w:bookmarkStart w:id="273" w:name="__RefHeading__253_238574934"/>
      <w:bookmarkEnd w:id="273"/>
      <w:r w:rsidRPr="009323D7">
        <w:rPr>
          <w:rFonts w:ascii="Verdana" w:hAnsi="Verdana" w:cs="Verdana"/>
          <w:spacing w:val="20"/>
          <w:sz w:val="20"/>
          <w:szCs w:val="20"/>
          <w:lang w:val="es-AR"/>
        </w:rPr>
        <w:t>Son las operaciones que realiza el encargado cuando recibe la mercaría</w:t>
      </w:r>
    </w:p>
    <w:p w:rsidR="00C2287A" w:rsidRPr="009323D7" w:rsidRDefault="003B6330" w:rsidP="00C2287A">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Al detectar que la mercadería no fue la solicitada se procederá a realizar una nota de crédito para   el proveedor</w:t>
      </w:r>
      <w:bookmarkStart w:id="274" w:name="__RefHeading__188_238574934"/>
      <w:bookmarkStart w:id="275" w:name="__RefHeading__129_1307357959"/>
      <w:bookmarkStart w:id="276" w:name="__RefHeading__293_705687861"/>
      <w:bookmarkStart w:id="277" w:name="__RefHeading__59_1701910184"/>
      <w:bookmarkStart w:id="278" w:name="__RefHeading__104_864570552"/>
      <w:bookmarkStart w:id="279" w:name="__RefHeading__154_828509656"/>
      <w:bookmarkStart w:id="280" w:name="__RefHeading__226_2121180832"/>
      <w:bookmarkStart w:id="281" w:name="_Toc395525162"/>
      <w:bookmarkStart w:id="282" w:name="_Toc395525715"/>
      <w:bookmarkStart w:id="283" w:name="_Toc403667032"/>
      <w:bookmarkEnd w:id="274"/>
      <w:bookmarkEnd w:id="275"/>
      <w:bookmarkEnd w:id="276"/>
      <w:bookmarkEnd w:id="277"/>
      <w:bookmarkEnd w:id="278"/>
      <w:bookmarkEnd w:id="279"/>
      <w:bookmarkEnd w:id="280"/>
    </w:p>
    <w:p w:rsidR="003B6330" w:rsidRPr="009323D7" w:rsidRDefault="003B6330" w:rsidP="00C2287A">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br/>
      </w:r>
      <w:bookmarkStart w:id="284" w:name="_GoBack"/>
      <w:r w:rsidR="00507802" w:rsidRPr="009323D7">
        <w:rPr>
          <w:rFonts w:ascii="Verdana" w:hAnsi="Verdana" w:cs="Verdana"/>
          <w:noProof/>
          <w:spacing w:val="20"/>
          <w:sz w:val="20"/>
          <w:szCs w:val="20"/>
          <w:lang w:val="es-AR" w:eastAsia="es-AR"/>
        </w:rPr>
        <w:drawing>
          <wp:inline distT="0" distB="0" distL="0" distR="0">
            <wp:extent cx="6193155" cy="32067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Recepcion de Mercaderia.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93155" cy="3206750"/>
                    </a:xfrm>
                    <a:prstGeom prst="rect">
                      <a:avLst/>
                    </a:prstGeom>
                  </pic:spPr>
                </pic:pic>
              </a:graphicData>
            </a:graphic>
          </wp:inline>
        </w:drawing>
      </w:r>
      <w:bookmarkEnd w:id="284"/>
    </w:p>
    <w:p w:rsidR="007B067C" w:rsidRPr="009323D7" w:rsidRDefault="007B067C">
      <w:pPr>
        <w:spacing w:after="0" w:line="240" w:lineRule="auto"/>
        <w:rPr>
          <w:rFonts w:ascii="Verdana" w:hAnsi="Verdana" w:cs="Verdana"/>
          <w:lang w:val="es-AR"/>
        </w:rPr>
      </w:pPr>
      <w:r w:rsidRPr="009323D7">
        <w:rPr>
          <w:rFonts w:ascii="Verdana" w:hAnsi="Verdana" w:cs="Verdana"/>
          <w:lang w:val="es-AR"/>
        </w:rPr>
        <w:br w:type="page"/>
      </w:r>
    </w:p>
    <w:p w:rsidR="00755E62" w:rsidRPr="009323D7" w:rsidRDefault="00755E62" w:rsidP="00755E62">
      <w:pPr>
        <w:pStyle w:val="Ttulo1"/>
        <w:rPr>
          <w:lang w:val="es-AR"/>
        </w:rPr>
      </w:pPr>
      <w:bookmarkStart w:id="285" w:name="_Toc395525164"/>
      <w:bookmarkStart w:id="286" w:name="_Toc395525717"/>
      <w:bookmarkStart w:id="287" w:name="_Toc403667037"/>
      <w:bookmarkStart w:id="288" w:name="_Toc406413253"/>
      <w:bookmarkEnd w:id="281"/>
      <w:bookmarkEnd w:id="282"/>
      <w:bookmarkEnd w:id="283"/>
      <w:r w:rsidRPr="009323D7">
        <w:rPr>
          <w:lang w:val="es-AR"/>
        </w:rPr>
        <w:lastRenderedPageBreak/>
        <w:t>Diagrama Entidad Relación</w:t>
      </w:r>
      <w:bookmarkEnd w:id="288"/>
    </w:p>
    <w:p w:rsidR="00755E62" w:rsidRPr="009323D7" w:rsidRDefault="00755E62" w:rsidP="00755E62">
      <w:pPr>
        <w:rPr>
          <w:lang w:val="es-AR"/>
        </w:rPr>
      </w:pPr>
    </w:p>
    <w:p w:rsidR="00755E62" w:rsidRPr="009323D7" w:rsidRDefault="00755E62" w:rsidP="00755E62">
      <w:pPr>
        <w:pStyle w:val="Textoindependiente"/>
        <w:ind w:left="-567"/>
      </w:pPr>
      <w:r w:rsidRPr="009323D7">
        <w:rPr>
          <w:noProof/>
          <w:lang w:eastAsia="es-AR" w:bidi="ar-SA"/>
        </w:rPr>
        <w:drawing>
          <wp:inline distT="0" distB="0" distL="0" distR="0">
            <wp:extent cx="6745750" cy="4482548"/>
            <wp:effectExtent l="57150" t="38100" r="0" b="0"/>
            <wp:docPr id="22"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7" cstate="print"/>
                    <a:srcRect/>
                    <a:stretch>
                      <a:fillRect/>
                    </a:stretch>
                  </pic:blipFill>
                  <pic:spPr bwMode="auto">
                    <a:xfrm>
                      <a:off x="0" y="0"/>
                      <a:ext cx="6751138" cy="4486129"/>
                    </a:xfrm>
                    <a:prstGeom prst="rect">
                      <a:avLst/>
                    </a:prstGeom>
                    <a:ln>
                      <a:noFill/>
                    </a:ln>
                    <a:effectLst>
                      <a:outerShdw blurRad="292100" dist="139700" dir="2700000" algn="tl" rotWithShape="0">
                        <a:srgbClr val="333333">
                          <a:alpha val="65000"/>
                        </a:srgbClr>
                      </a:outerShdw>
                    </a:effectLst>
                  </pic:spPr>
                </pic:pic>
              </a:graphicData>
            </a:graphic>
          </wp:inline>
        </w:drawing>
      </w:r>
    </w:p>
    <w:p w:rsidR="00755E62" w:rsidRPr="009323D7" w:rsidRDefault="00755E62" w:rsidP="00755E62">
      <w:pPr>
        <w:spacing w:after="0" w:line="240" w:lineRule="auto"/>
        <w:rPr>
          <w:rFonts w:eastAsia="Times New Roman"/>
          <w:b/>
          <w:bCs/>
          <w:color w:val="E40059"/>
          <w:sz w:val="28"/>
          <w:szCs w:val="28"/>
          <w:lang w:val="es-AR"/>
        </w:rPr>
      </w:pPr>
      <w:bookmarkStart w:id="289" w:name="_Toc403667033"/>
      <w:r w:rsidRPr="009323D7">
        <w:rPr>
          <w:lang w:val="es-AR"/>
        </w:rPr>
        <w:br w:type="page"/>
      </w:r>
    </w:p>
    <w:p w:rsidR="00755E62" w:rsidRPr="009323D7" w:rsidRDefault="00755E62" w:rsidP="00755E62">
      <w:pPr>
        <w:pStyle w:val="Ttulo1"/>
        <w:rPr>
          <w:lang w:val="es-AR"/>
        </w:rPr>
      </w:pPr>
      <w:bookmarkStart w:id="290" w:name="_Toc406413254"/>
      <w:r w:rsidRPr="009323D7">
        <w:rPr>
          <w:lang w:val="es-AR"/>
        </w:rPr>
        <w:lastRenderedPageBreak/>
        <w:t>Diagrama COAD</w:t>
      </w:r>
      <w:bookmarkEnd w:id="289"/>
      <w:bookmarkEnd w:id="290"/>
    </w:p>
    <w:p w:rsidR="00755E62" w:rsidRPr="009323D7" w:rsidRDefault="00755E62" w:rsidP="00755E62">
      <w:pPr>
        <w:rPr>
          <w:lang w:val="es-AR"/>
        </w:rPr>
      </w:pPr>
    </w:p>
    <w:p w:rsidR="00755E62" w:rsidRPr="009323D7" w:rsidRDefault="00755E62" w:rsidP="00755E62">
      <w:pPr>
        <w:pStyle w:val="Textoindependiente"/>
        <w:rPr>
          <w:rFonts w:ascii="Verdana" w:hAnsi="Verdana" w:cs="Verdana"/>
        </w:rPr>
      </w:pPr>
      <w:r w:rsidRPr="009323D7">
        <w:rPr>
          <w:noProof/>
          <w:lang w:eastAsia="es-AR" w:bidi="ar-SA"/>
        </w:rPr>
        <w:drawing>
          <wp:inline distT="0" distB="0" distL="0" distR="0">
            <wp:extent cx="5758898" cy="5685164"/>
            <wp:effectExtent l="19050" t="19050" r="13252" b="10786"/>
            <wp:docPr id="27"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8" cstate="print"/>
                    <a:srcRect/>
                    <a:stretch>
                      <a:fillRect/>
                    </a:stretch>
                  </pic:blipFill>
                  <pic:spPr bwMode="auto">
                    <a:xfrm>
                      <a:off x="0" y="0"/>
                      <a:ext cx="5762217" cy="5688440"/>
                    </a:xfrm>
                    <a:prstGeom prst="rect">
                      <a:avLst/>
                    </a:prstGeom>
                    <a:noFill/>
                    <a:ln w="6350">
                      <a:solidFill>
                        <a:srgbClr val="FFFFFF"/>
                      </a:solidFill>
                      <a:miter lim="800000"/>
                      <a:headEnd/>
                      <a:tailEnd/>
                    </a:ln>
                    <a:effectLst/>
                  </pic:spPr>
                </pic:pic>
              </a:graphicData>
            </a:graphic>
          </wp:inline>
        </w:drawing>
      </w:r>
    </w:p>
    <w:p w:rsidR="00755E62" w:rsidRPr="009323D7" w:rsidRDefault="00755E62" w:rsidP="00755E62">
      <w:pPr>
        <w:spacing w:after="0" w:line="240" w:lineRule="auto"/>
        <w:rPr>
          <w:rFonts w:eastAsia="Times New Roman"/>
          <w:b/>
          <w:bCs/>
          <w:color w:val="E40059"/>
          <w:sz w:val="28"/>
          <w:szCs w:val="28"/>
          <w:lang w:val="es-AR"/>
        </w:rPr>
      </w:pPr>
      <w:bookmarkStart w:id="291" w:name="__RefHeading__190_238574934"/>
      <w:bookmarkStart w:id="292" w:name="__RefHeading__131_1307357959"/>
      <w:bookmarkStart w:id="293" w:name="__RefHeading__295_705687861"/>
      <w:bookmarkStart w:id="294" w:name="__RefHeading__61_1701910184"/>
      <w:bookmarkStart w:id="295" w:name="__RefHeading__106_864570552"/>
      <w:bookmarkStart w:id="296" w:name="__RefHeading__156_828509656"/>
      <w:bookmarkStart w:id="297" w:name="__RefHeading__228_2121180832"/>
      <w:bookmarkStart w:id="298" w:name="_Toc403667034"/>
      <w:bookmarkStart w:id="299" w:name="_Toc395525163"/>
      <w:bookmarkStart w:id="300" w:name="_Toc395525716"/>
      <w:bookmarkEnd w:id="291"/>
      <w:bookmarkEnd w:id="292"/>
      <w:bookmarkEnd w:id="293"/>
      <w:bookmarkEnd w:id="294"/>
      <w:bookmarkEnd w:id="295"/>
      <w:bookmarkEnd w:id="296"/>
      <w:bookmarkEnd w:id="297"/>
      <w:r w:rsidRPr="009323D7">
        <w:rPr>
          <w:lang w:val="es-AR"/>
        </w:rPr>
        <w:br w:type="page"/>
      </w:r>
    </w:p>
    <w:p w:rsidR="00755E62" w:rsidRPr="009323D7" w:rsidRDefault="00755E62" w:rsidP="00755E62">
      <w:pPr>
        <w:pStyle w:val="Ttulo1"/>
        <w:rPr>
          <w:lang w:val="es-AR"/>
        </w:rPr>
      </w:pPr>
      <w:bookmarkStart w:id="301" w:name="_Toc406413255"/>
      <w:r w:rsidRPr="009323D7">
        <w:rPr>
          <w:lang w:val="es-AR"/>
        </w:rPr>
        <w:lastRenderedPageBreak/>
        <w:t>Diagrama de Bachman</w:t>
      </w:r>
      <w:bookmarkEnd w:id="298"/>
      <w:bookmarkEnd w:id="301"/>
    </w:p>
    <w:p w:rsidR="00755E62" w:rsidRPr="009323D7" w:rsidRDefault="00755E62" w:rsidP="00755E62">
      <w:pPr>
        <w:pStyle w:val="Ttulo1"/>
        <w:rPr>
          <w:lang w:val="es-AR"/>
        </w:rPr>
      </w:pPr>
      <w:r w:rsidRPr="009323D7">
        <w:rPr>
          <w:noProof/>
          <w:lang w:val="es-AR" w:eastAsia="es-AR"/>
        </w:rPr>
        <w:drawing>
          <wp:inline distT="0" distB="0" distL="0" distR="0">
            <wp:extent cx="5542580" cy="7468429"/>
            <wp:effectExtent l="19050" t="0" r="970" b="0"/>
            <wp:docPr id="30" name="8 Imagen" descr="diagrama 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achman.jpg"/>
                    <pic:cNvPicPr/>
                  </pic:nvPicPr>
                  <pic:blipFill>
                    <a:blip r:embed="rId29" cstate="print"/>
                    <a:stretch>
                      <a:fillRect/>
                    </a:stretch>
                  </pic:blipFill>
                  <pic:spPr>
                    <a:xfrm>
                      <a:off x="0" y="0"/>
                      <a:ext cx="5546936" cy="7474298"/>
                    </a:xfrm>
                    <a:prstGeom prst="rect">
                      <a:avLst/>
                    </a:prstGeom>
                  </pic:spPr>
                </pic:pic>
              </a:graphicData>
            </a:graphic>
          </wp:inline>
        </w:drawing>
      </w:r>
    </w:p>
    <w:p w:rsidR="00755E62" w:rsidRPr="009323D7" w:rsidRDefault="00755E62" w:rsidP="00755E62">
      <w:pPr>
        <w:rPr>
          <w:lang w:val="es-AR"/>
        </w:rPr>
      </w:pPr>
    </w:p>
    <w:p w:rsidR="00755E62" w:rsidRPr="009323D7" w:rsidRDefault="00755E62" w:rsidP="00755E62">
      <w:pPr>
        <w:pStyle w:val="Textoindependiente"/>
        <w:ind w:left="-284"/>
      </w:pPr>
    </w:p>
    <w:p w:rsidR="00755E62" w:rsidRPr="009323D7" w:rsidRDefault="00755E62" w:rsidP="00755E62">
      <w:pPr>
        <w:pStyle w:val="Ttulo1"/>
        <w:rPr>
          <w:lang w:val="es-AR"/>
        </w:rPr>
      </w:pPr>
      <w:bookmarkStart w:id="302" w:name="_Toc403667035"/>
      <w:bookmarkStart w:id="303" w:name="_Toc406413256"/>
      <w:bookmarkEnd w:id="299"/>
      <w:bookmarkEnd w:id="300"/>
      <w:r w:rsidRPr="009323D7">
        <w:rPr>
          <w:lang w:val="es-AR"/>
        </w:rPr>
        <w:lastRenderedPageBreak/>
        <w:t>Diagrama de atributos</w:t>
      </w:r>
      <w:bookmarkEnd w:id="302"/>
      <w:bookmarkEnd w:id="303"/>
    </w:p>
    <w:p w:rsidR="00755E62" w:rsidRPr="009323D7" w:rsidRDefault="00755E62" w:rsidP="00755E62">
      <w:pPr>
        <w:pStyle w:val="Textoindependiente"/>
      </w:pPr>
    </w:p>
    <w:p w:rsidR="00755E62" w:rsidRPr="009323D7" w:rsidRDefault="00755E62" w:rsidP="00755E62">
      <w:pPr>
        <w:pStyle w:val="Textoindependiente"/>
        <w:ind w:left="-284"/>
      </w:pPr>
      <w:r w:rsidRPr="009323D7">
        <w:rPr>
          <w:noProof/>
          <w:lang w:eastAsia="es-AR" w:bidi="ar-SA"/>
        </w:rPr>
        <w:drawing>
          <wp:inline distT="0" distB="0" distL="0" distR="0">
            <wp:extent cx="6807061" cy="7911547"/>
            <wp:effectExtent l="19050" t="0" r="0" b="0"/>
            <wp:docPr id="32"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30"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755E62" w:rsidRPr="009323D7" w:rsidRDefault="00755E62" w:rsidP="00755E62">
      <w:pPr>
        <w:spacing w:after="0" w:line="240" w:lineRule="auto"/>
        <w:rPr>
          <w:rFonts w:eastAsia="Times New Roman"/>
          <w:b/>
          <w:bCs/>
          <w:color w:val="E40059"/>
          <w:sz w:val="28"/>
          <w:szCs w:val="28"/>
          <w:lang w:val="es-AR"/>
        </w:rPr>
      </w:pPr>
      <w:bookmarkStart w:id="304" w:name="__RefHeading__192_238574934"/>
      <w:bookmarkStart w:id="305" w:name="__RefHeading__148_1307357959"/>
      <w:bookmarkStart w:id="306" w:name="__RefHeading__158_828509656"/>
      <w:bookmarkStart w:id="307" w:name="__RefHeading__230_2121180832"/>
      <w:bookmarkEnd w:id="304"/>
      <w:bookmarkEnd w:id="305"/>
      <w:bookmarkEnd w:id="306"/>
      <w:bookmarkEnd w:id="307"/>
      <w:r w:rsidRPr="009323D7">
        <w:rPr>
          <w:lang w:val="es-AR"/>
        </w:rPr>
        <w:br w:type="page"/>
      </w:r>
    </w:p>
    <w:p w:rsidR="003B6330" w:rsidRPr="009323D7" w:rsidRDefault="00FF0283" w:rsidP="002D54AE">
      <w:pPr>
        <w:pStyle w:val="Ttulo1"/>
        <w:rPr>
          <w:lang w:val="es-AR"/>
        </w:rPr>
      </w:pPr>
      <w:bookmarkStart w:id="308" w:name="_Toc406413257"/>
      <w:bookmarkEnd w:id="285"/>
      <w:bookmarkEnd w:id="286"/>
      <w:bookmarkEnd w:id="287"/>
      <w:r w:rsidRPr="009323D7">
        <w:rPr>
          <w:lang w:val="es-AR"/>
        </w:rPr>
        <w:lastRenderedPageBreak/>
        <w:t>Capa de Atributos</w:t>
      </w:r>
      <w:bookmarkEnd w:id="308"/>
    </w:p>
    <w:p w:rsidR="00FF0283" w:rsidRPr="009323D7" w:rsidRDefault="00FF0283" w:rsidP="00FF0283">
      <w:pPr>
        <w:pStyle w:val="Ttulo2"/>
        <w:rPr>
          <w:lang w:val="es-AR"/>
        </w:rPr>
      </w:pPr>
      <w:bookmarkStart w:id="309" w:name="_Toc406413258"/>
      <w:r w:rsidRPr="009323D7">
        <w:rPr>
          <w:lang w:val="es-AR"/>
        </w:rPr>
        <w:t>Diccionario de Datos</w:t>
      </w:r>
      <w:bookmarkEnd w:id="309"/>
    </w:p>
    <w:p w:rsidR="003B6330" w:rsidRPr="009323D7" w:rsidRDefault="003B6330" w:rsidP="00FF0283">
      <w:pPr>
        <w:spacing w:before="60" w:line="360" w:lineRule="auto"/>
        <w:rPr>
          <w:rFonts w:ascii="Verdana" w:hAnsi="Verdana" w:cs="Verdana"/>
          <w:spacing w:val="20"/>
          <w:sz w:val="20"/>
          <w:szCs w:val="20"/>
          <w:lang w:val="es-AR"/>
        </w:rPr>
      </w:pPr>
      <w:bookmarkStart w:id="310" w:name="__RefHeading__271_238574934"/>
      <w:bookmarkStart w:id="311" w:name="__RefHeading__232_2121180832"/>
      <w:bookmarkStart w:id="312" w:name="_Toc395525165"/>
      <w:bookmarkStart w:id="313" w:name="_Toc403667038"/>
      <w:bookmarkStart w:id="314" w:name="_Toc406413259"/>
      <w:bookmarkEnd w:id="310"/>
      <w:bookmarkEnd w:id="311"/>
      <w:r w:rsidRPr="009323D7">
        <w:rPr>
          <w:rStyle w:val="Ttulo3Car"/>
          <w:rFonts w:eastAsia="Calibri"/>
          <w:lang w:val="es-AR"/>
        </w:rPr>
        <w:t>Acciones</w:t>
      </w:r>
      <w:bookmarkEnd w:id="312"/>
      <w:bookmarkEnd w:id="313"/>
      <w:bookmarkEnd w:id="314"/>
      <w:r w:rsidR="00FF0283" w:rsidRPr="009323D7">
        <w:rPr>
          <w:rFonts w:ascii="Verdana" w:hAnsi="Verdana" w:cs="Verdana"/>
          <w:spacing w:val="20"/>
          <w:sz w:val="20"/>
          <w:szCs w:val="20"/>
          <w:lang w:val="es-AR"/>
        </w:rPr>
        <w:t xml:space="preserve">  </w:t>
      </w:r>
      <w:r w:rsidR="00B54F80" w:rsidRPr="009323D7">
        <w:rPr>
          <w:rFonts w:ascii="Verdana" w:hAnsi="Verdana" w:cs="Verdana"/>
          <w:spacing w:val="20"/>
          <w:sz w:val="20"/>
          <w:szCs w:val="20"/>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6pt;width:479.85pt;height:3.6pt;z-index:251673600;mso-wrap-distance-left:0;mso-wrap-distance-right:0;mso-position-horizontal:center;mso-position-horizontal-relative:text;mso-position-vertical-relative:text" filled="t">
            <v:fill opacity="0" color2="black"/>
            <v:textbox inset="0,0,0,0"/>
            <w10:wrap type="square" side="largest"/>
          </v:shape>
        </w:pict>
      </w:r>
      <w:r w:rsidR="00FF0283" w:rsidRPr="009323D7">
        <w:rPr>
          <w:rFonts w:ascii="Verdana" w:hAnsi="Verdana" w:cs="Verdana"/>
          <w:spacing w:val="20"/>
          <w:sz w:val="20"/>
          <w:szCs w:val="20"/>
          <w:lang w:val="es-AR"/>
        </w:rPr>
        <w:t>*</w:t>
      </w:r>
      <w:r w:rsidRPr="009323D7">
        <w:rPr>
          <w:rFonts w:ascii="Verdana" w:hAnsi="Verdana" w:cs="Verdana"/>
          <w:spacing w:val="20"/>
          <w:sz w:val="20"/>
          <w:szCs w:val="20"/>
          <w:lang w:val="es-AR"/>
        </w:rPr>
        <w:t>Contiene la distintas acciones internas de</w:t>
      </w:r>
      <w:r w:rsidR="009F7C93" w:rsidRPr="009323D7">
        <w:rPr>
          <w:rFonts w:ascii="Verdana" w:hAnsi="Verdana" w:cs="Verdana"/>
          <w:spacing w:val="20"/>
          <w:sz w:val="20"/>
          <w:szCs w:val="20"/>
          <w:lang w:val="es-AR"/>
        </w:rPr>
        <w:t xml:space="preserve">l sistema, se utilizará para </w:t>
      </w:r>
      <w:r w:rsidRPr="009323D7">
        <w:rPr>
          <w:rFonts w:ascii="Verdana" w:hAnsi="Verdana" w:cs="Verdana"/>
          <w:spacing w:val="20"/>
          <w:sz w:val="20"/>
          <w:szCs w:val="20"/>
          <w:lang w:val="es-AR"/>
        </w:rPr>
        <w:t>tabular las acciones propias de la aplicación</w:t>
      </w:r>
    </w:p>
    <w:p w:rsidR="00FF0283" w:rsidRPr="009323D7" w:rsidRDefault="00FF0283" w:rsidP="00FF0283">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Acciones= @</w:t>
      </w:r>
      <w:proofErr w:type="spellStart"/>
      <w:r w:rsidRPr="009323D7">
        <w:rPr>
          <w:rFonts w:ascii="Verdana" w:hAnsi="Verdana" w:cs="Verdana"/>
          <w:spacing w:val="20"/>
          <w:sz w:val="20"/>
          <w:szCs w:val="20"/>
          <w:lang w:val="es-AR"/>
        </w:rPr>
        <w:t>id_accion+Descripcion</w:t>
      </w:r>
      <w:proofErr w:type="spellEnd"/>
    </w:p>
    <w:p w:rsidR="00FF0283" w:rsidRPr="009323D7" w:rsidRDefault="00265E37" w:rsidP="00FF0283">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w:t>
      </w:r>
      <w:proofErr w:type="spellStart"/>
      <w:r w:rsidR="00E30585" w:rsidRPr="009323D7">
        <w:rPr>
          <w:rFonts w:ascii="Verdana" w:hAnsi="Verdana" w:cs="Verdana"/>
          <w:spacing w:val="20"/>
          <w:sz w:val="20"/>
          <w:szCs w:val="20"/>
          <w:lang w:val="es-AR"/>
        </w:rPr>
        <w:t>Id</w:t>
      </w:r>
      <w:r w:rsidRPr="009323D7">
        <w:rPr>
          <w:rFonts w:ascii="Verdana" w:hAnsi="Verdana" w:cs="Verdana"/>
          <w:spacing w:val="20"/>
          <w:sz w:val="20"/>
          <w:szCs w:val="20"/>
          <w:lang w:val="es-AR"/>
        </w:rPr>
        <w:t>_</w:t>
      </w:r>
      <w:r w:rsidR="00FF0283" w:rsidRPr="009323D7">
        <w:rPr>
          <w:rFonts w:ascii="Verdana" w:hAnsi="Verdana" w:cs="Verdana"/>
          <w:spacing w:val="20"/>
          <w:sz w:val="20"/>
          <w:szCs w:val="20"/>
          <w:lang w:val="es-AR"/>
        </w:rPr>
        <w:t>accion</w:t>
      </w:r>
      <w:proofErr w:type="spellEnd"/>
      <w:r w:rsidR="00FF0283" w:rsidRPr="009323D7">
        <w:rPr>
          <w:rFonts w:ascii="Verdana" w:hAnsi="Verdana" w:cs="Verdana"/>
          <w:spacing w:val="20"/>
          <w:sz w:val="20"/>
          <w:szCs w:val="20"/>
          <w:lang w:val="es-AR"/>
        </w:rPr>
        <w:t xml:space="preserve"> * numero  Identificador único de la acción *</w:t>
      </w:r>
      <w:r w:rsidR="00FF0283" w:rsidRPr="009323D7">
        <w:rPr>
          <w:rFonts w:ascii="Verdana" w:hAnsi="Verdana" w:cs="Verdana"/>
          <w:spacing w:val="20"/>
          <w:sz w:val="20"/>
          <w:szCs w:val="20"/>
          <w:lang w:val="es-AR"/>
        </w:rPr>
        <w:br/>
      </w:r>
      <w:r w:rsidRPr="009323D7">
        <w:rPr>
          <w:rFonts w:ascii="Verdana" w:hAnsi="Verdana" w:cs="Verdana"/>
          <w:spacing w:val="20"/>
          <w:sz w:val="20"/>
          <w:szCs w:val="20"/>
          <w:lang w:val="es-AR"/>
        </w:rPr>
        <w:t>@</w:t>
      </w:r>
      <w:proofErr w:type="spellStart"/>
      <w:r w:rsidRPr="009323D7">
        <w:rPr>
          <w:rFonts w:ascii="Verdana" w:hAnsi="Verdana" w:cs="Verdana"/>
          <w:spacing w:val="20"/>
          <w:sz w:val="20"/>
          <w:szCs w:val="20"/>
          <w:lang w:val="es-AR"/>
        </w:rPr>
        <w:t>Id_</w:t>
      </w:r>
      <w:r w:rsidR="00FF0283" w:rsidRPr="009323D7">
        <w:rPr>
          <w:rFonts w:ascii="Verdana" w:hAnsi="Verdana" w:cs="Verdana"/>
          <w:spacing w:val="20"/>
          <w:sz w:val="20"/>
          <w:szCs w:val="20"/>
          <w:lang w:val="es-AR"/>
        </w:rPr>
        <w:t>accion</w:t>
      </w:r>
      <w:proofErr w:type="spellEnd"/>
      <w:r w:rsidR="00FF0283" w:rsidRPr="009323D7">
        <w:rPr>
          <w:rFonts w:ascii="Verdana" w:hAnsi="Verdana" w:cs="Verdana"/>
          <w:spacing w:val="20"/>
          <w:sz w:val="20"/>
          <w:szCs w:val="20"/>
          <w:lang w:val="es-AR"/>
        </w:rPr>
        <w:t xml:space="preserve">  1{}9 </w:t>
      </w:r>
    </w:p>
    <w:p w:rsidR="00FF0283" w:rsidRPr="009323D7" w:rsidRDefault="00FF0283" w:rsidP="00FF0283">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Descripcion  * Descripción de la acción *</w:t>
      </w:r>
      <w:r w:rsidR="00E30585" w:rsidRPr="009323D7">
        <w:rPr>
          <w:rFonts w:ascii="Verdana" w:hAnsi="Verdana" w:cs="Verdana"/>
          <w:spacing w:val="20"/>
          <w:sz w:val="20"/>
          <w:szCs w:val="20"/>
          <w:lang w:val="es-AR"/>
        </w:rPr>
        <w:br/>
      </w:r>
      <w:r w:rsidRPr="009323D7">
        <w:rPr>
          <w:rFonts w:ascii="Verdana" w:hAnsi="Verdana" w:cs="Verdana"/>
          <w:spacing w:val="20"/>
          <w:sz w:val="20"/>
          <w:szCs w:val="20"/>
          <w:lang w:val="es-AR"/>
        </w:rPr>
        <w:t>Descripcion  [A {} Z | a {} z]</w:t>
      </w:r>
    </w:p>
    <w:p w:rsidR="003B6330" w:rsidRPr="009323D7" w:rsidRDefault="003B6330" w:rsidP="00FF0283">
      <w:pPr>
        <w:rPr>
          <w:rFonts w:ascii="Consolas" w:eastAsia="Consolas" w:hAnsi="Consolas" w:cs="Consolas"/>
          <w:color w:val="0000FF"/>
          <w:spacing w:val="20"/>
          <w:kern w:val="20"/>
          <w:sz w:val="19"/>
          <w:szCs w:val="19"/>
          <w:lang w:val="es-AR"/>
        </w:rPr>
      </w:pPr>
      <w:r w:rsidRPr="009323D7">
        <w:rPr>
          <w:rFonts w:ascii="Verdana" w:hAnsi="Verdana" w:cs="Verdana"/>
          <w:spacing w:val="20"/>
          <w:kern w:val="20"/>
          <w:sz w:val="20"/>
          <w:szCs w:val="20"/>
          <w:lang w:val="es-AR"/>
        </w:rPr>
        <w:t xml:space="preserve">Código </w:t>
      </w:r>
      <w:r w:rsidR="00FF0283" w:rsidRPr="009323D7">
        <w:rPr>
          <w:rFonts w:ascii="Verdana" w:hAnsi="Verdana" w:cs="Verdana"/>
          <w:spacing w:val="20"/>
          <w:kern w:val="20"/>
          <w:sz w:val="20"/>
          <w:szCs w:val="20"/>
          <w:lang w:val="es-AR"/>
        </w:rPr>
        <w:t xml:space="preserve">SQL para la </w:t>
      </w:r>
      <w:r w:rsidRPr="009323D7">
        <w:rPr>
          <w:rFonts w:ascii="Verdana" w:hAnsi="Verdana" w:cs="Verdana"/>
          <w:spacing w:val="20"/>
          <w:kern w:val="20"/>
          <w:sz w:val="20"/>
          <w:szCs w:val="20"/>
          <w:lang w:val="es-AR"/>
        </w:rPr>
        <w:t>creación</w:t>
      </w:r>
    </w:p>
    <w:p w:rsidR="003B6330" w:rsidRPr="009323D7" w:rsidRDefault="003B6330" w:rsidP="00FF0283">
      <w:pPr>
        <w:autoSpaceDE w:val="0"/>
        <w:ind w:left="720"/>
        <w:rPr>
          <w:rFonts w:ascii="Consolas" w:eastAsia="Consolas" w:hAnsi="Consolas" w:cs="Consolas"/>
          <w:color w:val="808080"/>
          <w:sz w:val="19"/>
          <w:szCs w:val="19"/>
          <w:lang w:val="es-AR"/>
        </w:rPr>
      </w:pPr>
      <w:r w:rsidRPr="009323D7">
        <w:rPr>
          <w:rFonts w:ascii="Consolas" w:eastAsia="Consolas" w:hAnsi="Consolas" w:cs="Consolas"/>
          <w:color w:val="0000FF"/>
          <w:sz w:val="19"/>
          <w:szCs w:val="19"/>
          <w:lang w:val="es-AR"/>
        </w:rPr>
        <w:t>CREATE</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TABLE</w:t>
      </w:r>
      <w:r w:rsidRPr="009323D7">
        <w:rPr>
          <w:rFonts w:ascii="Consolas" w:eastAsia="Consolas" w:hAnsi="Consolas" w:cs="Consolas"/>
          <w:color w:val="000000"/>
          <w:sz w:val="19"/>
          <w:szCs w:val="19"/>
          <w:lang w:val="es-AR"/>
        </w:rPr>
        <w:t xml:space="preserve"> [dbo]</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[acciones]</w:t>
      </w:r>
      <w:r w:rsidRPr="009323D7">
        <w:rPr>
          <w:rFonts w:ascii="Consolas" w:eastAsia="Consolas" w:hAnsi="Consolas" w:cs="Consolas"/>
          <w:color w:val="0000FF"/>
          <w:sz w:val="19"/>
          <w:szCs w:val="19"/>
          <w:lang w:val="es-AR"/>
        </w:rPr>
        <w:t xml:space="preserve"> </w:t>
      </w:r>
      <w:r w:rsidRPr="009323D7">
        <w:rPr>
          <w:rFonts w:ascii="Consolas" w:eastAsia="Consolas" w:hAnsi="Consolas" w:cs="Consolas"/>
          <w:color w:val="808080"/>
          <w:sz w:val="19"/>
          <w:szCs w:val="19"/>
          <w:lang w:val="es-AR"/>
        </w:rPr>
        <w:t>(</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w:t>
      </w:r>
      <w:proofErr w:type="spellStart"/>
      <w:r w:rsidRPr="009323D7">
        <w:rPr>
          <w:rFonts w:ascii="Consolas" w:eastAsia="Consolas" w:hAnsi="Consolas" w:cs="Consolas"/>
          <w:color w:val="000000"/>
          <w:sz w:val="19"/>
          <w:szCs w:val="19"/>
          <w:lang w:val="es-AR"/>
        </w:rPr>
        <w:t>id_accion</w:t>
      </w:r>
      <w:proofErr w:type="spellEnd"/>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TINYINT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NOT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[Descripcion] </w:t>
      </w:r>
      <w:r w:rsidRPr="009323D7">
        <w:rPr>
          <w:rFonts w:ascii="Consolas" w:eastAsia="Consolas" w:hAnsi="Consolas" w:cs="Consolas"/>
          <w:color w:val="0000FF"/>
          <w:sz w:val="19"/>
          <w:szCs w:val="19"/>
          <w:lang w:val="es-AR"/>
        </w:rPr>
        <w:t xml:space="preserve">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50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NOT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PRIMARY</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KEY</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 xml:space="preserve">CLUSTERED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w:t>
      </w:r>
      <w:proofErr w:type="spellStart"/>
      <w:r w:rsidRPr="009323D7">
        <w:rPr>
          <w:rFonts w:ascii="Consolas" w:eastAsia="Consolas" w:hAnsi="Consolas" w:cs="Consolas"/>
          <w:color w:val="000000"/>
          <w:sz w:val="19"/>
          <w:szCs w:val="19"/>
          <w:lang w:val="es-AR"/>
        </w:rPr>
        <w:t>id_accion</w:t>
      </w:r>
      <w:proofErr w:type="spellEnd"/>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ASC</w:t>
      </w:r>
      <w:r w:rsidRPr="009323D7">
        <w:rPr>
          <w:rFonts w:ascii="Consolas" w:eastAsia="Consolas" w:hAnsi="Consolas" w:cs="Consolas"/>
          <w:color w:val="808080"/>
          <w:sz w:val="19"/>
          <w:szCs w:val="19"/>
          <w:lang w:val="es-AR"/>
        </w:rPr>
        <w:t>)</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808080"/>
          <w:sz w:val="19"/>
          <w:szCs w:val="19"/>
          <w:lang w:val="es-AR"/>
        </w:rPr>
        <w:t>);</w:t>
      </w:r>
    </w:p>
    <w:p w:rsidR="009F7C93" w:rsidRPr="009323D7" w:rsidRDefault="00265E37" w:rsidP="009F7C93">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Nota: </w:t>
      </w:r>
      <w:r w:rsidR="009F7C93" w:rsidRPr="009323D7">
        <w:rPr>
          <w:rFonts w:ascii="Verdana" w:hAnsi="Verdana" w:cs="Verdana"/>
          <w:spacing w:val="20"/>
          <w:sz w:val="20"/>
          <w:szCs w:val="20"/>
          <w:lang w:val="es-AR"/>
        </w:rPr>
        <w:t>Se deja preestablecida, no contiene ABM por parte del usuario</w:t>
      </w:r>
    </w:p>
    <w:p w:rsidR="003B6330" w:rsidRPr="009323D7" w:rsidRDefault="003B6330" w:rsidP="009F7C93">
      <w:pPr>
        <w:rPr>
          <w:spacing w:val="20"/>
          <w:kern w:val="20"/>
          <w:lang w:val="es-AR"/>
        </w:rPr>
      </w:pPr>
      <w:r w:rsidRPr="009323D7">
        <w:rPr>
          <w:rFonts w:ascii="Verdana" w:hAnsi="Verdana" w:cs="Verdana"/>
          <w:spacing w:val="20"/>
          <w:kern w:val="20"/>
          <w:sz w:val="20"/>
          <w:szCs w:val="20"/>
          <w:lang w:val="es-AR"/>
        </w:rPr>
        <w:t>Ejemplo de información</w:t>
      </w:r>
    </w:p>
    <w:p w:rsidR="003B6330" w:rsidRPr="009323D7" w:rsidRDefault="006C550E" w:rsidP="00265E37">
      <w:pPr>
        <w:pStyle w:val="Textoindependiente"/>
        <w:ind w:left="709"/>
      </w:pPr>
      <w:r w:rsidRPr="009323D7">
        <w:rPr>
          <w:noProof/>
          <w:lang w:eastAsia="es-AR" w:bidi="ar-SA"/>
        </w:rPr>
        <w:drawing>
          <wp:inline distT="0" distB="0" distL="0" distR="0">
            <wp:extent cx="2884170" cy="126492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inline>
        </w:drawing>
      </w:r>
    </w:p>
    <w:p w:rsidR="00E30585" w:rsidRPr="009323D7" w:rsidRDefault="00E30585" w:rsidP="003B6330">
      <w:pPr>
        <w:pStyle w:val="Textoindependiente"/>
        <w:ind w:left="709"/>
      </w:pPr>
    </w:p>
    <w:p w:rsidR="00265E37" w:rsidRPr="009323D7" w:rsidRDefault="00B54F80" w:rsidP="00E30585">
      <w:pPr>
        <w:pStyle w:val="Textoindependiente"/>
        <w:rPr>
          <w:rFonts w:ascii="Verdana" w:hAnsi="Verdana" w:cs="Verdana"/>
          <w:spacing w:val="20"/>
          <w:kern w:val="20"/>
          <w:sz w:val="20"/>
          <w:szCs w:val="20"/>
        </w:rPr>
      </w:pPr>
      <w:bookmarkStart w:id="315" w:name="__RefHeading__273_238574934"/>
      <w:bookmarkStart w:id="316" w:name="__RefHeading__234_2121180832"/>
      <w:bookmarkEnd w:id="315"/>
      <w:bookmarkEnd w:id="316"/>
      <w:r w:rsidRPr="009323D7">
        <w:rPr>
          <w:rStyle w:val="Ttulo3Car"/>
          <w:rFonts w:eastAsia="SimSun"/>
        </w:rPr>
        <w:pict>
          <v:shape id="_x0000_s1043" type="#_x0000_t75" style="position:absolute;margin-left:0;margin-top:6pt;width:479.85pt;height:3.6pt;z-index:251674624;mso-wrap-distance-left:0;mso-wrap-distance-right:0;mso-position-horizontal:center" filled="t">
            <v:fill opacity="0" color2="black"/>
            <v:textbox inset="0,0,0,0"/>
            <w10:wrap type="square" side="largest"/>
          </v:shape>
        </w:pict>
      </w:r>
      <w:bookmarkStart w:id="317" w:name="_Toc406413260"/>
      <w:r w:rsidR="009F7C93" w:rsidRPr="009323D7">
        <w:rPr>
          <w:rStyle w:val="Ttulo3Car"/>
          <w:rFonts w:eastAsia="SimSun"/>
        </w:rPr>
        <w:t>Fabricantes</w:t>
      </w:r>
      <w:bookmarkEnd w:id="317"/>
      <w:r w:rsidR="009F7C93" w:rsidRPr="009323D7">
        <w:rPr>
          <w:rFonts w:ascii="Verdana" w:hAnsi="Verdana" w:cs="Verdana"/>
          <w:spacing w:val="20"/>
          <w:kern w:val="20"/>
          <w:sz w:val="20"/>
          <w:szCs w:val="20"/>
        </w:rPr>
        <w:t xml:space="preserve"> * </w:t>
      </w:r>
      <w:r w:rsidR="003B6330" w:rsidRPr="009323D7">
        <w:rPr>
          <w:rFonts w:ascii="Verdana" w:hAnsi="Verdana" w:cs="Verdana"/>
          <w:spacing w:val="20"/>
          <w:kern w:val="20"/>
          <w:sz w:val="20"/>
          <w:szCs w:val="20"/>
        </w:rPr>
        <w:t>Contiene los distintos fabricantes de productos con los que cuenta el comercio</w:t>
      </w:r>
      <w:r w:rsidR="00E30585" w:rsidRPr="009323D7">
        <w:rPr>
          <w:rFonts w:ascii="Verdana" w:hAnsi="Verdana" w:cs="Verdana"/>
          <w:spacing w:val="20"/>
          <w:kern w:val="20"/>
          <w:sz w:val="20"/>
          <w:szCs w:val="20"/>
        </w:rPr>
        <w:br/>
      </w:r>
      <w:r w:rsidR="00E30585" w:rsidRPr="009323D7">
        <w:rPr>
          <w:rFonts w:ascii="Verdana" w:hAnsi="Verdana" w:cs="Verdana"/>
          <w:spacing w:val="20"/>
          <w:kern w:val="20"/>
          <w:sz w:val="20"/>
          <w:szCs w:val="20"/>
        </w:rPr>
        <w:br/>
      </w:r>
      <w:r w:rsidR="00265E37" w:rsidRPr="009323D7">
        <w:rPr>
          <w:rFonts w:ascii="Verdana" w:hAnsi="Verdana" w:cs="Verdana"/>
          <w:spacing w:val="20"/>
          <w:sz w:val="20"/>
          <w:szCs w:val="20"/>
        </w:rPr>
        <w:t>Fabricantes= @</w:t>
      </w:r>
      <w:proofErr w:type="spellStart"/>
      <w:r w:rsidR="00265E37" w:rsidRPr="009323D7">
        <w:rPr>
          <w:rFonts w:ascii="Verdana" w:hAnsi="Verdana" w:cs="Verdana"/>
          <w:spacing w:val="20"/>
          <w:sz w:val="20"/>
          <w:szCs w:val="20"/>
        </w:rPr>
        <w:t>id_fabricante+Descripcion</w:t>
      </w:r>
      <w:proofErr w:type="spellEnd"/>
    </w:p>
    <w:p w:rsidR="00265E37" w:rsidRPr="009323D7" w:rsidRDefault="00265E37" w:rsidP="00265E37">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Id _fabricante * numero  Identificador único del fabricante*</w:t>
      </w:r>
      <w:r w:rsidRPr="009323D7">
        <w:rPr>
          <w:rFonts w:ascii="Verdana" w:hAnsi="Verdana" w:cs="Verdana"/>
          <w:spacing w:val="20"/>
          <w:sz w:val="20"/>
          <w:szCs w:val="20"/>
          <w:lang w:val="es-AR"/>
        </w:rPr>
        <w:br/>
        <w:t xml:space="preserve">@  Id _fabricante 1{}9 </w:t>
      </w:r>
    </w:p>
    <w:p w:rsidR="00265E37" w:rsidRPr="009323D7" w:rsidRDefault="009323D7" w:rsidP="00265E37">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Descripción</w:t>
      </w:r>
      <w:r w:rsidR="00265E37" w:rsidRPr="009323D7">
        <w:rPr>
          <w:rFonts w:ascii="Verdana" w:hAnsi="Verdana" w:cs="Verdana"/>
          <w:spacing w:val="20"/>
          <w:sz w:val="20"/>
          <w:szCs w:val="20"/>
          <w:lang w:val="es-AR"/>
        </w:rPr>
        <w:t xml:space="preserve">  * Descripción del Fabricante*</w:t>
      </w:r>
      <w:r w:rsidR="00265E37" w:rsidRPr="009323D7">
        <w:rPr>
          <w:rFonts w:ascii="Verdana" w:hAnsi="Verdana" w:cs="Verdana"/>
          <w:spacing w:val="20"/>
          <w:sz w:val="20"/>
          <w:szCs w:val="20"/>
          <w:lang w:val="es-AR"/>
        </w:rPr>
        <w:br/>
      </w:r>
      <w:r w:rsidRPr="009323D7">
        <w:rPr>
          <w:rFonts w:ascii="Verdana" w:hAnsi="Verdana" w:cs="Verdana"/>
          <w:spacing w:val="20"/>
          <w:sz w:val="20"/>
          <w:szCs w:val="20"/>
          <w:lang w:val="es-AR"/>
        </w:rPr>
        <w:t>Descripción</w:t>
      </w:r>
      <w:r w:rsidR="00265E37" w:rsidRPr="009323D7">
        <w:rPr>
          <w:rFonts w:ascii="Verdana" w:hAnsi="Verdana" w:cs="Verdana"/>
          <w:spacing w:val="20"/>
          <w:sz w:val="20"/>
          <w:szCs w:val="20"/>
          <w:lang w:val="es-AR"/>
        </w:rPr>
        <w:t xml:space="preserve">  [A {} Z | a {} z]</w:t>
      </w:r>
    </w:p>
    <w:p w:rsidR="00265E37" w:rsidRPr="009323D7" w:rsidRDefault="00265E37" w:rsidP="00265E37">
      <w:pPr>
        <w:rPr>
          <w:rFonts w:ascii="Consolas" w:eastAsia="Consolas" w:hAnsi="Consolas" w:cs="Consolas"/>
          <w:color w:val="0000FF"/>
          <w:spacing w:val="20"/>
          <w:kern w:val="20"/>
          <w:sz w:val="19"/>
          <w:szCs w:val="19"/>
          <w:lang w:val="es-AR"/>
        </w:rPr>
      </w:pPr>
      <w:r w:rsidRPr="009323D7">
        <w:rPr>
          <w:rFonts w:ascii="Verdana" w:hAnsi="Verdana" w:cs="Verdana"/>
          <w:spacing w:val="20"/>
          <w:kern w:val="20"/>
          <w:sz w:val="20"/>
          <w:szCs w:val="20"/>
          <w:lang w:val="es-AR"/>
        </w:rPr>
        <w:t>Código SQL para la creación</w:t>
      </w:r>
    </w:p>
    <w:p w:rsidR="003B6330" w:rsidRPr="009323D7" w:rsidRDefault="003B6330" w:rsidP="00E30585">
      <w:pPr>
        <w:ind w:left="709"/>
        <w:rPr>
          <w:rFonts w:ascii="Verdana" w:eastAsia="Consolas" w:hAnsi="Verdana" w:cs="Verdana"/>
          <w:color w:val="808080"/>
          <w:sz w:val="20"/>
          <w:szCs w:val="20"/>
          <w:lang w:val="es-AR"/>
        </w:rPr>
      </w:pPr>
      <w:r w:rsidRPr="009323D7">
        <w:rPr>
          <w:rFonts w:ascii="Consolas" w:eastAsia="Consolas" w:hAnsi="Consolas" w:cs="Consolas"/>
          <w:color w:val="0000FF"/>
          <w:sz w:val="19"/>
          <w:szCs w:val="19"/>
          <w:lang w:val="es-AR"/>
        </w:rPr>
        <w:lastRenderedPageBreak/>
        <w:t>CREATE</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TABLE</w:t>
      </w:r>
      <w:r w:rsidRPr="009323D7">
        <w:rPr>
          <w:rFonts w:ascii="Consolas" w:eastAsia="Consolas" w:hAnsi="Consolas" w:cs="Consolas"/>
          <w:color w:val="000000"/>
          <w:sz w:val="19"/>
          <w:szCs w:val="19"/>
          <w:lang w:val="es-AR"/>
        </w:rPr>
        <w:t xml:space="preserve"> [dbo]</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[fabricante]</w:t>
      </w:r>
      <w:r w:rsidRPr="009323D7">
        <w:rPr>
          <w:rFonts w:ascii="Consolas" w:eastAsia="Consolas" w:hAnsi="Consolas" w:cs="Consolas"/>
          <w:color w:val="0000FF"/>
          <w:sz w:val="19"/>
          <w:szCs w:val="19"/>
          <w:lang w:val="es-AR"/>
        </w:rPr>
        <w:t xml:space="preserve"> </w:t>
      </w:r>
      <w:r w:rsidRPr="009323D7">
        <w:rPr>
          <w:rFonts w:ascii="Consolas" w:eastAsia="Consolas" w:hAnsi="Consolas" w:cs="Consolas"/>
          <w:color w:val="808080"/>
          <w:sz w:val="19"/>
          <w:szCs w:val="19"/>
          <w:lang w:val="es-AR"/>
        </w:rPr>
        <w:t>(</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[Id_fabricante] </w:t>
      </w:r>
      <w:r w:rsidRPr="009323D7">
        <w:rPr>
          <w:rFonts w:ascii="Consolas" w:eastAsia="Consolas" w:hAnsi="Consolas" w:cs="Consolas"/>
          <w:color w:val="0000FF"/>
          <w:sz w:val="19"/>
          <w:szCs w:val="19"/>
          <w:lang w:val="es-AR"/>
        </w:rPr>
        <w:t>INT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NOT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[descripcion]   </w:t>
      </w:r>
      <w:r w:rsidRPr="009323D7">
        <w:rPr>
          <w:rFonts w:ascii="Consolas" w:eastAsia="Consolas" w:hAnsi="Consolas" w:cs="Consolas"/>
          <w:color w:val="0000FF"/>
          <w:sz w:val="19"/>
          <w:szCs w:val="19"/>
          <w:lang w:val="es-AR"/>
        </w:rPr>
        <w:t xml:space="preserve">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50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PRIMARY</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KEY</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 xml:space="preserve">CLUSTERED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[Id_fabricante] </w:t>
      </w:r>
      <w:r w:rsidRPr="009323D7">
        <w:rPr>
          <w:rFonts w:ascii="Consolas" w:eastAsia="Consolas" w:hAnsi="Consolas" w:cs="Consolas"/>
          <w:color w:val="0000FF"/>
          <w:sz w:val="19"/>
          <w:szCs w:val="19"/>
          <w:lang w:val="es-AR"/>
        </w:rPr>
        <w:t>ASC</w:t>
      </w:r>
      <w:r w:rsidRPr="009323D7">
        <w:rPr>
          <w:rFonts w:ascii="Consolas" w:eastAsia="Consolas" w:hAnsi="Consolas" w:cs="Consolas"/>
          <w:color w:val="808080"/>
          <w:sz w:val="19"/>
          <w:szCs w:val="19"/>
          <w:lang w:val="es-AR"/>
        </w:rPr>
        <w:t>)</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808080"/>
          <w:sz w:val="19"/>
          <w:szCs w:val="19"/>
          <w:lang w:val="es-AR"/>
        </w:rPr>
        <w:t>);</w:t>
      </w:r>
    </w:p>
    <w:p w:rsidR="003B6330" w:rsidRPr="009323D7" w:rsidRDefault="003B6330" w:rsidP="00265E37">
      <w:pPr>
        <w:autoSpaceDE w:val="0"/>
        <w:rPr>
          <w:rFonts w:ascii="Verdana" w:hAnsi="Verdana" w:cs="Verdana"/>
          <w:spacing w:val="20"/>
          <w:kern w:val="20"/>
          <w:sz w:val="20"/>
          <w:szCs w:val="20"/>
          <w:lang w:val="es-AR"/>
        </w:rPr>
      </w:pPr>
      <w:r w:rsidRPr="009323D7">
        <w:rPr>
          <w:rFonts w:ascii="Verdana" w:eastAsia="Consolas" w:hAnsi="Verdana" w:cs="Verdana"/>
          <w:color w:val="000000"/>
          <w:spacing w:val="20"/>
          <w:kern w:val="20"/>
          <w:sz w:val="20"/>
          <w:szCs w:val="20"/>
          <w:lang w:val="es-AR"/>
        </w:rPr>
        <w:t>Ejemplo de información</w:t>
      </w:r>
    </w:p>
    <w:p w:rsidR="003B6330" w:rsidRPr="009323D7" w:rsidRDefault="002D54AE" w:rsidP="00265E37">
      <w:pPr>
        <w:ind w:left="720" w:firstLine="720"/>
        <w:rPr>
          <w:rFonts w:ascii="Verdana" w:hAnsi="Verdana" w:cs="Verdana"/>
          <w:lang w:val="es-AR"/>
        </w:rPr>
      </w:pPr>
      <w:r w:rsidRPr="009323D7">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265E37" w:rsidRPr="009323D7" w:rsidRDefault="00265E37" w:rsidP="00265E37">
      <w:pPr>
        <w:pStyle w:val="Textoindependiente"/>
        <w:rPr>
          <w:rFonts w:ascii="Verdana" w:hAnsi="Verdana" w:cs="Verdana"/>
          <w:spacing w:val="20"/>
          <w:kern w:val="20"/>
          <w:sz w:val="20"/>
          <w:szCs w:val="20"/>
        </w:rPr>
      </w:pPr>
    </w:p>
    <w:p w:rsidR="00265E37" w:rsidRPr="009323D7" w:rsidRDefault="00265E37" w:rsidP="00265E37">
      <w:pPr>
        <w:rPr>
          <w:rFonts w:ascii="Verdana" w:hAnsi="Verdana" w:cs="Verdana"/>
          <w:spacing w:val="20"/>
          <w:kern w:val="20"/>
          <w:sz w:val="20"/>
          <w:szCs w:val="20"/>
          <w:lang w:val="es-AR"/>
        </w:rPr>
      </w:pPr>
      <w:r w:rsidRPr="009323D7">
        <w:rPr>
          <w:rFonts w:ascii="Verdana" w:hAnsi="Verdana" w:cs="Verdana"/>
          <w:spacing w:val="20"/>
          <w:kern w:val="20"/>
          <w:sz w:val="20"/>
          <w:szCs w:val="20"/>
          <w:lang w:val="es-AR"/>
        </w:rPr>
        <w:t>Nota: En esta etapa no contiene ABM por parte del usuario, pero en la próxima versión si estará disponible</w:t>
      </w:r>
    </w:p>
    <w:p w:rsidR="00C2287A" w:rsidRPr="009323D7" w:rsidRDefault="00B54F80" w:rsidP="00265E37">
      <w:pPr>
        <w:rPr>
          <w:rFonts w:ascii="Verdana" w:hAnsi="Verdana" w:cs="Verdana"/>
          <w:spacing w:val="20"/>
          <w:kern w:val="20"/>
          <w:sz w:val="20"/>
          <w:szCs w:val="20"/>
          <w:lang w:val="es-AR"/>
        </w:rPr>
      </w:pPr>
      <w:bookmarkStart w:id="318" w:name="__RefHeading__275_238574934"/>
      <w:bookmarkStart w:id="319" w:name="__RefHeading__236_2121180832"/>
      <w:bookmarkEnd w:id="318"/>
      <w:bookmarkEnd w:id="319"/>
      <w:r w:rsidRPr="009323D7">
        <w:rPr>
          <w:rStyle w:val="Ttulo3Car"/>
          <w:rFonts w:eastAsia="Calibri"/>
          <w:lang w:val="es-AR"/>
        </w:rPr>
        <w:pict>
          <v:shape id="_x0000_s1041" type="#_x0000_t75" style="position:absolute;margin-left:0;margin-top:6pt;width:479.85pt;height:3.6pt;z-index:251672576;mso-wrap-distance-left:0;mso-wrap-distance-right:0;mso-position-horizontal:center" filled="t">
            <v:fill opacity="0" color2="black"/>
            <v:textbox inset="0,0,0,0"/>
            <w10:wrap type="square" side="largest"/>
          </v:shape>
        </w:pict>
      </w:r>
      <w:bookmarkStart w:id="320" w:name="_Toc406413261"/>
      <w:r w:rsidR="00265E37" w:rsidRPr="009323D7">
        <w:rPr>
          <w:rStyle w:val="Ttulo3Car"/>
          <w:rFonts w:eastAsia="Calibri"/>
          <w:lang w:val="es-AR"/>
        </w:rPr>
        <w:t>Localidades</w:t>
      </w:r>
      <w:bookmarkEnd w:id="320"/>
      <w:r w:rsidR="00265E37" w:rsidRPr="009323D7">
        <w:rPr>
          <w:rFonts w:ascii="Verdana" w:hAnsi="Verdana" w:cs="Verdana"/>
          <w:spacing w:val="20"/>
          <w:kern w:val="20"/>
          <w:sz w:val="20"/>
          <w:szCs w:val="20"/>
          <w:lang w:val="es-AR"/>
        </w:rPr>
        <w:t xml:space="preserve"> *</w:t>
      </w:r>
      <w:r w:rsidR="003B6330" w:rsidRPr="009323D7">
        <w:rPr>
          <w:rFonts w:ascii="Verdana" w:hAnsi="Verdana" w:cs="Verdana"/>
          <w:spacing w:val="20"/>
          <w:kern w:val="20"/>
          <w:sz w:val="20"/>
          <w:szCs w:val="20"/>
          <w:lang w:val="es-AR"/>
        </w:rPr>
        <w:t xml:space="preserve">Contiene las distintas localidades de las provincias. Se utilizará para la ubicación geográfica de los clientes </w:t>
      </w:r>
    </w:p>
    <w:p w:rsidR="00410BB3" w:rsidRPr="009323D7" w:rsidRDefault="00410BB3" w:rsidP="00265E37">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Localidades = @id+id_loc+id_prov+descripcion</w:t>
      </w:r>
    </w:p>
    <w:p w:rsidR="00410BB3" w:rsidRPr="009323D7" w:rsidRDefault="00265E37" w:rsidP="00410BB3">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@Id *</w:t>
      </w:r>
      <w:r w:rsidRPr="009323D7">
        <w:rPr>
          <w:rFonts w:ascii="Verdana" w:eastAsia="Consolas" w:hAnsi="Verdana" w:cs="Verdana"/>
          <w:color w:val="000000"/>
          <w:spacing w:val="20"/>
          <w:kern w:val="20"/>
          <w:sz w:val="20"/>
          <w:szCs w:val="20"/>
          <w:lang w:val="es-AR"/>
        </w:rPr>
        <w:t xml:space="preserve">Número único incremental </w:t>
      </w:r>
      <w:r w:rsidRPr="009323D7">
        <w:rPr>
          <w:rFonts w:ascii="Verdana" w:hAnsi="Verdana" w:cs="Verdana"/>
          <w:spacing w:val="20"/>
          <w:sz w:val="20"/>
          <w:szCs w:val="20"/>
          <w:lang w:val="es-AR"/>
        </w:rPr>
        <w:t>*</w:t>
      </w:r>
      <w:r w:rsidRPr="009323D7">
        <w:rPr>
          <w:rFonts w:ascii="Verdana" w:hAnsi="Verdana" w:cs="Verdana"/>
          <w:spacing w:val="20"/>
          <w:sz w:val="20"/>
          <w:szCs w:val="20"/>
          <w:lang w:val="es-AR"/>
        </w:rPr>
        <w:br/>
        <w:t xml:space="preserve">@Id 1{}9 </w:t>
      </w:r>
      <w:r w:rsidR="00410BB3" w:rsidRPr="009323D7">
        <w:rPr>
          <w:rFonts w:ascii="Verdana" w:hAnsi="Verdana" w:cs="Verdana"/>
          <w:spacing w:val="20"/>
          <w:sz w:val="20"/>
          <w:szCs w:val="20"/>
          <w:lang w:val="es-AR"/>
        </w:rPr>
        <w:br/>
      </w:r>
      <w:r w:rsidR="00410BB3" w:rsidRPr="009323D7">
        <w:rPr>
          <w:rFonts w:ascii="Verdana" w:hAnsi="Verdana" w:cs="Verdana"/>
          <w:spacing w:val="20"/>
          <w:sz w:val="20"/>
          <w:szCs w:val="20"/>
          <w:lang w:val="es-AR"/>
        </w:rPr>
        <w:br/>
        <w:t>Id_loc *</w:t>
      </w:r>
      <w:r w:rsidR="00410BB3" w:rsidRPr="009323D7">
        <w:rPr>
          <w:rFonts w:ascii="Verdana" w:eastAsia="Consolas" w:hAnsi="Verdana" w:cs="Verdana"/>
          <w:color w:val="000000"/>
          <w:spacing w:val="20"/>
          <w:kern w:val="20"/>
          <w:sz w:val="20"/>
          <w:szCs w:val="20"/>
          <w:lang w:val="es-AR"/>
        </w:rPr>
        <w:t>: Identificador único de la Localidad</w:t>
      </w:r>
      <w:r w:rsidR="00410BB3" w:rsidRPr="009323D7">
        <w:rPr>
          <w:rFonts w:ascii="Verdana" w:hAnsi="Verdana" w:cs="Verdana"/>
          <w:spacing w:val="20"/>
          <w:sz w:val="20"/>
          <w:szCs w:val="20"/>
          <w:lang w:val="es-AR"/>
        </w:rPr>
        <w:t xml:space="preserve"> *</w:t>
      </w:r>
      <w:r w:rsidR="00410BB3" w:rsidRPr="009323D7">
        <w:rPr>
          <w:rFonts w:ascii="Verdana" w:hAnsi="Verdana" w:cs="Verdana"/>
          <w:spacing w:val="20"/>
          <w:sz w:val="20"/>
          <w:szCs w:val="20"/>
          <w:lang w:val="es-AR"/>
        </w:rPr>
        <w:br/>
        <w:t xml:space="preserve">Id_loc 1{}9 </w:t>
      </w:r>
      <w:r w:rsidR="00410BB3" w:rsidRPr="009323D7">
        <w:rPr>
          <w:rFonts w:ascii="Verdana" w:hAnsi="Verdana" w:cs="Verdana"/>
          <w:spacing w:val="20"/>
          <w:sz w:val="20"/>
          <w:szCs w:val="20"/>
          <w:lang w:val="es-AR"/>
        </w:rPr>
        <w:br/>
      </w:r>
      <w:r w:rsidR="00410BB3" w:rsidRPr="009323D7">
        <w:rPr>
          <w:rFonts w:ascii="Verdana" w:hAnsi="Verdana" w:cs="Verdana"/>
          <w:spacing w:val="20"/>
          <w:sz w:val="20"/>
          <w:szCs w:val="20"/>
          <w:lang w:val="es-AR"/>
        </w:rPr>
        <w:br/>
        <w:t>Id_prov *</w:t>
      </w:r>
      <w:r w:rsidR="00410BB3" w:rsidRPr="009323D7">
        <w:rPr>
          <w:rFonts w:ascii="Verdana" w:eastAsia="Consolas" w:hAnsi="Verdana" w:cs="Verdana"/>
          <w:color w:val="000000"/>
          <w:spacing w:val="20"/>
          <w:kern w:val="20"/>
          <w:sz w:val="20"/>
          <w:szCs w:val="20"/>
          <w:lang w:val="es-AR"/>
        </w:rPr>
        <w:t>: Identificador único de la Provincia</w:t>
      </w:r>
      <w:r w:rsidR="00410BB3" w:rsidRPr="009323D7">
        <w:rPr>
          <w:rFonts w:ascii="Verdana" w:hAnsi="Verdana" w:cs="Verdana"/>
          <w:spacing w:val="20"/>
          <w:sz w:val="20"/>
          <w:szCs w:val="20"/>
          <w:lang w:val="es-AR"/>
        </w:rPr>
        <w:t xml:space="preserve"> *</w:t>
      </w:r>
      <w:r w:rsidR="00410BB3" w:rsidRPr="009323D7">
        <w:rPr>
          <w:rFonts w:ascii="Verdana" w:hAnsi="Verdana" w:cs="Verdana"/>
          <w:spacing w:val="20"/>
          <w:sz w:val="20"/>
          <w:szCs w:val="20"/>
          <w:lang w:val="es-AR"/>
        </w:rPr>
        <w:br/>
        <w:t xml:space="preserve">Id_prov 1{}9 </w:t>
      </w:r>
    </w:p>
    <w:p w:rsidR="00265E37" w:rsidRPr="009323D7" w:rsidRDefault="00265E37" w:rsidP="00265E37">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Descripcion  * Descripción de</w:t>
      </w:r>
      <w:r w:rsidR="00410BB3" w:rsidRPr="009323D7">
        <w:rPr>
          <w:rFonts w:ascii="Verdana" w:hAnsi="Verdana" w:cs="Verdana"/>
          <w:spacing w:val="20"/>
          <w:sz w:val="20"/>
          <w:szCs w:val="20"/>
          <w:lang w:val="es-AR"/>
        </w:rPr>
        <w:t xml:space="preserve"> la Provincia</w:t>
      </w:r>
      <w:r w:rsidRPr="009323D7">
        <w:rPr>
          <w:rFonts w:ascii="Verdana" w:hAnsi="Verdana" w:cs="Verdana"/>
          <w:spacing w:val="20"/>
          <w:sz w:val="20"/>
          <w:szCs w:val="20"/>
          <w:lang w:val="es-AR"/>
        </w:rPr>
        <w:t>*</w:t>
      </w:r>
      <w:r w:rsidRPr="009323D7">
        <w:rPr>
          <w:rFonts w:ascii="Verdana" w:hAnsi="Verdana" w:cs="Verdana"/>
          <w:spacing w:val="20"/>
          <w:sz w:val="20"/>
          <w:szCs w:val="20"/>
          <w:lang w:val="es-AR"/>
        </w:rPr>
        <w:br/>
        <w:t>Descripcion  [A {} Z | a {} z]</w:t>
      </w:r>
    </w:p>
    <w:p w:rsidR="00265E37" w:rsidRPr="009323D7" w:rsidRDefault="00265E37" w:rsidP="00265E37">
      <w:pPr>
        <w:rPr>
          <w:rFonts w:ascii="Consolas" w:eastAsia="Consolas" w:hAnsi="Consolas" w:cs="Consolas"/>
          <w:color w:val="0000FF"/>
          <w:spacing w:val="20"/>
          <w:kern w:val="20"/>
          <w:sz w:val="19"/>
          <w:szCs w:val="19"/>
        </w:rPr>
      </w:pPr>
      <w:proofErr w:type="spellStart"/>
      <w:r w:rsidRPr="009323D7">
        <w:rPr>
          <w:rFonts w:ascii="Verdana" w:hAnsi="Verdana" w:cs="Verdana"/>
          <w:spacing w:val="20"/>
          <w:kern w:val="20"/>
          <w:sz w:val="20"/>
          <w:szCs w:val="20"/>
        </w:rPr>
        <w:t>Código</w:t>
      </w:r>
      <w:proofErr w:type="spellEnd"/>
      <w:r w:rsidRPr="009323D7">
        <w:rPr>
          <w:rFonts w:ascii="Verdana" w:hAnsi="Verdana" w:cs="Verdana"/>
          <w:spacing w:val="20"/>
          <w:kern w:val="20"/>
          <w:sz w:val="20"/>
          <w:szCs w:val="20"/>
        </w:rPr>
        <w:t xml:space="preserve"> SQL </w:t>
      </w:r>
      <w:proofErr w:type="spellStart"/>
      <w:r w:rsidRPr="009323D7">
        <w:rPr>
          <w:rFonts w:ascii="Verdana" w:hAnsi="Verdana" w:cs="Verdana"/>
          <w:spacing w:val="20"/>
          <w:kern w:val="20"/>
          <w:sz w:val="20"/>
          <w:szCs w:val="20"/>
        </w:rPr>
        <w:t>para</w:t>
      </w:r>
      <w:proofErr w:type="spellEnd"/>
      <w:r w:rsidRPr="009323D7">
        <w:rPr>
          <w:rFonts w:ascii="Verdana" w:hAnsi="Verdana" w:cs="Verdana"/>
          <w:spacing w:val="20"/>
          <w:kern w:val="20"/>
          <w:sz w:val="20"/>
          <w:szCs w:val="20"/>
        </w:rPr>
        <w:t xml:space="preserve"> la </w:t>
      </w:r>
      <w:proofErr w:type="spellStart"/>
      <w:r w:rsidRPr="009323D7">
        <w:rPr>
          <w:rFonts w:ascii="Verdana" w:hAnsi="Verdana" w:cs="Verdana"/>
          <w:spacing w:val="20"/>
          <w:kern w:val="20"/>
          <w:sz w:val="20"/>
          <w:szCs w:val="20"/>
        </w:rPr>
        <w:t>creación</w:t>
      </w:r>
      <w:proofErr w:type="spellEnd"/>
    </w:p>
    <w:p w:rsidR="003B6330" w:rsidRPr="009323D7" w:rsidRDefault="003B6330" w:rsidP="00E30585">
      <w:pPr>
        <w:ind w:left="720"/>
        <w:rPr>
          <w:rFonts w:ascii="Verdana" w:eastAsia="Consolas" w:hAnsi="Verdana" w:cs="Verdana"/>
          <w:color w:val="808080"/>
          <w:sz w:val="20"/>
          <w:szCs w:val="20"/>
        </w:rPr>
      </w:pPr>
      <w:r w:rsidRPr="009323D7">
        <w:rPr>
          <w:rFonts w:ascii="Consolas" w:eastAsia="Consolas" w:hAnsi="Consolas" w:cs="Consolas"/>
          <w:color w:val="0000FF"/>
          <w:sz w:val="19"/>
          <w:szCs w:val="19"/>
        </w:rPr>
        <w:t>CREATE</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TABLE</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dbo</w:t>
      </w:r>
      <w:proofErr w:type="spellEnd"/>
      <w:r w:rsidRPr="009323D7">
        <w:rPr>
          <w:rFonts w:ascii="Consolas" w:eastAsia="Consolas" w:hAnsi="Consolas" w:cs="Consolas"/>
          <w:color w:val="000000"/>
          <w:sz w:val="19"/>
          <w:szCs w:val="19"/>
        </w:rPr>
        <w:t>]</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proofErr w:type="gramEnd"/>
      <w:r w:rsidRPr="009323D7">
        <w:rPr>
          <w:rFonts w:ascii="Consolas" w:eastAsia="Consolas" w:hAnsi="Consolas" w:cs="Consolas"/>
          <w:color w:val="000000"/>
          <w:sz w:val="19"/>
          <w:szCs w:val="19"/>
        </w:rPr>
        <w:t>localidades</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0000FF"/>
          <w:sz w:val="19"/>
          <w:szCs w:val="19"/>
        </w:rPr>
        <w:t xml:space="preserve"> </w:t>
      </w:r>
      <w:r w:rsidRPr="009323D7">
        <w:rPr>
          <w:rFonts w:ascii="Consolas" w:eastAsia="Consolas" w:hAnsi="Consolas" w:cs="Consolas"/>
          <w:color w:val="808080"/>
          <w:sz w:val="19"/>
          <w:szCs w:val="19"/>
        </w:rPr>
        <w:t>(</w:t>
      </w:r>
      <w:r w:rsidR="00E30585"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[Id]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IDENTITY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1</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30585"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Id_loc</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30585"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id_prov</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30585"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Descripcion</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30585"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CONSTRAINT</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PK_localidades</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PRIMARY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KEY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CLUSTERED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[Id] </w:t>
      </w:r>
      <w:r w:rsidRPr="009323D7">
        <w:rPr>
          <w:rFonts w:ascii="Consolas" w:eastAsia="Consolas" w:hAnsi="Consolas" w:cs="Consolas"/>
          <w:color w:val="0000FF"/>
          <w:sz w:val="19"/>
          <w:szCs w:val="19"/>
        </w:rPr>
        <w:t>ASC</w:t>
      </w:r>
      <w:r w:rsidRPr="009323D7">
        <w:rPr>
          <w:rFonts w:ascii="Consolas" w:eastAsia="Consolas" w:hAnsi="Consolas" w:cs="Consolas"/>
          <w:color w:val="808080"/>
          <w:sz w:val="19"/>
          <w:szCs w:val="19"/>
        </w:rPr>
        <w:t>),</w:t>
      </w:r>
      <w:r w:rsidR="00E30585"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CONSTRAINT</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FK_localidades_provincias</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FOREIGN</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KEY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id_prov</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REFERENCES</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dbo</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provincias</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0000FF"/>
          <w:sz w:val="19"/>
          <w:szCs w:val="19"/>
        </w:rPr>
        <w:t xml:space="preserve">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Id_prov</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808080"/>
          <w:sz w:val="19"/>
          <w:szCs w:val="19"/>
        </w:rPr>
        <w:t>)</w:t>
      </w:r>
      <w:r w:rsidR="00E30585" w:rsidRPr="009323D7">
        <w:rPr>
          <w:rFonts w:ascii="Consolas" w:eastAsia="Consolas" w:hAnsi="Consolas" w:cs="Consolas"/>
          <w:color w:val="808080"/>
          <w:sz w:val="19"/>
          <w:szCs w:val="19"/>
        </w:rPr>
        <w:br/>
      </w:r>
      <w:r w:rsidRPr="009323D7">
        <w:rPr>
          <w:rFonts w:ascii="Consolas" w:eastAsia="Consolas" w:hAnsi="Consolas" w:cs="Consolas"/>
          <w:color w:val="808080"/>
          <w:sz w:val="19"/>
          <w:szCs w:val="19"/>
        </w:rPr>
        <w:t>);</w:t>
      </w:r>
    </w:p>
    <w:p w:rsidR="003B6330" w:rsidRPr="009323D7" w:rsidRDefault="003B6330" w:rsidP="003B6330">
      <w:pPr>
        <w:autoSpaceDE w:val="0"/>
        <w:rPr>
          <w:spacing w:val="20"/>
          <w:kern w:val="20"/>
          <w:lang w:val="es-AR"/>
        </w:rPr>
      </w:pPr>
      <w:r w:rsidRPr="009323D7">
        <w:rPr>
          <w:rFonts w:ascii="Verdana" w:eastAsia="Consolas" w:hAnsi="Verdana" w:cs="Verdana"/>
          <w:color w:val="000000"/>
          <w:spacing w:val="20"/>
          <w:kern w:val="20"/>
          <w:sz w:val="20"/>
          <w:szCs w:val="20"/>
          <w:lang w:val="es-AR"/>
        </w:rPr>
        <w:t>Ejemplo de información</w:t>
      </w:r>
    </w:p>
    <w:p w:rsidR="003B6330" w:rsidRPr="009323D7" w:rsidRDefault="006C550E" w:rsidP="00410BB3">
      <w:pPr>
        <w:pStyle w:val="Textoindependiente"/>
        <w:ind w:firstLine="720"/>
        <w:rPr>
          <w:rFonts w:ascii="Verdana" w:hAnsi="Verdana" w:cs="Verdana"/>
        </w:rPr>
      </w:pPr>
      <w:r w:rsidRPr="009323D7">
        <w:rPr>
          <w:noProof/>
          <w:lang w:eastAsia="es-AR" w:bidi="ar-SA"/>
        </w:rPr>
        <w:lastRenderedPageBreak/>
        <w:drawing>
          <wp:inline distT="0" distB="0" distL="0" distR="0">
            <wp:extent cx="3893820" cy="14554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inline>
        </w:drawing>
      </w:r>
    </w:p>
    <w:p w:rsidR="00265E37" w:rsidRPr="009323D7" w:rsidRDefault="00410BB3" w:rsidP="00265E37">
      <w:pPr>
        <w:rPr>
          <w:rFonts w:ascii="Verdana" w:hAnsi="Verdana" w:cs="Verdana"/>
          <w:spacing w:val="20"/>
          <w:kern w:val="20"/>
          <w:sz w:val="20"/>
          <w:szCs w:val="20"/>
          <w:lang w:val="es-AR"/>
        </w:rPr>
      </w:pPr>
      <w:r w:rsidRPr="009323D7">
        <w:rPr>
          <w:rFonts w:ascii="Verdana" w:hAnsi="Verdana" w:cs="Verdana"/>
          <w:spacing w:val="20"/>
          <w:kern w:val="20"/>
          <w:sz w:val="20"/>
          <w:szCs w:val="20"/>
          <w:lang w:val="es-AR"/>
        </w:rPr>
        <w:br/>
      </w:r>
      <w:r w:rsidR="00265E37" w:rsidRPr="009323D7">
        <w:rPr>
          <w:rFonts w:ascii="Verdana" w:hAnsi="Verdana" w:cs="Verdana"/>
          <w:spacing w:val="20"/>
          <w:kern w:val="20"/>
          <w:sz w:val="20"/>
          <w:szCs w:val="20"/>
          <w:lang w:val="es-AR"/>
        </w:rPr>
        <w:t>En esta etapa no contiene ABM por parte del usuario, pero en la próxima versión si estará disponible</w:t>
      </w:r>
    </w:p>
    <w:p w:rsidR="003B6330" w:rsidRPr="009323D7" w:rsidRDefault="00B54F80" w:rsidP="00E30585">
      <w:pPr>
        <w:rPr>
          <w:rFonts w:ascii="Verdana" w:hAnsi="Verdana" w:cs="Verdana"/>
          <w:spacing w:val="20"/>
          <w:kern w:val="20"/>
          <w:sz w:val="20"/>
          <w:szCs w:val="20"/>
          <w:lang w:val="es-AR"/>
        </w:rPr>
      </w:pPr>
      <w:r w:rsidRPr="009323D7">
        <w:rPr>
          <w:rStyle w:val="Ttulo3Car"/>
          <w:rFonts w:eastAsia="Calibri"/>
          <w:lang w:val="es-AR"/>
        </w:rPr>
        <w:pict>
          <v:shape id="_x0000_s1040" type="#_x0000_t75" style="position:absolute;margin-left:0;margin-top:6pt;width:479.85pt;height:3.6pt;z-index:251671552;mso-wrap-distance-left:0;mso-wrap-distance-right:0;mso-position-horizontal:center" filled="t">
            <v:fill opacity="0" color2="black"/>
            <v:textbox inset="0,0,0,0"/>
            <w10:wrap type="square" side="largest"/>
          </v:shape>
        </w:pict>
      </w:r>
      <w:bookmarkStart w:id="321" w:name="_Toc406413262"/>
      <w:r w:rsidR="00E30585" w:rsidRPr="009323D7">
        <w:rPr>
          <w:rStyle w:val="Ttulo3Car"/>
          <w:rFonts w:eastAsia="Calibri"/>
          <w:lang w:val="es-AR"/>
        </w:rPr>
        <w:t>Provincias</w:t>
      </w:r>
      <w:bookmarkEnd w:id="321"/>
      <w:r w:rsidR="00E30585" w:rsidRPr="009323D7">
        <w:rPr>
          <w:rFonts w:ascii="Verdana" w:hAnsi="Verdana" w:cs="Verdana"/>
          <w:spacing w:val="20"/>
          <w:kern w:val="20"/>
          <w:sz w:val="20"/>
          <w:szCs w:val="20"/>
          <w:lang w:val="es-AR"/>
        </w:rPr>
        <w:t xml:space="preserve"> *</w:t>
      </w:r>
      <w:r w:rsidR="003B6330" w:rsidRPr="009323D7">
        <w:rPr>
          <w:rFonts w:ascii="Verdana" w:hAnsi="Verdana" w:cs="Verdana"/>
          <w:spacing w:val="20"/>
          <w:kern w:val="20"/>
          <w:sz w:val="20"/>
          <w:szCs w:val="20"/>
          <w:lang w:val="es-AR"/>
        </w:rPr>
        <w:t xml:space="preserve">Contiene las distintas Provincias del País. Se utilizará para la ubicación geográfica de los clientes </w:t>
      </w:r>
      <w:r w:rsidR="00E30585" w:rsidRPr="009323D7">
        <w:rPr>
          <w:rFonts w:ascii="Verdana" w:hAnsi="Verdana" w:cs="Verdana"/>
          <w:spacing w:val="20"/>
          <w:kern w:val="20"/>
          <w:sz w:val="20"/>
          <w:szCs w:val="20"/>
          <w:lang w:val="es-AR"/>
        </w:rPr>
        <w:t>*</w:t>
      </w:r>
    </w:p>
    <w:p w:rsidR="00E30585" w:rsidRPr="009323D7" w:rsidRDefault="00E30585" w:rsidP="00E3058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Provincias= @id_prov+Descripcion</w:t>
      </w:r>
    </w:p>
    <w:p w:rsidR="00E30585" w:rsidRPr="009323D7" w:rsidRDefault="00E30585" w:rsidP="00E3058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@Id_prov * numero </w:t>
      </w:r>
      <w:r w:rsidRPr="009323D7">
        <w:rPr>
          <w:rFonts w:ascii="Verdana" w:eastAsia="Consolas" w:hAnsi="Verdana" w:cs="Verdana"/>
          <w:color w:val="000000"/>
          <w:spacing w:val="20"/>
          <w:kern w:val="20"/>
          <w:sz w:val="20"/>
          <w:szCs w:val="20"/>
          <w:lang w:val="es-AR"/>
        </w:rPr>
        <w:t>Identificador de la Provincia</w:t>
      </w:r>
      <w:r w:rsidRPr="009323D7">
        <w:rPr>
          <w:rFonts w:ascii="Verdana" w:hAnsi="Verdana" w:cs="Verdana"/>
          <w:spacing w:val="20"/>
          <w:sz w:val="20"/>
          <w:szCs w:val="20"/>
          <w:lang w:val="es-AR"/>
        </w:rPr>
        <w:t xml:space="preserve"> *</w:t>
      </w:r>
      <w:r w:rsidRPr="009323D7">
        <w:rPr>
          <w:rFonts w:ascii="Verdana" w:hAnsi="Verdana" w:cs="Verdana"/>
          <w:spacing w:val="20"/>
          <w:sz w:val="20"/>
          <w:szCs w:val="20"/>
          <w:lang w:val="es-AR"/>
        </w:rPr>
        <w:br/>
        <w:t xml:space="preserve">@Id_prov  1{}9 </w:t>
      </w:r>
    </w:p>
    <w:p w:rsidR="00E30585" w:rsidRPr="009323D7" w:rsidRDefault="00E30585" w:rsidP="00E30585">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Descripcion  * Descripción de la Provincia *</w:t>
      </w:r>
      <w:r w:rsidRPr="009323D7">
        <w:rPr>
          <w:rFonts w:ascii="Verdana" w:hAnsi="Verdana" w:cs="Verdana"/>
          <w:spacing w:val="20"/>
          <w:sz w:val="20"/>
          <w:szCs w:val="20"/>
          <w:lang w:val="es-AR"/>
        </w:rPr>
        <w:br/>
        <w:t>Descripcion  [A {} Z | a {} z]</w:t>
      </w:r>
    </w:p>
    <w:p w:rsidR="003B6330" w:rsidRPr="009323D7" w:rsidRDefault="003B6330" w:rsidP="00E30585">
      <w:pPr>
        <w:rPr>
          <w:rFonts w:ascii="Verdana" w:hAnsi="Verdana"/>
          <w:lang w:val="es-AR"/>
        </w:rPr>
      </w:pPr>
      <w:r w:rsidRPr="009323D7">
        <w:rPr>
          <w:rFonts w:ascii="Verdana" w:hAnsi="Verdana"/>
          <w:lang w:val="es-AR"/>
        </w:rPr>
        <w:t>Nota: En esta etapa no contiene ABM por parte del usuario, pero en la próxima versión si estará disponible</w:t>
      </w:r>
    </w:p>
    <w:p w:rsidR="00E30585" w:rsidRPr="009323D7" w:rsidRDefault="00E30585" w:rsidP="00E30585">
      <w:pPr>
        <w:rPr>
          <w:rFonts w:ascii="Consolas" w:eastAsia="Consolas" w:hAnsi="Consolas" w:cs="Consolas"/>
          <w:color w:val="0000FF"/>
          <w:spacing w:val="20"/>
          <w:kern w:val="20"/>
          <w:sz w:val="19"/>
          <w:szCs w:val="19"/>
          <w:lang w:val="es-AR"/>
        </w:rPr>
      </w:pPr>
      <w:r w:rsidRPr="009323D7">
        <w:rPr>
          <w:rFonts w:ascii="Verdana" w:hAnsi="Verdana" w:cs="Verdana"/>
          <w:spacing w:val="20"/>
          <w:kern w:val="20"/>
          <w:sz w:val="20"/>
          <w:szCs w:val="20"/>
          <w:lang w:val="es-AR"/>
        </w:rPr>
        <w:t>Código SQL para la creación</w:t>
      </w:r>
    </w:p>
    <w:p w:rsidR="00E30585" w:rsidRPr="009323D7" w:rsidRDefault="003B6330" w:rsidP="00E30585">
      <w:pPr>
        <w:ind w:left="1418"/>
        <w:rPr>
          <w:rFonts w:ascii="Verdana" w:eastAsia="Consolas" w:hAnsi="Verdana" w:cs="Verdana"/>
          <w:color w:val="808080"/>
          <w:sz w:val="20"/>
          <w:szCs w:val="20"/>
          <w:lang w:val="es-AR"/>
        </w:rPr>
      </w:pPr>
      <w:r w:rsidRPr="009323D7">
        <w:rPr>
          <w:rFonts w:ascii="Consolas" w:eastAsia="Consolas" w:hAnsi="Consolas" w:cs="Consolas"/>
          <w:color w:val="0000FF"/>
          <w:sz w:val="19"/>
          <w:szCs w:val="19"/>
          <w:lang w:val="es-AR"/>
        </w:rPr>
        <w:t>CREATE</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TABLE</w:t>
      </w:r>
      <w:r w:rsidRPr="009323D7">
        <w:rPr>
          <w:rFonts w:ascii="Consolas" w:eastAsia="Consolas" w:hAnsi="Consolas" w:cs="Consolas"/>
          <w:color w:val="000000"/>
          <w:sz w:val="19"/>
          <w:szCs w:val="19"/>
          <w:lang w:val="es-AR"/>
        </w:rPr>
        <w:t xml:space="preserve"> [dbo]</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[provincias]</w:t>
      </w:r>
      <w:r w:rsidRPr="009323D7">
        <w:rPr>
          <w:rFonts w:ascii="Consolas" w:eastAsia="Consolas" w:hAnsi="Consolas" w:cs="Consolas"/>
          <w:color w:val="0000FF"/>
          <w:sz w:val="19"/>
          <w:szCs w:val="19"/>
          <w:lang w:val="es-AR"/>
        </w:rPr>
        <w:t xml:space="preserve"> </w:t>
      </w:r>
      <w:r w:rsidRPr="009323D7">
        <w:rPr>
          <w:rFonts w:ascii="Consolas" w:eastAsia="Consolas" w:hAnsi="Consolas" w:cs="Consolas"/>
          <w:color w:val="808080"/>
          <w:sz w:val="19"/>
          <w:szCs w:val="19"/>
          <w:lang w:val="es-AR"/>
        </w:rPr>
        <w:t>(</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[Id_prov]     </w:t>
      </w:r>
      <w:r w:rsidRPr="009323D7">
        <w:rPr>
          <w:rFonts w:ascii="Consolas" w:eastAsia="Consolas" w:hAnsi="Consolas" w:cs="Consolas"/>
          <w:color w:val="0000FF"/>
          <w:sz w:val="19"/>
          <w:szCs w:val="19"/>
          <w:lang w:val="es-AR"/>
        </w:rPr>
        <w:t>INT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NOT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[Descripcion] </w:t>
      </w:r>
      <w:r w:rsidRPr="009323D7">
        <w:rPr>
          <w:rFonts w:ascii="Consolas" w:eastAsia="Consolas" w:hAnsi="Consolas" w:cs="Consolas"/>
          <w:color w:val="0000FF"/>
          <w:sz w:val="19"/>
          <w:szCs w:val="19"/>
          <w:lang w:val="es-AR"/>
        </w:rPr>
        <w:t xml:space="preserve">NVARCHAR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50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NOT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PRIMARY</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KEY</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 xml:space="preserve">CLUSTERED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[Id_prov] </w:t>
      </w:r>
      <w:r w:rsidRPr="009323D7">
        <w:rPr>
          <w:rFonts w:ascii="Consolas" w:eastAsia="Consolas" w:hAnsi="Consolas" w:cs="Consolas"/>
          <w:color w:val="0000FF"/>
          <w:sz w:val="19"/>
          <w:szCs w:val="19"/>
          <w:lang w:val="es-AR"/>
        </w:rPr>
        <w:t>ASC</w:t>
      </w:r>
      <w:r w:rsidRPr="009323D7">
        <w:rPr>
          <w:rFonts w:ascii="Consolas" w:eastAsia="Consolas" w:hAnsi="Consolas" w:cs="Consolas"/>
          <w:color w:val="808080"/>
          <w:sz w:val="19"/>
          <w:szCs w:val="19"/>
          <w:lang w:val="es-AR"/>
        </w:rPr>
        <w:t>)</w:t>
      </w:r>
      <w:r w:rsidR="00E30585" w:rsidRPr="009323D7">
        <w:rPr>
          <w:rFonts w:ascii="Consolas" w:eastAsia="Consolas" w:hAnsi="Consolas" w:cs="Consolas"/>
          <w:color w:val="808080"/>
          <w:sz w:val="19"/>
          <w:szCs w:val="19"/>
          <w:lang w:val="es-AR"/>
        </w:rPr>
        <w:br/>
      </w:r>
      <w:r w:rsidRPr="009323D7">
        <w:rPr>
          <w:rFonts w:ascii="Consolas" w:eastAsia="Consolas" w:hAnsi="Consolas" w:cs="Consolas"/>
          <w:color w:val="808080"/>
          <w:sz w:val="19"/>
          <w:szCs w:val="19"/>
          <w:lang w:val="es-AR"/>
        </w:rPr>
        <w:t>);</w:t>
      </w:r>
    </w:p>
    <w:p w:rsidR="003B6330" w:rsidRPr="009323D7" w:rsidRDefault="003B6330" w:rsidP="00E30585">
      <w:pPr>
        <w:rPr>
          <w:rFonts w:ascii="Verdana" w:eastAsia="Consolas" w:hAnsi="Verdana" w:cs="Verdana"/>
          <w:color w:val="808080"/>
          <w:sz w:val="20"/>
          <w:szCs w:val="20"/>
          <w:lang w:val="es-AR"/>
        </w:rPr>
      </w:pPr>
      <w:r w:rsidRPr="009323D7">
        <w:rPr>
          <w:rFonts w:ascii="Verdana" w:eastAsia="Consolas" w:hAnsi="Verdana" w:cs="Verdana"/>
          <w:color w:val="000000"/>
          <w:spacing w:val="20"/>
          <w:kern w:val="20"/>
          <w:sz w:val="20"/>
          <w:szCs w:val="20"/>
          <w:lang w:val="es-AR"/>
        </w:rPr>
        <w:t>Ejemplo de información</w:t>
      </w:r>
    </w:p>
    <w:p w:rsidR="003B6330" w:rsidRPr="009323D7" w:rsidRDefault="006C550E" w:rsidP="00E30585">
      <w:pPr>
        <w:autoSpaceDE w:val="0"/>
        <w:ind w:left="720" w:firstLine="720"/>
        <w:rPr>
          <w:rFonts w:ascii="Verdana" w:eastAsia="Consolas" w:hAnsi="Verdana" w:cs="Verdana"/>
          <w:color w:val="000000"/>
          <w:sz w:val="20"/>
          <w:szCs w:val="20"/>
          <w:lang w:val="es-AR"/>
        </w:rPr>
      </w:pPr>
      <w:r w:rsidRPr="009323D7">
        <w:rPr>
          <w:noProof/>
          <w:lang w:val="es-AR" w:eastAsia="es-AR"/>
        </w:rPr>
        <w:drawing>
          <wp:inline distT="0" distB="0" distL="0" distR="0">
            <wp:extent cx="1979295" cy="883920"/>
            <wp:effectExtent l="1905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inline>
        </w:drawing>
      </w:r>
    </w:p>
    <w:p w:rsidR="003B6330" w:rsidRPr="009323D7" w:rsidRDefault="003B6330" w:rsidP="003B6330">
      <w:pPr>
        <w:rPr>
          <w:rFonts w:ascii="Verdana" w:hAnsi="Verdana" w:cs="Verdana"/>
          <w:sz w:val="20"/>
          <w:szCs w:val="20"/>
          <w:lang w:val="es-AR"/>
        </w:rPr>
      </w:pPr>
    </w:p>
    <w:p w:rsidR="003B6330" w:rsidRPr="009323D7" w:rsidRDefault="003B6330" w:rsidP="003B6330">
      <w:pPr>
        <w:pStyle w:val="Textoindependiente"/>
        <w:rPr>
          <w:rFonts w:ascii="Verdana" w:hAnsi="Verdana" w:cs="Verdana"/>
        </w:rPr>
      </w:pPr>
    </w:p>
    <w:p w:rsidR="002D54AE" w:rsidRPr="009323D7" w:rsidRDefault="002D54AE" w:rsidP="002D54AE">
      <w:pPr>
        <w:pStyle w:val="Ttulo2"/>
        <w:rPr>
          <w:lang w:val="es-AR"/>
        </w:rPr>
      </w:pPr>
      <w:bookmarkStart w:id="322" w:name="__RefHeading__313_238574934"/>
      <w:bookmarkStart w:id="323" w:name="__RefHeading__240_2121180832"/>
      <w:bookmarkStart w:id="324" w:name="_Toc395525169"/>
      <w:bookmarkStart w:id="325" w:name="_Toc403667042"/>
      <w:bookmarkEnd w:id="322"/>
      <w:bookmarkEnd w:id="323"/>
    </w:p>
    <w:p w:rsidR="00C2287A" w:rsidRPr="009323D7" w:rsidRDefault="00C2287A">
      <w:pPr>
        <w:spacing w:after="0" w:line="240" w:lineRule="auto"/>
        <w:rPr>
          <w:rFonts w:eastAsia="Times New Roman"/>
          <w:b/>
          <w:bCs/>
          <w:color w:val="AA0042"/>
          <w:sz w:val="26"/>
          <w:szCs w:val="26"/>
          <w:lang w:val="es-AR"/>
        </w:rPr>
      </w:pPr>
      <w:r w:rsidRPr="009323D7">
        <w:rPr>
          <w:lang w:val="es-AR"/>
        </w:rPr>
        <w:br w:type="page"/>
      </w:r>
    </w:p>
    <w:bookmarkEnd w:id="324"/>
    <w:bookmarkEnd w:id="325"/>
    <w:p w:rsidR="003B6330" w:rsidRPr="009323D7" w:rsidRDefault="00B54F80" w:rsidP="00E4543A">
      <w:pPr>
        <w:rPr>
          <w:rFonts w:ascii="Verdana" w:hAnsi="Verdana" w:cs="Verdana"/>
          <w:spacing w:val="20"/>
          <w:kern w:val="20"/>
          <w:sz w:val="20"/>
          <w:szCs w:val="20"/>
          <w:lang w:val="es-AR"/>
        </w:rPr>
      </w:pPr>
      <w:r w:rsidRPr="009323D7">
        <w:rPr>
          <w:rStyle w:val="Ttulo3Car"/>
          <w:rFonts w:eastAsia="Calibri"/>
          <w:lang w:val="es-AR"/>
        </w:rPr>
        <w:lastRenderedPageBreak/>
        <w:pict>
          <v:shape id="_x0000_s1044" type="#_x0000_t75" style="position:absolute;margin-left:0;margin-top:6pt;width:479.85pt;height:3.6pt;z-index:251675648;mso-wrap-distance-left:0;mso-wrap-distance-right:0;mso-position-horizontal:center" filled="t">
            <v:fill opacity="0" color2="black"/>
            <v:textbox inset="0,0,0,0"/>
            <w10:wrap type="square" side="largest"/>
          </v:shape>
        </w:pict>
      </w:r>
      <w:bookmarkStart w:id="326" w:name="_Toc406413263"/>
      <w:r w:rsidR="00007F5C" w:rsidRPr="009323D7">
        <w:rPr>
          <w:rStyle w:val="Ttulo3Car"/>
          <w:rFonts w:eastAsia="Calibri"/>
          <w:lang w:val="es-AR"/>
        </w:rPr>
        <w:t>Log_acceso_fallido</w:t>
      </w:r>
      <w:bookmarkEnd w:id="326"/>
      <w:r w:rsidR="00007F5C" w:rsidRPr="009323D7">
        <w:rPr>
          <w:rFonts w:ascii="Verdana" w:hAnsi="Verdana" w:cs="Verdana"/>
          <w:spacing w:val="20"/>
          <w:kern w:val="20"/>
          <w:sz w:val="20"/>
          <w:szCs w:val="20"/>
          <w:lang w:val="es-AR"/>
        </w:rPr>
        <w:t xml:space="preserve"> *</w:t>
      </w:r>
      <w:r w:rsidR="003B6330" w:rsidRPr="009323D7">
        <w:rPr>
          <w:rFonts w:ascii="Verdana" w:hAnsi="Verdana" w:cs="Verdana"/>
          <w:spacing w:val="20"/>
          <w:kern w:val="20"/>
          <w:sz w:val="20"/>
          <w:szCs w:val="20"/>
          <w:lang w:val="es-AR"/>
        </w:rPr>
        <w:t>Contiene los datos de los intento</w:t>
      </w:r>
      <w:r w:rsidR="00007F5C" w:rsidRPr="009323D7">
        <w:rPr>
          <w:rFonts w:ascii="Verdana" w:hAnsi="Verdana" w:cs="Verdana"/>
          <w:spacing w:val="20"/>
          <w:kern w:val="20"/>
          <w:sz w:val="20"/>
          <w:szCs w:val="20"/>
          <w:lang w:val="es-AR"/>
        </w:rPr>
        <w:t>s fallidos de acceso al sistema*</w:t>
      </w:r>
    </w:p>
    <w:p w:rsidR="00007F5C" w:rsidRPr="009323D7" w:rsidRDefault="00007F5C" w:rsidP="00E4543A">
      <w:pPr>
        <w:rPr>
          <w:rFonts w:ascii="Verdana" w:hAnsi="Verdana" w:cs="Verdana"/>
          <w:spacing w:val="20"/>
          <w:kern w:val="20"/>
          <w:sz w:val="20"/>
          <w:szCs w:val="20"/>
          <w:lang w:val="es-AR"/>
        </w:rPr>
      </w:pPr>
      <w:r w:rsidRPr="009323D7">
        <w:rPr>
          <w:rFonts w:ascii="Verdana" w:hAnsi="Verdana" w:cs="Verdana"/>
          <w:spacing w:val="20"/>
          <w:kern w:val="20"/>
          <w:sz w:val="20"/>
          <w:szCs w:val="20"/>
          <w:lang w:val="es-AR"/>
        </w:rPr>
        <w:t>Log_acceso_fallido = @id+login+password+fecha_accion+acción_tipo+ip_pc</w:t>
      </w:r>
    </w:p>
    <w:p w:rsidR="00007F5C" w:rsidRPr="009323D7" w:rsidRDefault="00007F5C" w:rsidP="00007F5C">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@Id * </w:t>
      </w:r>
      <w:r w:rsidRPr="009323D7">
        <w:rPr>
          <w:rFonts w:ascii="Verdana" w:eastAsia="Consolas" w:hAnsi="Verdana" w:cs="Verdana"/>
          <w:color w:val="000000"/>
          <w:spacing w:val="20"/>
          <w:kern w:val="20"/>
          <w:sz w:val="20"/>
          <w:szCs w:val="20"/>
          <w:lang w:val="es-AR"/>
        </w:rPr>
        <w:t xml:space="preserve">Número único incremental </w:t>
      </w:r>
      <w:r w:rsidRPr="009323D7">
        <w:rPr>
          <w:rFonts w:ascii="Verdana" w:hAnsi="Verdana" w:cs="Verdana"/>
          <w:spacing w:val="20"/>
          <w:sz w:val="20"/>
          <w:szCs w:val="20"/>
          <w:lang w:val="es-AR"/>
        </w:rPr>
        <w:t>*</w:t>
      </w:r>
      <w:r w:rsidRPr="009323D7">
        <w:rPr>
          <w:rFonts w:ascii="Verdana" w:hAnsi="Verdana" w:cs="Verdana"/>
          <w:spacing w:val="20"/>
          <w:sz w:val="20"/>
          <w:szCs w:val="20"/>
          <w:lang w:val="es-AR"/>
        </w:rPr>
        <w:br/>
        <w:t xml:space="preserve">@Id  1{}9 </w:t>
      </w:r>
    </w:p>
    <w:p w:rsidR="00007F5C" w:rsidRPr="009323D7" w:rsidRDefault="008B5157" w:rsidP="00007F5C">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login</w:t>
      </w:r>
      <w:r w:rsidR="00007F5C" w:rsidRPr="009323D7">
        <w:rPr>
          <w:rFonts w:ascii="Verdana" w:hAnsi="Verdana" w:cs="Verdana"/>
          <w:spacing w:val="20"/>
          <w:sz w:val="20"/>
          <w:szCs w:val="20"/>
          <w:lang w:val="es-AR"/>
        </w:rPr>
        <w:t xml:space="preserve"> * </w:t>
      </w:r>
      <w:r w:rsidRPr="009323D7">
        <w:rPr>
          <w:rFonts w:ascii="Verdana" w:eastAsia="Consolas" w:hAnsi="Verdana" w:cs="Verdana"/>
          <w:color w:val="000000"/>
          <w:spacing w:val="20"/>
          <w:kern w:val="20"/>
          <w:sz w:val="20"/>
          <w:szCs w:val="20"/>
          <w:lang w:val="es-AR"/>
        </w:rPr>
        <w:t>Nombre introducido como valor del usuario</w:t>
      </w:r>
      <w:r w:rsidRPr="009323D7">
        <w:rPr>
          <w:rFonts w:ascii="Verdana" w:hAnsi="Verdana" w:cs="Verdana"/>
          <w:spacing w:val="20"/>
          <w:sz w:val="20"/>
          <w:szCs w:val="20"/>
          <w:lang w:val="es-AR"/>
        </w:rPr>
        <w:t xml:space="preserve"> </w:t>
      </w:r>
      <w:r w:rsidR="00007F5C" w:rsidRPr="009323D7">
        <w:rPr>
          <w:rFonts w:ascii="Verdana" w:hAnsi="Verdana" w:cs="Verdana"/>
          <w:spacing w:val="20"/>
          <w:sz w:val="20"/>
          <w:szCs w:val="20"/>
          <w:lang w:val="es-AR"/>
        </w:rPr>
        <w:t>*</w:t>
      </w:r>
      <w:r w:rsidR="00007F5C" w:rsidRPr="009323D7">
        <w:rPr>
          <w:rFonts w:ascii="Verdana" w:hAnsi="Verdana" w:cs="Verdana"/>
          <w:spacing w:val="20"/>
          <w:sz w:val="20"/>
          <w:szCs w:val="20"/>
          <w:lang w:val="es-AR"/>
        </w:rPr>
        <w:br/>
      </w:r>
      <w:r w:rsidRPr="009323D7">
        <w:rPr>
          <w:rFonts w:ascii="Verdana" w:hAnsi="Verdana" w:cs="Verdana"/>
          <w:spacing w:val="20"/>
          <w:sz w:val="20"/>
          <w:szCs w:val="20"/>
          <w:lang w:val="es-AR"/>
        </w:rPr>
        <w:t>login</w:t>
      </w:r>
      <w:r w:rsidR="00007F5C" w:rsidRPr="009323D7">
        <w:rPr>
          <w:rFonts w:ascii="Verdana" w:hAnsi="Verdana" w:cs="Verdana"/>
          <w:spacing w:val="20"/>
          <w:sz w:val="20"/>
          <w:szCs w:val="20"/>
          <w:lang w:val="es-AR"/>
        </w:rPr>
        <w:t xml:space="preserve">  [A {} Z | a {} z]</w:t>
      </w:r>
    </w:p>
    <w:p w:rsidR="008B5157" w:rsidRPr="009323D7" w:rsidRDefault="008B5157" w:rsidP="008B5157">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password  * </w:t>
      </w:r>
      <w:r w:rsidRPr="009323D7">
        <w:rPr>
          <w:rFonts w:ascii="Verdana" w:eastAsia="Consolas" w:hAnsi="Verdana" w:cs="Verdana"/>
          <w:color w:val="000000"/>
          <w:spacing w:val="20"/>
          <w:kern w:val="20"/>
          <w:sz w:val="20"/>
          <w:szCs w:val="20"/>
          <w:lang w:val="es-AR"/>
        </w:rPr>
        <w:t>Valor introducido como valor de la contraseña</w:t>
      </w:r>
      <w:r w:rsidRPr="009323D7">
        <w:rPr>
          <w:rFonts w:ascii="Verdana" w:hAnsi="Verdana" w:cs="Verdana"/>
          <w:spacing w:val="20"/>
          <w:sz w:val="20"/>
          <w:szCs w:val="20"/>
          <w:lang w:val="es-AR"/>
        </w:rPr>
        <w:t xml:space="preserve"> *</w:t>
      </w:r>
      <w:r w:rsidRPr="009323D7">
        <w:rPr>
          <w:rFonts w:ascii="Verdana" w:hAnsi="Verdana" w:cs="Verdana"/>
          <w:spacing w:val="20"/>
          <w:sz w:val="20"/>
          <w:szCs w:val="20"/>
          <w:lang w:val="es-AR"/>
        </w:rPr>
        <w:br/>
        <w:t>password  [A {} Z | a {} z | 0{}9 ]</w:t>
      </w:r>
    </w:p>
    <w:p w:rsidR="008B5157" w:rsidRPr="009323D7" w:rsidRDefault="008B5157" w:rsidP="00E4543A">
      <w:pPr>
        <w:rPr>
          <w:rFonts w:ascii="Verdana" w:hAnsi="Verdana" w:cs="Verdana"/>
          <w:spacing w:val="20"/>
          <w:kern w:val="20"/>
          <w:sz w:val="20"/>
          <w:szCs w:val="20"/>
          <w:lang w:val="es-AR"/>
        </w:rPr>
      </w:pPr>
      <w:r w:rsidRPr="009323D7">
        <w:rPr>
          <w:rFonts w:ascii="Verdana" w:hAnsi="Verdana" w:cs="Verdana"/>
          <w:spacing w:val="20"/>
          <w:kern w:val="20"/>
          <w:sz w:val="20"/>
          <w:szCs w:val="20"/>
          <w:lang w:val="es-AR"/>
        </w:rPr>
        <w:t>fecha_accion *</w:t>
      </w:r>
      <w:r w:rsidRPr="009323D7">
        <w:rPr>
          <w:rFonts w:ascii="Verdana" w:eastAsia="Consolas" w:hAnsi="Verdana" w:cs="Verdana"/>
          <w:color w:val="000000"/>
          <w:spacing w:val="20"/>
          <w:kern w:val="20"/>
          <w:sz w:val="20"/>
          <w:szCs w:val="20"/>
          <w:lang w:val="es-AR"/>
        </w:rPr>
        <w:t xml:space="preserve"> Fecha y hora de la acción</w:t>
      </w:r>
      <w:r w:rsidRPr="009323D7">
        <w:rPr>
          <w:rFonts w:ascii="Verdana" w:hAnsi="Verdana" w:cs="Verdana"/>
          <w:spacing w:val="20"/>
          <w:kern w:val="20"/>
          <w:sz w:val="20"/>
          <w:szCs w:val="20"/>
          <w:lang w:val="es-AR"/>
        </w:rPr>
        <w:t xml:space="preserve"> *</w:t>
      </w:r>
      <w:r w:rsidRPr="009323D7">
        <w:rPr>
          <w:rFonts w:ascii="Verdana" w:hAnsi="Verdana" w:cs="Verdana"/>
          <w:spacing w:val="20"/>
          <w:kern w:val="20"/>
          <w:sz w:val="20"/>
          <w:szCs w:val="20"/>
          <w:lang w:val="es-AR"/>
        </w:rPr>
        <w:br/>
        <w:t>fecha_accion [ &lt; a la fecha actual]</w:t>
      </w:r>
    </w:p>
    <w:p w:rsidR="008B5157" w:rsidRPr="009323D7" w:rsidRDefault="008B5157" w:rsidP="008B5157">
      <w:pPr>
        <w:spacing w:before="60" w:line="360" w:lineRule="auto"/>
        <w:rPr>
          <w:rFonts w:ascii="Verdana" w:hAnsi="Verdana" w:cs="Verdana"/>
          <w:spacing w:val="20"/>
          <w:sz w:val="20"/>
          <w:szCs w:val="20"/>
          <w:lang w:val="es-AR"/>
        </w:rPr>
      </w:pPr>
      <w:r w:rsidRPr="009323D7">
        <w:rPr>
          <w:rFonts w:ascii="Verdana" w:hAnsi="Verdana" w:cs="Verdana"/>
          <w:spacing w:val="20"/>
          <w:sz w:val="20"/>
          <w:szCs w:val="20"/>
          <w:lang w:val="es-AR"/>
        </w:rPr>
        <w:t xml:space="preserve">accion_tipo * </w:t>
      </w:r>
      <w:r w:rsidRPr="009323D7">
        <w:rPr>
          <w:rFonts w:ascii="Verdana" w:eastAsia="Consolas" w:hAnsi="Verdana" w:cs="Verdana"/>
          <w:color w:val="000000"/>
          <w:spacing w:val="20"/>
          <w:kern w:val="20"/>
          <w:sz w:val="20"/>
          <w:szCs w:val="20"/>
          <w:lang w:val="es-AR"/>
        </w:rPr>
        <w:t xml:space="preserve">Identificador de la acción realizada, vinculado con la tabla acciones </w:t>
      </w:r>
      <w:r w:rsidRPr="009323D7">
        <w:rPr>
          <w:rFonts w:ascii="Verdana" w:hAnsi="Verdana" w:cs="Verdana"/>
          <w:spacing w:val="20"/>
          <w:sz w:val="20"/>
          <w:szCs w:val="20"/>
          <w:lang w:val="es-AR"/>
        </w:rPr>
        <w:t>*</w:t>
      </w:r>
      <w:r w:rsidRPr="009323D7">
        <w:rPr>
          <w:rFonts w:ascii="Verdana" w:hAnsi="Verdana" w:cs="Verdana"/>
          <w:spacing w:val="20"/>
          <w:sz w:val="20"/>
          <w:szCs w:val="20"/>
          <w:lang w:val="es-AR"/>
        </w:rPr>
        <w:br/>
        <w:t xml:space="preserve">accion_tipo  1{}9 </w:t>
      </w:r>
    </w:p>
    <w:p w:rsidR="00746524" w:rsidRPr="009323D7" w:rsidRDefault="00746524" w:rsidP="00E4543A">
      <w:pPr>
        <w:rPr>
          <w:rFonts w:ascii="Verdana" w:eastAsia="Consolas" w:hAnsi="Verdana" w:cs="Verdana"/>
          <w:color w:val="000000"/>
          <w:spacing w:val="20"/>
          <w:kern w:val="20"/>
          <w:sz w:val="20"/>
          <w:szCs w:val="20"/>
        </w:rPr>
      </w:pPr>
      <w:r w:rsidRPr="009323D7">
        <w:rPr>
          <w:rFonts w:ascii="Verdana" w:hAnsi="Verdana" w:cs="Verdana"/>
          <w:spacing w:val="20"/>
          <w:kern w:val="20"/>
          <w:sz w:val="20"/>
          <w:szCs w:val="20"/>
          <w:lang w:val="es-AR"/>
        </w:rPr>
        <w:t>ip_pc *</w:t>
      </w:r>
      <w:r w:rsidRPr="009323D7">
        <w:rPr>
          <w:rFonts w:ascii="Verdana" w:eastAsia="Consolas" w:hAnsi="Verdana" w:cs="Verdana"/>
          <w:color w:val="000000"/>
          <w:spacing w:val="20"/>
          <w:kern w:val="20"/>
          <w:sz w:val="20"/>
          <w:szCs w:val="20"/>
          <w:lang w:val="es-AR"/>
        </w:rPr>
        <w:t xml:space="preserve"> Valor de la IP y nombre desde la PC donde se realiza la operación*</w:t>
      </w:r>
      <w:r w:rsidRPr="009323D7">
        <w:rPr>
          <w:rFonts w:ascii="Verdana" w:eastAsia="Consolas" w:hAnsi="Verdana" w:cs="Verdana"/>
          <w:color w:val="000000"/>
          <w:spacing w:val="20"/>
          <w:kern w:val="20"/>
          <w:sz w:val="20"/>
          <w:szCs w:val="20"/>
          <w:lang w:val="es-AR"/>
        </w:rPr>
        <w:br/>
        <w:t xml:space="preserve">ip_pc [1{}255 . </w:t>
      </w:r>
      <w:r w:rsidRPr="009323D7">
        <w:rPr>
          <w:rFonts w:ascii="Verdana" w:eastAsia="Consolas" w:hAnsi="Verdana" w:cs="Verdana"/>
          <w:color w:val="000000"/>
          <w:spacing w:val="20"/>
          <w:kern w:val="20"/>
          <w:sz w:val="20"/>
          <w:szCs w:val="20"/>
        </w:rPr>
        <w:t>1{}255 . 1{}255 . 1{}255 ]</w:t>
      </w:r>
    </w:p>
    <w:p w:rsidR="003B6330" w:rsidRPr="009323D7" w:rsidRDefault="003B6330" w:rsidP="00E4543A">
      <w:pPr>
        <w:rPr>
          <w:rFonts w:ascii="Consolas" w:eastAsia="Consolas" w:hAnsi="Consolas" w:cs="Consolas"/>
          <w:b/>
          <w:bCs/>
          <w:color w:val="0000FF"/>
          <w:spacing w:val="20"/>
          <w:kern w:val="20"/>
          <w:sz w:val="19"/>
          <w:szCs w:val="19"/>
        </w:rPr>
      </w:pPr>
      <w:proofErr w:type="spellStart"/>
      <w:r w:rsidRPr="009323D7">
        <w:rPr>
          <w:rFonts w:ascii="Verdana" w:hAnsi="Verdana" w:cs="Verdana"/>
          <w:spacing w:val="20"/>
          <w:kern w:val="20"/>
          <w:sz w:val="20"/>
          <w:szCs w:val="20"/>
        </w:rPr>
        <w:t>Código</w:t>
      </w:r>
      <w:proofErr w:type="spellEnd"/>
      <w:r w:rsidRPr="009323D7">
        <w:rPr>
          <w:rFonts w:ascii="Verdana" w:hAnsi="Verdana" w:cs="Verdana"/>
          <w:spacing w:val="20"/>
          <w:kern w:val="20"/>
          <w:sz w:val="20"/>
          <w:szCs w:val="20"/>
        </w:rPr>
        <w:t xml:space="preserve"> de </w:t>
      </w:r>
      <w:proofErr w:type="spellStart"/>
      <w:r w:rsidRPr="009323D7">
        <w:rPr>
          <w:rFonts w:ascii="Verdana" w:hAnsi="Verdana" w:cs="Verdana"/>
          <w:spacing w:val="20"/>
          <w:kern w:val="20"/>
          <w:sz w:val="20"/>
          <w:szCs w:val="20"/>
        </w:rPr>
        <w:t>creación</w:t>
      </w:r>
      <w:proofErr w:type="spellEnd"/>
    </w:p>
    <w:p w:rsidR="003B6330" w:rsidRPr="009323D7" w:rsidRDefault="003B6330" w:rsidP="00E4543A">
      <w:pPr>
        <w:ind w:left="720"/>
        <w:rPr>
          <w:rFonts w:ascii="Verdana" w:eastAsia="Consolas" w:hAnsi="Verdana" w:cs="Verdana"/>
          <w:color w:val="808080"/>
          <w:sz w:val="20"/>
          <w:szCs w:val="20"/>
        </w:rPr>
      </w:pPr>
      <w:r w:rsidRPr="009323D7">
        <w:rPr>
          <w:rFonts w:ascii="Consolas" w:eastAsia="Consolas" w:hAnsi="Consolas" w:cs="Consolas"/>
          <w:b/>
          <w:bCs/>
          <w:color w:val="0000FF"/>
          <w:sz w:val="19"/>
          <w:szCs w:val="19"/>
        </w:rPr>
        <w:t>CREATE</w:t>
      </w:r>
      <w:r w:rsidRPr="009323D7">
        <w:rPr>
          <w:rFonts w:ascii="Consolas" w:eastAsia="Consolas" w:hAnsi="Consolas" w:cs="Consolas"/>
          <w:b/>
          <w:bCs/>
          <w:color w:val="000000"/>
          <w:sz w:val="19"/>
          <w:szCs w:val="19"/>
        </w:rPr>
        <w:t xml:space="preserve"> </w:t>
      </w:r>
      <w:r w:rsidRPr="009323D7">
        <w:rPr>
          <w:rFonts w:ascii="Consolas" w:eastAsia="Consolas" w:hAnsi="Consolas" w:cs="Consolas"/>
          <w:b/>
          <w:bCs/>
          <w:color w:val="0000FF"/>
          <w:sz w:val="19"/>
          <w:szCs w:val="19"/>
        </w:rPr>
        <w:t>TABLE</w:t>
      </w:r>
      <w:r w:rsidRPr="009323D7">
        <w:rPr>
          <w:rFonts w:ascii="Consolas" w:eastAsia="Consolas" w:hAnsi="Consolas" w:cs="Consolas"/>
          <w:b/>
          <w:bCs/>
          <w:color w:val="000000"/>
          <w:sz w:val="19"/>
          <w:szCs w:val="19"/>
        </w:rPr>
        <w:t xml:space="preserve"> [</w:t>
      </w:r>
      <w:proofErr w:type="spellStart"/>
      <w:r w:rsidRPr="009323D7">
        <w:rPr>
          <w:rFonts w:ascii="Consolas" w:eastAsia="Consolas" w:hAnsi="Consolas" w:cs="Consolas"/>
          <w:b/>
          <w:bCs/>
          <w:color w:val="000000"/>
          <w:sz w:val="19"/>
          <w:szCs w:val="19"/>
        </w:rPr>
        <w:t>dbo</w:t>
      </w:r>
      <w:proofErr w:type="spellEnd"/>
      <w:r w:rsidRPr="009323D7">
        <w:rPr>
          <w:rFonts w:ascii="Consolas" w:eastAsia="Consolas" w:hAnsi="Consolas" w:cs="Consolas"/>
          <w:b/>
          <w:bCs/>
          <w:color w:val="000000"/>
          <w:sz w:val="19"/>
          <w:szCs w:val="19"/>
        </w:rPr>
        <w:t>]</w:t>
      </w:r>
      <w:r w:rsidRPr="009323D7">
        <w:rPr>
          <w:rFonts w:ascii="Consolas" w:eastAsia="Consolas" w:hAnsi="Consolas" w:cs="Consolas"/>
          <w:b/>
          <w:bCs/>
          <w:color w:val="808080"/>
          <w:sz w:val="19"/>
          <w:szCs w:val="19"/>
        </w:rPr>
        <w:t>.</w:t>
      </w:r>
      <w:r w:rsidRPr="009323D7">
        <w:rPr>
          <w:rFonts w:ascii="Consolas" w:eastAsia="Consolas" w:hAnsi="Consolas" w:cs="Consolas"/>
          <w:b/>
          <w:bCs/>
          <w:color w:val="000000"/>
          <w:sz w:val="19"/>
          <w:szCs w:val="19"/>
        </w:rPr>
        <w:t>[</w:t>
      </w:r>
      <w:proofErr w:type="spellStart"/>
      <w:r w:rsidRPr="009323D7">
        <w:rPr>
          <w:rFonts w:ascii="Consolas" w:eastAsia="Consolas" w:hAnsi="Consolas" w:cs="Consolas"/>
          <w:b/>
          <w:bCs/>
          <w:color w:val="000000"/>
          <w:sz w:val="19"/>
          <w:szCs w:val="19"/>
        </w:rPr>
        <w:t>log_acceso_fallido</w:t>
      </w:r>
      <w:proofErr w:type="spellEnd"/>
      <w:r w:rsidRPr="009323D7">
        <w:rPr>
          <w:rFonts w:ascii="Consolas" w:eastAsia="Consolas" w:hAnsi="Consolas" w:cs="Consolas"/>
          <w:b/>
          <w:bCs/>
          <w:color w:val="000000"/>
          <w:sz w:val="19"/>
          <w:szCs w:val="19"/>
        </w:rPr>
        <w:t>]</w:t>
      </w:r>
      <w:r w:rsidRPr="009323D7">
        <w:rPr>
          <w:rFonts w:ascii="Consolas" w:eastAsia="Consolas" w:hAnsi="Consolas" w:cs="Consolas"/>
          <w:b/>
          <w:bCs/>
          <w:color w:val="0000FF"/>
          <w:sz w:val="19"/>
          <w:szCs w:val="19"/>
        </w:rPr>
        <w:t xml:space="preserve"> </w:t>
      </w:r>
      <w:r w:rsidRPr="009323D7">
        <w:rPr>
          <w:rFonts w:ascii="Consolas" w:eastAsia="Consolas" w:hAnsi="Consolas" w:cs="Consolas"/>
          <w:b/>
          <w:bCs/>
          <w:color w:val="808080"/>
          <w:sz w:val="19"/>
          <w:szCs w:val="19"/>
        </w:rPr>
        <w:t>(</w:t>
      </w:r>
      <w:r w:rsidR="00E4543A" w:rsidRPr="009323D7">
        <w:rPr>
          <w:rFonts w:ascii="Consolas" w:eastAsia="Consolas" w:hAnsi="Consolas" w:cs="Consolas"/>
          <w:b/>
          <w:bCs/>
          <w:color w:val="808080"/>
          <w:sz w:val="19"/>
          <w:szCs w:val="19"/>
        </w:rPr>
        <w:br/>
      </w:r>
      <w:r w:rsidRPr="009323D7">
        <w:rPr>
          <w:rFonts w:ascii="Consolas" w:eastAsia="Consolas" w:hAnsi="Consolas" w:cs="Consolas"/>
          <w:color w:val="000000"/>
          <w:sz w:val="19"/>
          <w:szCs w:val="19"/>
        </w:rPr>
        <w:t xml:space="preserve">    [Id]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IDENTITY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1</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4543A"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[login]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4543A"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[password]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4543A"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fecha_accion</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DATETIME</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4543A"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accion_tipo</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TINYINT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4543A"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ip_pc</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r w:rsidR="00E4543A"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PRIMARY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KEY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CLUSTERED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[Id] </w:t>
      </w:r>
      <w:r w:rsidRPr="009323D7">
        <w:rPr>
          <w:rFonts w:ascii="Consolas" w:eastAsia="Consolas" w:hAnsi="Consolas" w:cs="Consolas"/>
          <w:color w:val="0000FF"/>
          <w:sz w:val="19"/>
          <w:szCs w:val="19"/>
        </w:rPr>
        <w:t>ASC</w:t>
      </w:r>
      <w:r w:rsidRPr="009323D7">
        <w:rPr>
          <w:rFonts w:ascii="Consolas" w:eastAsia="Consolas" w:hAnsi="Consolas" w:cs="Consolas"/>
          <w:color w:val="808080"/>
          <w:sz w:val="19"/>
          <w:szCs w:val="19"/>
        </w:rPr>
        <w:t>),</w:t>
      </w:r>
      <w:r w:rsidR="00E4543A" w:rsidRPr="009323D7">
        <w:rPr>
          <w:rFonts w:ascii="Consolas" w:eastAsia="Consolas" w:hAnsi="Consolas" w:cs="Consolas"/>
          <w:color w:val="808080"/>
          <w:sz w:val="19"/>
          <w:szCs w:val="19"/>
        </w:rPr>
        <w:br/>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CONSTRAINT</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FK_log_acceso_fallido_acciones</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FOREIGN</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KEY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accion_tipo</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REFERENCES</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dbo</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acciones</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0000FF"/>
          <w:sz w:val="19"/>
          <w:szCs w:val="19"/>
        </w:rPr>
        <w:t xml:space="preserve">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id_accion</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808080"/>
          <w:sz w:val="19"/>
          <w:szCs w:val="19"/>
        </w:rPr>
        <w:t>)</w:t>
      </w:r>
      <w:r w:rsidR="00E4543A" w:rsidRPr="009323D7">
        <w:rPr>
          <w:rFonts w:ascii="Consolas" w:eastAsia="Consolas" w:hAnsi="Consolas" w:cs="Consolas"/>
          <w:color w:val="808080"/>
          <w:sz w:val="19"/>
          <w:szCs w:val="19"/>
        </w:rPr>
        <w:br/>
      </w:r>
      <w:r w:rsidRPr="009323D7">
        <w:rPr>
          <w:rFonts w:ascii="Consolas" w:eastAsia="Consolas" w:hAnsi="Consolas" w:cs="Consolas"/>
          <w:color w:val="808080"/>
          <w:sz w:val="19"/>
          <w:szCs w:val="19"/>
        </w:rPr>
        <w:t>);</w:t>
      </w:r>
    </w:p>
    <w:p w:rsidR="00746524" w:rsidRPr="009323D7" w:rsidRDefault="00746524">
      <w:pPr>
        <w:spacing w:after="0" w:line="240" w:lineRule="auto"/>
        <w:rPr>
          <w:rFonts w:ascii="Verdana" w:eastAsia="Consolas" w:hAnsi="Verdana" w:cs="Verdana"/>
          <w:color w:val="000000"/>
          <w:spacing w:val="20"/>
          <w:kern w:val="20"/>
          <w:sz w:val="20"/>
          <w:szCs w:val="20"/>
        </w:rPr>
      </w:pPr>
      <w:r w:rsidRPr="009323D7">
        <w:rPr>
          <w:rFonts w:ascii="Verdana" w:eastAsia="Consolas" w:hAnsi="Verdana" w:cs="Verdana"/>
          <w:color w:val="000000"/>
          <w:spacing w:val="20"/>
          <w:kern w:val="20"/>
          <w:sz w:val="20"/>
          <w:szCs w:val="20"/>
        </w:rPr>
        <w:br w:type="page"/>
      </w:r>
    </w:p>
    <w:p w:rsidR="003B6330" w:rsidRPr="009323D7" w:rsidRDefault="003B6330" w:rsidP="00007F5C">
      <w:pPr>
        <w:autoSpaceDE w:val="0"/>
        <w:rPr>
          <w:spacing w:val="20"/>
          <w:kern w:val="20"/>
          <w:lang w:val="es-AR"/>
        </w:rPr>
      </w:pPr>
      <w:r w:rsidRPr="009323D7">
        <w:rPr>
          <w:rFonts w:ascii="Verdana" w:eastAsia="Consolas" w:hAnsi="Verdana" w:cs="Verdana"/>
          <w:color w:val="000000"/>
          <w:spacing w:val="20"/>
          <w:kern w:val="20"/>
          <w:sz w:val="20"/>
          <w:szCs w:val="20"/>
          <w:lang w:val="es-AR"/>
        </w:rPr>
        <w:lastRenderedPageBreak/>
        <w:t>Ejemplo de información</w:t>
      </w:r>
    </w:p>
    <w:p w:rsidR="003B6330" w:rsidRPr="009323D7" w:rsidRDefault="006C550E" w:rsidP="003B6330">
      <w:pPr>
        <w:pStyle w:val="Textoindependiente"/>
      </w:pPr>
      <w:r w:rsidRPr="009323D7">
        <w:rPr>
          <w:noProof/>
          <w:lang w:eastAsia="es-AR" w:bidi="ar-SA"/>
        </w:rPr>
        <w:drawing>
          <wp:inline distT="0" distB="0" distL="0" distR="0">
            <wp:extent cx="5356860" cy="221996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inline>
        </w:drawing>
      </w:r>
    </w:p>
    <w:p w:rsidR="00007F5C" w:rsidRPr="009323D7" w:rsidRDefault="00746524" w:rsidP="00007F5C">
      <w:pPr>
        <w:rPr>
          <w:rFonts w:ascii="Verdana" w:hAnsi="Verdana" w:cs="Verdana"/>
          <w:spacing w:val="20"/>
          <w:kern w:val="20"/>
          <w:sz w:val="20"/>
          <w:szCs w:val="20"/>
          <w:lang w:val="es-AR"/>
        </w:rPr>
      </w:pPr>
      <w:r w:rsidRPr="009323D7">
        <w:rPr>
          <w:rFonts w:ascii="Verdana" w:hAnsi="Verdana" w:cs="Verdana"/>
          <w:spacing w:val="20"/>
          <w:kern w:val="20"/>
          <w:sz w:val="20"/>
          <w:szCs w:val="20"/>
          <w:lang w:val="es-AR"/>
        </w:rPr>
        <w:br/>
      </w:r>
      <w:r w:rsidR="00007F5C" w:rsidRPr="009323D7">
        <w:rPr>
          <w:rFonts w:ascii="Verdana" w:hAnsi="Verdana" w:cs="Verdana"/>
          <w:spacing w:val="20"/>
          <w:kern w:val="20"/>
          <w:sz w:val="20"/>
          <w:szCs w:val="20"/>
          <w:lang w:val="es-AR"/>
        </w:rPr>
        <w:t>No contiene ABM, es una tabla interna del sistema</w:t>
      </w:r>
    </w:p>
    <w:p w:rsidR="003B6330" w:rsidRPr="009323D7" w:rsidRDefault="003B6330" w:rsidP="003B6330">
      <w:pPr>
        <w:pStyle w:val="Textoindependiente"/>
      </w:pPr>
    </w:p>
    <w:p w:rsidR="003B6330" w:rsidRPr="009323D7" w:rsidRDefault="003B6330" w:rsidP="003B6330">
      <w:pPr>
        <w:pStyle w:val="Textoindependiente"/>
      </w:pPr>
    </w:p>
    <w:p w:rsidR="003B6330" w:rsidRPr="009323D7" w:rsidRDefault="003B6330" w:rsidP="002D54AE">
      <w:pPr>
        <w:pStyle w:val="Ttulo2"/>
        <w:rPr>
          <w:lang w:val="es-AR"/>
        </w:rPr>
      </w:pPr>
      <w:bookmarkStart w:id="327" w:name="__RefHeading__319_238574934"/>
      <w:bookmarkStart w:id="328" w:name="__RefHeading__242_2121180832"/>
      <w:bookmarkStart w:id="329" w:name="_Toc395525170"/>
      <w:bookmarkStart w:id="330" w:name="_Toc403667043"/>
      <w:bookmarkStart w:id="331" w:name="_Toc406413264"/>
      <w:bookmarkEnd w:id="327"/>
      <w:bookmarkEnd w:id="328"/>
      <w:r w:rsidRPr="009323D7">
        <w:rPr>
          <w:lang w:val="es-AR"/>
        </w:rPr>
        <w:t xml:space="preserve">Tabla de </w:t>
      </w:r>
      <w:proofErr w:type="spellStart"/>
      <w:r w:rsidRPr="009323D7">
        <w:rPr>
          <w:lang w:val="es-AR"/>
        </w:rPr>
        <w:t>Log_Acceso_Usuario</w:t>
      </w:r>
      <w:bookmarkEnd w:id="329"/>
      <w:bookmarkEnd w:id="330"/>
      <w:bookmarkEnd w:id="331"/>
      <w:proofErr w:type="spellEnd"/>
    </w:p>
    <w:p w:rsidR="003B6330" w:rsidRPr="009323D7" w:rsidRDefault="00B54F80" w:rsidP="003B6330">
      <w:pPr>
        <w:ind w:firstLine="709"/>
        <w:rPr>
          <w:rFonts w:ascii="Verdana" w:hAnsi="Verdana" w:cs="Verdana"/>
          <w:spacing w:val="20"/>
          <w:kern w:val="20"/>
          <w:sz w:val="20"/>
          <w:szCs w:val="20"/>
          <w:lang w:val="es-AR"/>
        </w:rPr>
      </w:pPr>
      <w:r w:rsidRPr="009323D7">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9323D7">
        <w:rPr>
          <w:rFonts w:ascii="Verdana" w:hAnsi="Verdana" w:cs="Verdana"/>
          <w:spacing w:val="20"/>
          <w:kern w:val="20"/>
          <w:sz w:val="20"/>
          <w:szCs w:val="20"/>
          <w:lang w:val="es-AR"/>
        </w:rPr>
        <w:t>Contiene los datos de los intentos correctos de acceso al sistema.</w:t>
      </w:r>
    </w:p>
    <w:p w:rsidR="003B6330" w:rsidRPr="009323D7" w:rsidRDefault="003B6330" w:rsidP="003B6330">
      <w:pPr>
        <w:ind w:left="709"/>
        <w:rPr>
          <w:rFonts w:ascii="Verdana" w:hAnsi="Verdana" w:cs="Verdana"/>
          <w:spacing w:val="20"/>
          <w:kern w:val="20"/>
          <w:sz w:val="20"/>
          <w:szCs w:val="20"/>
          <w:lang w:val="es-AR"/>
        </w:rPr>
      </w:pPr>
      <w:r w:rsidRPr="009323D7">
        <w:rPr>
          <w:rFonts w:ascii="Verdana" w:hAnsi="Verdana" w:cs="Verdana"/>
          <w:spacing w:val="20"/>
          <w:kern w:val="20"/>
          <w:sz w:val="20"/>
          <w:szCs w:val="20"/>
          <w:lang w:val="es-AR"/>
        </w:rPr>
        <w:t>No contiene ABM, es una tabla interna del sistema</w:t>
      </w:r>
    </w:p>
    <w:p w:rsidR="003B6330" w:rsidRPr="009323D7" w:rsidRDefault="003B6330" w:rsidP="003B6330">
      <w:pPr>
        <w:rPr>
          <w:rFonts w:ascii="Consolas" w:eastAsia="Consolas" w:hAnsi="Consolas" w:cs="Consolas"/>
          <w:color w:val="0000FF"/>
          <w:spacing w:val="20"/>
          <w:kern w:val="20"/>
          <w:sz w:val="19"/>
          <w:szCs w:val="19"/>
          <w:lang w:val="es-AR"/>
        </w:rPr>
      </w:pPr>
      <w:r w:rsidRPr="009323D7">
        <w:rPr>
          <w:rFonts w:ascii="Verdana" w:hAnsi="Verdana" w:cs="Verdana"/>
          <w:spacing w:val="20"/>
          <w:kern w:val="20"/>
          <w:sz w:val="20"/>
          <w:szCs w:val="20"/>
          <w:lang w:val="es-AR"/>
        </w:rPr>
        <w:tab/>
        <w:t>Código de creación</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FF"/>
          <w:sz w:val="19"/>
          <w:szCs w:val="19"/>
          <w:lang w:val="es-AR"/>
        </w:rPr>
        <w:t>CREATE</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TABLE</w:t>
      </w:r>
      <w:r w:rsidRPr="009323D7">
        <w:rPr>
          <w:rFonts w:ascii="Consolas" w:eastAsia="Consolas" w:hAnsi="Consolas" w:cs="Consolas"/>
          <w:color w:val="000000"/>
          <w:sz w:val="19"/>
          <w:szCs w:val="19"/>
          <w:lang w:val="es-AR"/>
        </w:rPr>
        <w:t xml:space="preserve"> [dbo]</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w:t>
      </w:r>
      <w:proofErr w:type="spellStart"/>
      <w:r w:rsidRPr="009323D7">
        <w:rPr>
          <w:rFonts w:ascii="Consolas" w:eastAsia="Consolas" w:hAnsi="Consolas" w:cs="Consolas"/>
          <w:color w:val="000000"/>
          <w:sz w:val="19"/>
          <w:szCs w:val="19"/>
          <w:lang w:val="es-AR"/>
        </w:rPr>
        <w:t>log_acceso_usuario</w:t>
      </w:r>
      <w:proofErr w:type="spellEnd"/>
      <w:r w:rsidRPr="009323D7">
        <w:rPr>
          <w:rFonts w:ascii="Consolas" w:eastAsia="Consolas" w:hAnsi="Consolas" w:cs="Consolas"/>
          <w:color w:val="000000"/>
          <w:sz w:val="19"/>
          <w:szCs w:val="19"/>
          <w:lang w:val="es-AR"/>
        </w:rPr>
        <w:t>]</w:t>
      </w:r>
      <w:r w:rsidRPr="009323D7">
        <w:rPr>
          <w:rFonts w:ascii="Consolas" w:eastAsia="Consolas" w:hAnsi="Consolas" w:cs="Consolas"/>
          <w:color w:val="0000FF"/>
          <w:sz w:val="19"/>
          <w:szCs w:val="19"/>
          <w:lang w:val="es-AR"/>
        </w:rPr>
        <w:t xml:space="preserve"> </w:t>
      </w:r>
      <w:r w:rsidRPr="009323D7">
        <w:rPr>
          <w:rFonts w:ascii="Consolas" w:eastAsia="Consolas" w:hAnsi="Consolas" w:cs="Consolas"/>
          <w:color w:val="808080"/>
          <w:sz w:val="19"/>
          <w:szCs w:val="19"/>
          <w:lang w:val="es-AR"/>
        </w:rPr>
        <w:t>(</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00"/>
          <w:sz w:val="19"/>
          <w:szCs w:val="19"/>
        </w:rPr>
        <w:t xml:space="preserve">[Id]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IDENTITY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1</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gramStart"/>
      <w:r w:rsidRPr="009323D7">
        <w:rPr>
          <w:rFonts w:ascii="Consolas" w:eastAsia="Consolas" w:hAnsi="Consolas" w:cs="Consolas"/>
          <w:color w:val="000000"/>
          <w:sz w:val="19"/>
          <w:szCs w:val="19"/>
        </w:rPr>
        <w:t>login</w:t>
      </w:r>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VARBINARY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8000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fecha_accion</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DATETIME</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accion_tipo</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TINYINT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ip_pc</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808080"/>
          <w:sz w:val="19"/>
          <w:szCs w:val="19"/>
        </w:rPr>
      </w:pP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PRIMARY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KEY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CLUSTERED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[Id] </w:t>
      </w:r>
      <w:r w:rsidRPr="009323D7">
        <w:rPr>
          <w:rFonts w:ascii="Consolas" w:eastAsia="Consolas" w:hAnsi="Consolas" w:cs="Consolas"/>
          <w:color w:val="0000FF"/>
          <w:sz w:val="19"/>
          <w:szCs w:val="19"/>
        </w:rPr>
        <w:t>ASC</w:t>
      </w:r>
      <w:r w:rsidRPr="009323D7">
        <w:rPr>
          <w:rFonts w:ascii="Consolas" w:eastAsia="Consolas" w:hAnsi="Consolas" w:cs="Consolas"/>
          <w:color w:val="808080"/>
          <w:sz w:val="19"/>
          <w:szCs w:val="19"/>
        </w:rPr>
        <w:t>)</w:t>
      </w:r>
    </w:p>
    <w:p w:rsidR="003B6330" w:rsidRPr="009323D7" w:rsidRDefault="003B6330" w:rsidP="003B6330">
      <w:pPr>
        <w:autoSpaceDE w:val="0"/>
        <w:ind w:left="1418"/>
        <w:rPr>
          <w:rFonts w:ascii="Verdana" w:eastAsia="Consolas" w:hAnsi="Verdana" w:cs="Verdana"/>
          <w:color w:val="808080"/>
          <w:sz w:val="20"/>
          <w:szCs w:val="20"/>
          <w:lang w:val="es-AR"/>
        </w:rPr>
      </w:pPr>
      <w:r w:rsidRPr="009323D7">
        <w:rPr>
          <w:rFonts w:ascii="Consolas" w:eastAsia="Consolas" w:hAnsi="Consolas" w:cs="Consolas"/>
          <w:color w:val="808080"/>
          <w:sz w:val="19"/>
          <w:szCs w:val="19"/>
          <w:lang w:val="es-AR"/>
        </w:rPr>
        <w:t>);</w:t>
      </w:r>
    </w:p>
    <w:p w:rsidR="003B6330" w:rsidRPr="009323D7" w:rsidRDefault="003B6330" w:rsidP="003B6330">
      <w:pPr>
        <w:autoSpaceDE w:val="0"/>
        <w:ind w:left="709"/>
        <w:rPr>
          <w:rFonts w:ascii="Verdana" w:eastAsia="Consolas" w:hAnsi="Verdana" w:cs="Verdana"/>
          <w:color w:val="808080"/>
          <w:sz w:val="20"/>
          <w:szCs w:val="20"/>
          <w:lang w:val="es-AR"/>
        </w:rPr>
      </w:pPr>
    </w:p>
    <w:p w:rsidR="003B6330" w:rsidRPr="009323D7" w:rsidRDefault="003B6330" w:rsidP="003B6330">
      <w:pPr>
        <w:autoSpaceDE w:val="0"/>
        <w:ind w:left="709"/>
        <w:rPr>
          <w:rFonts w:ascii="Consolas" w:eastAsia="Consolas" w:hAnsi="Consolas" w:cs="Consolas"/>
          <w:color w:val="000000"/>
          <w:spacing w:val="20"/>
          <w:kern w:val="2"/>
          <w:sz w:val="19"/>
          <w:szCs w:val="19"/>
          <w:lang w:val="es-AR"/>
        </w:rPr>
      </w:pPr>
      <w:r w:rsidRPr="009323D7">
        <w:rPr>
          <w:rFonts w:ascii="Verdana" w:eastAsia="Consolas" w:hAnsi="Verdana" w:cs="Verdana"/>
          <w:color w:val="000000"/>
          <w:spacing w:val="20"/>
          <w:kern w:val="2"/>
          <w:sz w:val="20"/>
          <w:szCs w:val="20"/>
          <w:lang w:val="es-AR"/>
        </w:rPr>
        <w:t>Descripción de los campos</w:t>
      </w:r>
    </w:p>
    <w:p w:rsidR="003B6330" w:rsidRPr="009323D7" w:rsidRDefault="003B6330" w:rsidP="003B6330">
      <w:pPr>
        <w:autoSpaceDE w:val="0"/>
        <w:ind w:left="709"/>
        <w:rPr>
          <w:rFonts w:ascii="Verdana" w:eastAsia="Consolas" w:hAnsi="Verdana" w:cs="Verdana"/>
          <w:color w:val="000000"/>
          <w:spacing w:val="20"/>
          <w:kern w:val="2"/>
          <w:sz w:val="20"/>
          <w:szCs w:val="20"/>
          <w:lang w:val="es-AR"/>
        </w:rPr>
      </w:pPr>
      <w:r w:rsidRPr="009323D7">
        <w:rPr>
          <w:rFonts w:ascii="Consolas" w:eastAsia="Consolas" w:hAnsi="Consolas" w:cs="Consolas"/>
          <w:color w:val="000000"/>
          <w:spacing w:val="20"/>
          <w:kern w:val="2"/>
          <w:sz w:val="19"/>
          <w:szCs w:val="19"/>
          <w:lang w:val="es-AR"/>
        </w:rPr>
        <w:tab/>
        <w:t>id</w:t>
      </w:r>
      <w:r w:rsidRPr="009323D7">
        <w:rPr>
          <w:rFonts w:ascii="Consolas" w:eastAsia="Consolas" w:hAnsi="Consolas" w:cs="Consolas"/>
          <w:color w:val="000000"/>
          <w:spacing w:val="20"/>
          <w:kern w:val="2"/>
          <w:sz w:val="19"/>
          <w:szCs w:val="19"/>
          <w:lang w:val="es-AR"/>
        </w:rPr>
        <w:tab/>
      </w:r>
      <w:r w:rsidRPr="009323D7">
        <w:rPr>
          <w:rFonts w:ascii="Consolas" w:eastAsia="Consolas" w:hAnsi="Consolas" w:cs="Consolas"/>
          <w:color w:val="000000"/>
          <w:spacing w:val="20"/>
          <w:kern w:val="2"/>
          <w:sz w:val="19"/>
          <w:szCs w:val="19"/>
          <w:lang w:val="es-AR"/>
        </w:rPr>
        <w:tab/>
        <w:t xml:space="preserve">: </w:t>
      </w:r>
      <w:r w:rsidRPr="009323D7">
        <w:rPr>
          <w:rFonts w:ascii="Verdana" w:eastAsia="Consolas" w:hAnsi="Verdana" w:cs="Verdana"/>
          <w:color w:val="000000"/>
          <w:spacing w:val="20"/>
          <w:kern w:val="2"/>
          <w:sz w:val="20"/>
          <w:szCs w:val="20"/>
          <w:lang w:val="es-AR"/>
        </w:rPr>
        <w:t xml:space="preserve">Número único incremental </w:t>
      </w:r>
    </w:p>
    <w:p w:rsidR="003B6330" w:rsidRPr="009323D7" w:rsidRDefault="003B6330" w:rsidP="003B6330">
      <w:pPr>
        <w:autoSpaceDE w:val="0"/>
        <w:ind w:left="709"/>
        <w:rPr>
          <w:rFonts w:ascii="Verdana" w:eastAsia="Consolas" w:hAnsi="Verdana" w:cs="Verdana"/>
          <w:color w:val="000000"/>
          <w:spacing w:val="20"/>
          <w:kern w:val="2"/>
          <w:sz w:val="20"/>
          <w:szCs w:val="20"/>
          <w:lang w:val="es-AR"/>
        </w:rPr>
      </w:pPr>
      <w:r w:rsidRPr="009323D7">
        <w:rPr>
          <w:rFonts w:ascii="Verdana" w:eastAsia="Consolas" w:hAnsi="Verdana" w:cs="Verdana"/>
          <w:color w:val="000000"/>
          <w:spacing w:val="20"/>
          <w:kern w:val="2"/>
          <w:sz w:val="20"/>
          <w:szCs w:val="20"/>
          <w:lang w:val="es-AR"/>
        </w:rPr>
        <w:tab/>
        <w:t>login</w:t>
      </w:r>
      <w:r w:rsidRPr="009323D7">
        <w:rPr>
          <w:rFonts w:ascii="Verdana" w:eastAsia="Consolas" w:hAnsi="Verdana" w:cs="Verdana"/>
          <w:color w:val="000000"/>
          <w:spacing w:val="20"/>
          <w:kern w:val="2"/>
          <w:sz w:val="20"/>
          <w:szCs w:val="20"/>
          <w:lang w:val="es-AR"/>
        </w:rPr>
        <w:tab/>
      </w:r>
      <w:r w:rsidRPr="009323D7">
        <w:rPr>
          <w:rFonts w:ascii="Verdana" w:eastAsia="Consolas" w:hAnsi="Verdana" w:cs="Verdana"/>
          <w:color w:val="000000"/>
          <w:spacing w:val="20"/>
          <w:kern w:val="2"/>
          <w:sz w:val="20"/>
          <w:szCs w:val="20"/>
          <w:lang w:val="es-AR"/>
        </w:rPr>
        <w:tab/>
        <w:t>: Valor encriptado del nombre del usuario que accede al sistema</w:t>
      </w:r>
    </w:p>
    <w:p w:rsidR="003B6330" w:rsidRPr="009323D7" w:rsidRDefault="003B6330" w:rsidP="003B6330">
      <w:pPr>
        <w:autoSpaceDE w:val="0"/>
        <w:ind w:left="709"/>
        <w:rPr>
          <w:rFonts w:ascii="Verdana" w:eastAsia="Consolas" w:hAnsi="Verdana" w:cs="Verdana"/>
          <w:color w:val="000000"/>
          <w:spacing w:val="20"/>
          <w:kern w:val="2"/>
          <w:sz w:val="20"/>
          <w:szCs w:val="20"/>
          <w:lang w:val="es-AR"/>
        </w:rPr>
      </w:pPr>
      <w:r w:rsidRPr="009323D7">
        <w:rPr>
          <w:rFonts w:ascii="Verdana" w:eastAsia="Consolas" w:hAnsi="Verdana" w:cs="Verdana"/>
          <w:color w:val="000000"/>
          <w:spacing w:val="20"/>
          <w:kern w:val="2"/>
          <w:sz w:val="20"/>
          <w:szCs w:val="20"/>
          <w:lang w:val="es-AR"/>
        </w:rPr>
        <w:tab/>
        <w:t>fecha_accion</w:t>
      </w:r>
      <w:r w:rsidRPr="009323D7">
        <w:rPr>
          <w:rFonts w:ascii="Verdana" w:eastAsia="Consolas" w:hAnsi="Verdana" w:cs="Verdana"/>
          <w:color w:val="000000"/>
          <w:spacing w:val="20"/>
          <w:kern w:val="2"/>
          <w:sz w:val="20"/>
          <w:szCs w:val="20"/>
          <w:lang w:val="es-AR"/>
        </w:rPr>
        <w:tab/>
        <w:t>: Fecha y hora de la operación</w:t>
      </w:r>
    </w:p>
    <w:p w:rsidR="003B6330" w:rsidRPr="009323D7" w:rsidRDefault="003B6330" w:rsidP="003B6330">
      <w:pPr>
        <w:autoSpaceDE w:val="0"/>
        <w:ind w:left="709"/>
        <w:rPr>
          <w:rFonts w:ascii="Verdana" w:eastAsia="Consolas" w:hAnsi="Verdana" w:cs="Verdana"/>
          <w:color w:val="000000"/>
          <w:spacing w:val="20"/>
          <w:kern w:val="2"/>
          <w:sz w:val="20"/>
          <w:szCs w:val="20"/>
          <w:lang w:val="es-AR"/>
        </w:rPr>
      </w:pPr>
      <w:r w:rsidRPr="009323D7">
        <w:rPr>
          <w:rFonts w:ascii="Verdana" w:eastAsia="Consolas" w:hAnsi="Verdana" w:cs="Verdana"/>
          <w:color w:val="000000"/>
          <w:spacing w:val="20"/>
          <w:kern w:val="2"/>
          <w:sz w:val="20"/>
          <w:szCs w:val="20"/>
          <w:lang w:val="es-AR"/>
        </w:rPr>
        <w:lastRenderedPageBreak/>
        <w:tab/>
        <w:t>ip_pc</w:t>
      </w:r>
      <w:r w:rsidRPr="009323D7">
        <w:rPr>
          <w:rFonts w:ascii="Verdana" w:eastAsia="Consolas" w:hAnsi="Verdana" w:cs="Verdana"/>
          <w:color w:val="000000"/>
          <w:spacing w:val="20"/>
          <w:kern w:val="2"/>
          <w:sz w:val="20"/>
          <w:szCs w:val="20"/>
          <w:lang w:val="es-AR"/>
        </w:rPr>
        <w:tab/>
      </w:r>
      <w:r w:rsidRPr="009323D7">
        <w:rPr>
          <w:rFonts w:ascii="Verdana" w:eastAsia="Consolas" w:hAnsi="Verdana" w:cs="Verdana"/>
          <w:color w:val="000000"/>
          <w:spacing w:val="20"/>
          <w:kern w:val="2"/>
          <w:sz w:val="20"/>
          <w:szCs w:val="20"/>
          <w:lang w:val="es-AR"/>
        </w:rPr>
        <w:tab/>
        <w:t>: Valor de IP y nombre de la PC desde donde se realiza la acción</w:t>
      </w:r>
    </w:p>
    <w:p w:rsidR="003B6330" w:rsidRPr="009323D7" w:rsidRDefault="003B6330" w:rsidP="003B6330">
      <w:pPr>
        <w:autoSpaceDE w:val="0"/>
        <w:ind w:left="709"/>
        <w:rPr>
          <w:rFonts w:ascii="Verdana" w:eastAsia="Consolas" w:hAnsi="Verdana" w:cs="Verdana"/>
          <w:color w:val="000000"/>
          <w:spacing w:val="20"/>
          <w:kern w:val="2"/>
          <w:sz w:val="20"/>
          <w:szCs w:val="20"/>
          <w:lang w:val="es-AR"/>
        </w:rPr>
      </w:pPr>
    </w:p>
    <w:p w:rsidR="003B6330" w:rsidRPr="009323D7" w:rsidRDefault="003B6330" w:rsidP="003B6330">
      <w:pPr>
        <w:autoSpaceDE w:val="0"/>
        <w:ind w:left="709"/>
        <w:rPr>
          <w:rFonts w:ascii="Verdana" w:eastAsia="Consolas" w:hAnsi="Verdana" w:cs="Verdana"/>
          <w:color w:val="000000"/>
          <w:spacing w:val="20"/>
          <w:kern w:val="2"/>
          <w:sz w:val="20"/>
          <w:szCs w:val="20"/>
          <w:lang w:val="es-AR"/>
        </w:rPr>
      </w:pPr>
      <w:r w:rsidRPr="009323D7">
        <w:rPr>
          <w:rFonts w:ascii="Verdana" w:eastAsia="Consolas" w:hAnsi="Verdana" w:cs="Verdana"/>
          <w:color w:val="000000"/>
          <w:spacing w:val="20"/>
          <w:kern w:val="2"/>
          <w:sz w:val="20"/>
          <w:szCs w:val="20"/>
          <w:lang w:val="es-AR"/>
        </w:rPr>
        <w:t>Ejemplo de información</w:t>
      </w:r>
    </w:p>
    <w:p w:rsidR="003B6330" w:rsidRPr="009323D7" w:rsidRDefault="003B6330" w:rsidP="003B6330">
      <w:pPr>
        <w:autoSpaceDE w:val="0"/>
        <w:ind w:left="709"/>
        <w:rPr>
          <w:spacing w:val="20"/>
          <w:kern w:val="2"/>
          <w:lang w:val="es-AR"/>
        </w:rPr>
      </w:pPr>
    </w:p>
    <w:p w:rsidR="003B6330" w:rsidRPr="009323D7" w:rsidRDefault="006C550E" w:rsidP="003B6330">
      <w:pPr>
        <w:autoSpaceDE w:val="0"/>
        <w:ind w:left="709"/>
        <w:rPr>
          <w:rFonts w:ascii="Verdana" w:eastAsia="Consolas" w:hAnsi="Verdana" w:cs="Verdana"/>
          <w:color w:val="000000"/>
          <w:sz w:val="20"/>
          <w:szCs w:val="20"/>
          <w:lang w:val="es-AR"/>
        </w:rPr>
      </w:pPr>
      <w:r w:rsidRPr="009323D7">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2D54AE">
      <w:pPr>
        <w:pStyle w:val="Ttulo2"/>
        <w:rPr>
          <w:lang w:val="es-AR"/>
        </w:rPr>
      </w:pPr>
      <w:bookmarkStart w:id="332" w:name="__RefHeading__315_238574934"/>
      <w:bookmarkStart w:id="333" w:name="__RefHeading__244_2121180832"/>
      <w:bookmarkStart w:id="334" w:name="_Toc395525171"/>
      <w:bookmarkStart w:id="335" w:name="_Toc403667044"/>
      <w:bookmarkStart w:id="336" w:name="_Toc406413265"/>
      <w:bookmarkEnd w:id="332"/>
      <w:bookmarkEnd w:id="333"/>
      <w:r w:rsidRPr="009323D7">
        <w:rPr>
          <w:lang w:val="es-AR"/>
        </w:rPr>
        <w:t>Tabla de Proveedores</w:t>
      </w:r>
      <w:bookmarkEnd w:id="334"/>
      <w:bookmarkEnd w:id="335"/>
      <w:bookmarkEnd w:id="336"/>
    </w:p>
    <w:p w:rsidR="003B6330" w:rsidRPr="009323D7" w:rsidRDefault="00B54F80" w:rsidP="003B6330">
      <w:pPr>
        <w:ind w:firstLine="709"/>
        <w:rPr>
          <w:rFonts w:ascii="Verdana" w:hAnsi="Verdana" w:cs="Verdana"/>
          <w:spacing w:val="20"/>
          <w:kern w:val="20"/>
          <w:sz w:val="20"/>
          <w:szCs w:val="20"/>
          <w:lang w:val="es-AR"/>
        </w:rPr>
      </w:pPr>
      <w:r w:rsidRPr="009323D7">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9323D7">
        <w:rPr>
          <w:rFonts w:ascii="Verdana" w:hAnsi="Verdana" w:cs="Verdana"/>
          <w:spacing w:val="20"/>
          <w:kern w:val="20"/>
          <w:sz w:val="20"/>
          <w:szCs w:val="20"/>
          <w:lang w:val="es-AR"/>
        </w:rPr>
        <w:t>Contiene los datos de los distintos Proveedores del sistema</w:t>
      </w:r>
    </w:p>
    <w:p w:rsidR="003B6330" w:rsidRPr="009323D7" w:rsidRDefault="003B6330" w:rsidP="003B6330">
      <w:pPr>
        <w:ind w:left="709"/>
        <w:rPr>
          <w:rFonts w:ascii="Verdana" w:hAnsi="Verdana" w:cs="Verdana"/>
          <w:spacing w:val="20"/>
          <w:kern w:val="20"/>
          <w:sz w:val="20"/>
          <w:szCs w:val="20"/>
          <w:lang w:val="es-AR"/>
        </w:rPr>
      </w:pPr>
      <w:r w:rsidRPr="009323D7">
        <w:rPr>
          <w:rFonts w:ascii="Verdana" w:hAnsi="Verdana" w:cs="Verdana"/>
          <w:spacing w:val="20"/>
          <w:kern w:val="20"/>
          <w:sz w:val="20"/>
          <w:szCs w:val="20"/>
          <w:lang w:val="es-AR"/>
        </w:rPr>
        <w:t>Posee un ABM del sistema</w:t>
      </w:r>
    </w:p>
    <w:p w:rsidR="003B6330" w:rsidRPr="009323D7" w:rsidRDefault="003B6330" w:rsidP="003B6330">
      <w:pPr>
        <w:rPr>
          <w:rFonts w:ascii="Consolas" w:eastAsia="Consolas" w:hAnsi="Consolas" w:cs="Consolas"/>
          <w:color w:val="808080"/>
          <w:spacing w:val="20"/>
          <w:kern w:val="20"/>
          <w:sz w:val="19"/>
          <w:szCs w:val="19"/>
          <w:lang w:val="es-AR"/>
        </w:rPr>
      </w:pPr>
      <w:r w:rsidRPr="009323D7">
        <w:rPr>
          <w:rFonts w:ascii="Verdana" w:hAnsi="Verdana" w:cs="Verdana"/>
          <w:spacing w:val="20"/>
          <w:kern w:val="20"/>
          <w:sz w:val="20"/>
          <w:szCs w:val="20"/>
          <w:lang w:val="es-AR"/>
        </w:rPr>
        <w:tab/>
        <w:t>Código de creación</w:t>
      </w:r>
    </w:p>
    <w:p w:rsidR="003B6330" w:rsidRPr="009323D7" w:rsidRDefault="003B6330" w:rsidP="003B6330">
      <w:pPr>
        <w:autoSpaceDE w:val="0"/>
        <w:ind w:left="709"/>
        <w:rPr>
          <w:rFonts w:ascii="Consolas" w:eastAsia="Consolas" w:hAnsi="Consolas" w:cs="Consolas"/>
          <w:color w:val="000000"/>
          <w:sz w:val="19"/>
          <w:szCs w:val="19"/>
        </w:rPr>
      </w:pPr>
      <w:r w:rsidRPr="009323D7">
        <w:rPr>
          <w:rFonts w:ascii="Consolas" w:eastAsia="Consolas" w:hAnsi="Consolas" w:cs="Consolas"/>
          <w:color w:val="808080"/>
          <w:sz w:val="19"/>
          <w:szCs w:val="19"/>
          <w:lang w:val="es-AR"/>
        </w:rPr>
        <w:tab/>
      </w:r>
      <w:r w:rsidRPr="009323D7">
        <w:rPr>
          <w:rFonts w:ascii="Consolas" w:eastAsia="Consolas" w:hAnsi="Consolas" w:cs="Consolas"/>
          <w:color w:val="0000FF"/>
          <w:sz w:val="19"/>
          <w:szCs w:val="19"/>
        </w:rPr>
        <w:t>CREATE</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TABLE</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dbo</w:t>
      </w:r>
      <w:proofErr w:type="spellEnd"/>
      <w:r w:rsidRPr="009323D7">
        <w:rPr>
          <w:rFonts w:ascii="Consolas" w:eastAsia="Consolas" w:hAnsi="Consolas" w:cs="Consolas"/>
          <w:color w:val="000000"/>
          <w:sz w:val="19"/>
          <w:szCs w:val="19"/>
        </w:rPr>
        <w:t>]</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proofErr w:type="gramEnd"/>
      <w:r w:rsidRPr="009323D7">
        <w:rPr>
          <w:rFonts w:ascii="Consolas" w:eastAsia="Consolas" w:hAnsi="Consolas" w:cs="Consolas"/>
          <w:color w:val="000000"/>
          <w:sz w:val="19"/>
          <w:szCs w:val="19"/>
        </w:rPr>
        <w:t>Prooverdores</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0000FF"/>
          <w:sz w:val="19"/>
          <w:szCs w:val="19"/>
        </w:rPr>
        <w:t xml:space="preserve"> </w:t>
      </w:r>
      <w:r w:rsidRPr="009323D7">
        <w:rPr>
          <w:rFonts w:ascii="Consolas" w:eastAsia="Consolas" w:hAnsi="Consolas" w:cs="Consolas"/>
          <w:color w:val="808080"/>
          <w:sz w:val="19"/>
          <w:szCs w:val="19"/>
        </w:rPr>
        <w:t>(</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Id_proveedor</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rPr>
        <w:t xml:space="preserve">    </w:t>
      </w:r>
      <w:r w:rsidRPr="009323D7">
        <w:rPr>
          <w:rFonts w:ascii="Consolas" w:eastAsia="Consolas" w:hAnsi="Consolas" w:cs="Consolas"/>
          <w:color w:val="000000"/>
          <w:sz w:val="19"/>
          <w:szCs w:val="19"/>
          <w:lang w:val="es-AR"/>
        </w:rPr>
        <w:t>[</w:t>
      </w:r>
      <w:proofErr w:type="spellStart"/>
      <w:r w:rsidRPr="009323D7">
        <w:rPr>
          <w:rFonts w:ascii="Consolas" w:eastAsia="Consolas" w:hAnsi="Consolas" w:cs="Consolas"/>
          <w:color w:val="000000"/>
          <w:sz w:val="19"/>
          <w:szCs w:val="19"/>
          <w:lang w:val="es-AR"/>
        </w:rPr>
        <w:t>RazonSocial</w:t>
      </w:r>
      <w:proofErr w:type="spellEnd"/>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 xml:space="preserve">NCHAR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20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NOT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lang w:val="es-AR"/>
        </w:rPr>
        <w:t xml:space="preserve">    [</w:t>
      </w:r>
      <w:proofErr w:type="spellStart"/>
      <w:r w:rsidRPr="009323D7">
        <w:rPr>
          <w:rFonts w:ascii="Consolas" w:eastAsia="Consolas" w:hAnsi="Consolas" w:cs="Consolas"/>
          <w:color w:val="000000"/>
          <w:sz w:val="19"/>
          <w:szCs w:val="19"/>
          <w:lang w:val="es-AR"/>
        </w:rPr>
        <w:t>Direccion</w:t>
      </w:r>
      <w:proofErr w:type="spellEnd"/>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 xml:space="preserve">NVARCHAR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30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id_Loc</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id_prov</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rPr>
        <w:t xml:space="preserve">    </w:t>
      </w:r>
      <w:r w:rsidRPr="009323D7">
        <w:rPr>
          <w:rFonts w:ascii="Consolas" w:eastAsia="Consolas" w:hAnsi="Consolas" w:cs="Consolas"/>
          <w:color w:val="000000"/>
          <w:sz w:val="19"/>
          <w:szCs w:val="19"/>
          <w:lang w:val="es-AR"/>
        </w:rPr>
        <w:t xml:space="preserve">[tel1]         </w:t>
      </w:r>
      <w:r w:rsidRPr="009323D7">
        <w:rPr>
          <w:rFonts w:ascii="Consolas" w:eastAsia="Consolas" w:hAnsi="Consolas" w:cs="Consolas"/>
          <w:color w:val="0000FF"/>
          <w:sz w:val="19"/>
          <w:szCs w:val="19"/>
          <w:lang w:val="es-AR"/>
        </w:rPr>
        <w:t xml:space="preserve">NVARCHAR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15</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lang w:val="es-AR"/>
        </w:rPr>
        <w:t xml:space="preserve">    [tel2]         </w:t>
      </w:r>
      <w:r w:rsidRPr="009323D7">
        <w:rPr>
          <w:rFonts w:ascii="Consolas" w:eastAsia="Consolas" w:hAnsi="Consolas" w:cs="Consolas"/>
          <w:color w:val="0000FF"/>
          <w:sz w:val="19"/>
          <w:szCs w:val="19"/>
          <w:lang w:val="es-AR"/>
        </w:rPr>
        <w:t xml:space="preserve">NVARCHAR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15</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00"/>
          <w:sz w:val="19"/>
          <w:szCs w:val="19"/>
        </w:rPr>
        <w:t>[</w:t>
      </w:r>
      <w:proofErr w:type="spellStart"/>
      <w:proofErr w:type="gramStart"/>
      <w:r w:rsidRPr="009323D7">
        <w:rPr>
          <w:rFonts w:ascii="Consolas" w:eastAsia="Consolas" w:hAnsi="Consolas" w:cs="Consolas"/>
          <w:color w:val="000000"/>
          <w:sz w:val="19"/>
          <w:szCs w:val="19"/>
        </w:rPr>
        <w:t>contacto</w:t>
      </w:r>
      <w:proofErr w:type="spellEnd"/>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15</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gramStart"/>
      <w:r w:rsidRPr="009323D7">
        <w:rPr>
          <w:rFonts w:ascii="Consolas" w:eastAsia="Consolas" w:hAnsi="Consolas" w:cs="Consolas"/>
          <w:color w:val="000000"/>
          <w:sz w:val="19"/>
          <w:szCs w:val="19"/>
        </w:rPr>
        <w:t>email</w:t>
      </w:r>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roofErr w:type="gramEnd"/>
      <w:r w:rsidRPr="009323D7">
        <w:rPr>
          <w:rFonts w:ascii="Consolas" w:eastAsia="Consolas" w:hAnsi="Consolas" w:cs="Consolas"/>
          <w:color w:val="808080"/>
          <w:sz w:val="19"/>
          <w:szCs w:val="19"/>
        </w:rPr>
        <w:t>,</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web_page</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roofErr w:type="gramEnd"/>
      <w:r w:rsidRPr="009323D7">
        <w:rPr>
          <w:rFonts w:ascii="Consolas" w:eastAsia="Consolas" w:hAnsi="Consolas" w:cs="Consolas"/>
          <w:color w:val="808080"/>
          <w:sz w:val="19"/>
          <w:szCs w:val="19"/>
        </w:rPr>
        <w:t>,</w:t>
      </w:r>
    </w:p>
    <w:p w:rsidR="003B6330" w:rsidRPr="009323D7" w:rsidRDefault="003B6330" w:rsidP="003B6330">
      <w:pPr>
        <w:autoSpaceDE w:val="0"/>
        <w:ind w:left="1418"/>
        <w:rPr>
          <w:rFonts w:ascii="Consolas" w:eastAsia="Consolas" w:hAnsi="Consolas" w:cs="Consolas"/>
          <w:color w:val="808080"/>
          <w:sz w:val="19"/>
          <w:szCs w:val="19"/>
        </w:rPr>
      </w:pP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PRIMARY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KEY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CLUSTERED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Id_proveedor</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ASC</w:t>
      </w:r>
      <w:r w:rsidRPr="009323D7">
        <w:rPr>
          <w:rFonts w:ascii="Consolas" w:eastAsia="Consolas" w:hAnsi="Consolas" w:cs="Consolas"/>
          <w:color w:val="808080"/>
          <w:sz w:val="19"/>
          <w:szCs w:val="19"/>
        </w:rPr>
        <w:t>)</w:t>
      </w:r>
    </w:p>
    <w:p w:rsidR="003B6330" w:rsidRPr="009323D7" w:rsidRDefault="003B6330" w:rsidP="003B6330">
      <w:pPr>
        <w:autoSpaceDE w:val="0"/>
        <w:ind w:left="1418"/>
        <w:rPr>
          <w:rFonts w:ascii="Verdana" w:eastAsia="Consolas" w:hAnsi="Verdana" w:cs="Verdana"/>
          <w:color w:val="808080"/>
          <w:sz w:val="20"/>
          <w:szCs w:val="20"/>
          <w:lang w:val="es-AR"/>
        </w:rPr>
      </w:pPr>
      <w:r w:rsidRPr="009323D7">
        <w:rPr>
          <w:rFonts w:ascii="Consolas" w:eastAsia="Consolas" w:hAnsi="Consolas" w:cs="Consolas"/>
          <w:color w:val="808080"/>
          <w:sz w:val="19"/>
          <w:szCs w:val="19"/>
          <w:lang w:val="es-AR"/>
        </w:rPr>
        <w:t>);</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Descripción de los campos</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lastRenderedPageBreak/>
        <w:tab/>
      </w:r>
      <w:proofErr w:type="spellStart"/>
      <w:r w:rsidRPr="009323D7">
        <w:rPr>
          <w:rFonts w:ascii="Verdana" w:eastAsia="Consolas" w:hAnsi="Verdana" w:cs="Verdana"/>
          <w:color w:val="000000"/>
          <w:sz w:val="20"/>
          <w:szCs w:val="20"/>
          <w:lang w:val="es-AR"/>
        </w:rPr>
        <w:t>id_proveedor</w:t>
      </w:r>
      <w:proofErr w:type="spellEnd"/>
      <w:r w:rsidRPr="009323D7">
        <w:rPr>
          <w:rFonts w:ascii="Verdana" w:eastAsia="Consolas" w:hAnsi="Verdana" w:cs="Verdana"/>
          <w:color w:val="000000"/>
          <w:sz w:val="20"/>
          <w:szCs w:val="20"/>
          <w:lang w:val="es-AR"/>
        </w:rPr>
        <w:tab/>
        <w:t xml:space="preserve">: Identificador único </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r>
      <w:proofErr w:type="spellStart"/>
      <w:r w:rsidRPr="009323D7">
        <w:rPr>
          <w:rFonts w:ascii="Verdana" w:eastAsia="Consolas" w:hAnsi="Verdana" w:cs="Verdana"/>
          <w:color w:val="000000"/>
          <w:sz w:val="20"/>
          <w:szCs w:val="20"/>
          <w:lang w:val="es-AR"/>
        </w:rPr>
        <w:t>RazonSocial</w:t>
      </w:r>
      <w:proofErr w:type="spellEnd"/>
      <w:r w:rsidRPr="009323D7">
        <w:rPr>
          <w:rFonts w:ascii="Verdana" w:eastAsia="Consolas" w:hAnsi="Verdana" w:cs="Verdana"/>
          <w:color w:val="000000"/>
          <w:sz w:val="20"/>
          <w:szCs w:val="20"/>
          <w:lang w:val="es-AR"/>
        </w:rPr>
        <w:tab/>
        <w:t xml:space="preserve">: Nombre comercial </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r>
      <w:proofErr w:type="spellStart"/>
      <w:r w:rsidRPr="009323D7">
        <w:rPr>
          <w:rFonts w:ascii="Verdana" w:eastAsia="Consolas" w:hAnsi="Verdana" w:cs="Verdana"/>
          <w:color w:val="000000"/>
          <w:sz w:val="20"/>
          <w:szCs w:val="20"/>
          <w:lang w:val="es-AR"/>
        </w:rPr>
        <w:t>Direccion</w:t>
      </w:r>
      <w:proofErr w:type="spellEnd"/>
      <w:r w:rsidRPr="009323D7">
        <w:rPr>
          <w:rFonts w:ascii="Verdana" w:eastAsia="Consolas" w:hAnsi="Verdana" w:cs="Verdana"/>
          <w:color w:val="000000"/>
          <w:sz w:val="20"/>
          <w:szCs w:val="20"/>
          <w:lang w:val="es-AR"/>
        </w:rPr>
        <w:tab/>
        <w:t xml:space="preserve">: Nombre de la calle o dirección del local </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r>
      <w:proofErr w:type="spellStart"/>
      <w:r w:rsidRPr="009323D7">
        <w:rPr>
          <w:rFonts w:ascii="Verdana" w:eastAsia="Consolas" w:hAnsi="Verdana" w:cs="Verdana"/>
          <w:color w:val="000000"/>
          <w:sz w:val="20"/>
          <w:szCs w:val="20"/>
          <w:lang w:val="es-AR"/>
        </w:rPr>
        <w:t>id_loc</w:t>
      </w:r>
      <w:proofErr w:type="spellEnd"/>
      <w:r w:rsidRPr="009323D7">
        <w:rPr>
          <w:rFonts w:ascii="Verdana" w:eastAsia="Consolas" w:hAnsi="Verdana" w:cs="Verdana"/>
          <w:color w:val="000000"/>
          <w:sz w:val="20"/>
          <w:szCs w:val="20"/>
          <w:lang w:val="es-AR"/>
        </w:rPr>
        <w:tab/>
      </w:r>
      <w:r w:rsidRPr="009323D7">
        <w:rPr>
          <w:rFonts w:ascii="Verdana" w:eastAsia="Consolas" w:hAnsi="Verdana" w:cs="Verdana"/>
          <w:color w:val="000000"/>
          <w:sz w:val="20"/>
          <w:szCs w:val="20"/>
          <w:lang w:val="es-AR"/>
        </w:rPr>
        <w:tab/>
        <w:t>: Identificador de la Localidad</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t>id_prov</w:t>
      </w:r>
      <w:r w:rsidRPr="009323D7">
        <w:rPr>
          <w:rFonts w:ascii="Verdana" w:eastAsia="Consolas" w:hAnsi="Verdana" w:cs="Verdana"/>
          <w:color w:val="000000"/>
          <w:sz w:val="20"/>
          <w:szCs w:val="20"/>
          <w:lang w:val="es-AR"/>
        </w:rPr>
        <w:tab/>
        <w:t>: Identificador de la Provincia</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t>tel1</w:t>
      </w:r>
      <w:r w:rsidRPr="009323D7">
        <w:rPr>
          <w:rFonts w:ascii="Verdana" w:eastAsia="Consolas" w:hAnsi="Verdana" w:cs="Verdana"/>
          <w:color w:val="000000"/>
          <w:sz w:val="20"/>
          <w:szCs w:val="20"/>
          <w:lang w:val="es-AR"/>
        </w:rPr>
        <w:tab/>
      </w:r>
      <w:r w:rsidRPr="009323D7">
        <w:rPr>
          <w:rFonts w:ascii="Verdana" w:eastAsia="Consolas" w:hAnsi="Verdana" w:cs="Verdana"/>
          <w:color w:val="000000"/>
          <w:sz w:val="20"/>
          <w:szCs w:val="20"/>
          <w:lang w:val="es-AR"/>
        </w:rPr>
        <w:tab/>
        <w:t xml:space="preserve">: </w:t>
      </w:r>
      <w:proofErr w:type="spellStart"/>
      <w:r w:rsidRPr="009323D7">
        <w:rPr>
          <w:rFonts w:ascii="Verdana" w:eastAsia="Consolas" w:hAnsi="Verdana" w:cs="Verdana"/>
          <w:color w:val="000000"/>
          <w:sz w:val="20"/>
          <w:szCs w:val="20"/>
          <w:lang w:val="es-AR"/>
        </w:rPr>
        <w:t>Numero</w:t>
      </w:r>
      <w:proofErr w:type="spellEnd"/>
      <w:r w:rsidRPr="009323D7">
        <w:rPr>
          <w:rFonts w:ascii="Verdana" w:eastAsia="Consolas" w:hAnsi="Verdana" w:cs="Verdana"/>
          <w:color w:val="000000"/>
          <w:sz w:val="20"/>
          <w:szCs w:val="20"/>
          <w:lang w:val="es-AR"/>
        </w:rPr>
        <w:t xml:space="preserve"> de teléfono/fax/celular para contacto</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t>tel2</w:t>
      </w:r>
      <w:r w:rsidRPr="009323D7">
        <w:rPr>
          <w:rFonts w:ascii="Verdana" w:eastAsia="Consolas" w:hAnsi="Verdana" w:cs="Verdana"/>
          <w:color w:val="000000"/>
          <w:sz w:val="20"/>
          <w:szCs w:val="20"/>
          <w:lang w:val="es-AR"/>
        </w:rPr>
        <w:tab/>
      </w:r>
      <w:r w:rsidRPr="009323D7">
        <w:rPr>
          <w:rFonts w:ascii="Verdana" w:eastAsia="Consolas" w:hAnsi="Verdana" w:cs="Verdana"/>
          <w:color w:val="000000"/>
          <w:sz w:val="20"/>
          <w:szCs w:val="20"/>
          <w:lang w:val="es-AR"/>
        </w:rPr>
        <w:tab/>
        <w:t xml:space="preserve">: </w:t>
      </w:r>
      <w:proofErr w:type="spellStart"/>
      <w:r w:rsidRPr="009323D7">
        <w:rPr>
          <w:rFonts w:ascii="Verdana" w:eastAsia="Consolas" w:hAnsi="Verdana" w:cs="Verdana"/>
          <w:color w:val="000000"/>
          <w:sz w:val="20"/>
          <w:szCs w:val="20"/>
          <w:lang w:val="es-AR"/>
        </w:rPr>
        <w:t>Numero</w:t>
      </w:r>
      <w:proofErr w:type="spellEnd"/>
      <w:r w:rsidRPr="009323D7">
        <w:rPr>
          <w:rFonts w:ascii="Verdana" w:eastAsia="Consolas" w:hAnsi="Verdana" w:cs="Verdana"/>
          <w:color w:val="000000"/>
          <w:sz w:val="20"/>
          <w:szCs w:val="20"/>
          <w:lang w:val="es-AR"/>
        </w:rPr>
        <w:t xml:space="preserve"> de teléfono/fax/celular para contacto</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t>contacto</w:t>
      </w:r>
      <w:r w:rsidRPr="009323D7">
        <w:rPr>
          <w:rFonts w:ascii="Verdana" w:eastAsia="Consolas" w:hAnsi="Verdana" w:cs="Verdana"/>
          <w:color w:val="000000"/>
          <w:sz w:val="20"/>
          <w:szCs w:val="20"/>
          <w:lang w:val="es-AR"/>
        </w:rPr>
        <w:tab/>
        <w:t>: Nombre de la persona responsable para contacto</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r>
      <w:r w:rsidR="00C2287A" w:rsidRPr="009323D7">
        <w:rPr>
          <w:rFonts w:ascii="Verdana" w:eastAsia="Consolas" w:hAnsi="Verdana" w:cs="Verdana"/>
          <w:color w:val="000000"/>
          <w:sz w:val="20"/>
          <w:szCs w:val="20"/>
          <w:lang w:val="es-AR"/>
        </w:rPr>
        <w:t>e</w:t>
      </w:r>
      <w:r w:rsidRPr="009323D7">
        <w:rPr>
          <w:rFonts w:ascii="Verdana" w:eastAsia="Consolas" w:hAnsi="Verdana" w:cs="Verdana"/>
          <w:color w:val="000000"/>
          <w:sz w:val="20"/>
          <w:szCs w:val="20"/>
          <w:lang w:val="es-AR"/>
        </w:rPr>
        <w:t>mail</w:t>
      </w:r>
      <w:r w:rsidRPr="009323D7">
        <w:rPr>
          <w:rFonts w:ascii="Verdana" w:eastAsia="Consolas" w:hAnsi="Verdana" w:cs="Verdana"/>
          <w:color w:val="000000"/>
          <w:sz w:val="20"/>
          <w:szCs w:val="20"/>
          <w:lang w:val="es-AR"/>
        </w:rPr>
        <w:tab/>
      </w:r>
      <w:r w:rsidRPr="009323D7">
        <w:rPr>
          <w:rFonts w:ascii="Verdana" w:eastAsia="Consolas" w:hAnsi="Verdana" w:cs="Verdana"/>
          <w:color w:val="000000"/>
          <w:sz w:val="20"/>
          <w:szCs w:val="20"/>
          <w:lang w:val="es-AR"/>
        </w:rPr>
        <w:tab/>
        <w:t>: Dirección de mail para contacto</w:t>
      </w:r>
    </w:p>
    <w:p w:rsidR="003B6330" w:rsidRPr="009323D7" w:rsidRDefault="003B6330" w:rsidP="003B6330">
      <w:pPr>
        <w:autoSpaceDE w:val="0"/>
        <w:ind w:left="709"/>
        <w:rPr>
          <w:rFonts w:ascii="Verdana" w:eastAsia="Consolas" w:hAnsi="Verdana" w:cs="Verdana"/>
          <w:color w:val="000000"/>
          <w:sz w:val="20"/>
          <w:szCs w:val="20"/>
          <w:lang w:val="es-AR"/>
        </w:rPr>
      </w:pPr>
      <w:r w:rsidRPr="009323D7">
        <w:rPr>
          <w:rFonts w:ascii="Verdana" w:eastAsia="Consolas" w:hAnsi="Verdana" w:cs="Verdana"/>
          <w:color w:val="000000"/>
          <w:sz w:val="20"/>
          <w:szCs w:val="20"/>
          <w:lang w:val="es-AR"/>
        </w:rPr>
        <w:tab/>
      </w:r>
      <w:proofErr w:type="spellStart"/>
      <w:r w:rsidRPr="009323D7">
        <w:rPr>
          <w:rFonts w:ascii="Verdana" w:eastAsia="Consolas" w:hAnsi="Verdana" w:cs="Verdana"/>
          <w:color w:val="000000"/>
          <w:sz w:val="20"/>
          <w:szCs w:val="20"/>
          <w:lang w:val="es-AR"/>
        </w:rPr>
        <w:t>web_page</w:t>
      </w:r>
      <w:proofErr w:type="spellEnd"/>
      <w:r w:rsidRPr="009323D7">
        <w:rPr>
          <w:rFonts w:ascii="Verdana" w:eastAsia="Consolas" w:hAnsi="Verdana" w:cs="Verdana"/>
          <w:color w:val="000000"/>
          <w:sz w:val="20"/>
          <w:szCs w:val="20"/>
          <w:lang w:val="es-AR"/>
        </w:rPr>
        <w:tab/>
        <w:t xml:space="preserve">: URL de la </w:t>
      </w:r>
      <w:proofErr w:type="gramStart"/>
      <w:r w:rsidRPr="009323D7">
        <w:rPr>
          <w:rFonts w:ascii="Verdana" w:eastAsia="Consolas" w:hAnsi="Verdana" w:cs="Verdana"/>
          <w:color w:val="000000"/>
          <w:sz w:val="20"/>
          <w:szCs w:val="20"/>
          <w:lang w:val="es-AR"/>
        </w:rPr>
        <w:t>pagina</w:t>
      </w:r>
      <w:proofErr w:type="gramEnd"/>
      <w:r w:rsidRPr="009323D7">
        <w:rPr>
          <w:rFonts w:ascii="Verdana" w:eastAsia="Consolas" w:hAnsi="Verdana" w:cs="Verdana"/>
          <w:color w:val="000000"/>
          <w:sz w:val="20"/>
          <w:szCs w:val="20"/>
          <w:lang w:val="es-AR"/>
        </w:rPr>
        <w:t xml:space="preserve"> </w:t>
      </w: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Ejemplo de información</w:t>
      </w:r>
    </w:p>
    <w:p w:rsidR="003B6330" w:rsidRPr="009323D7" w:rsidRDefault="006C550E" w:rsidP="003B6330">
      <w:pPr>
        <w:autoSpaceDE w:val="0"/>
        <w:ind w:left="709"/>
        <w:rPr>
          <w:rFonts w:ascii="Verdana" w:eastAsia="Consolas" w:hAnsi="Verdana" w:cs="Verdana"/>
          <w:color w:val="000000"/>
          <w:spacing w:val="20"/>
          <w:kern w:val="20"/>
          <w:sz w:val="20"/>
          <w:szCs w:val="20"/>
          <w:lang w:val="es-AR"/>
        </w:rPr>
      </w:pPr>
      <w:r w:rsidRPr="009323D7">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p>
    <w:p w:rsidR="003B6330" w:rsidRPr="009323D7" w:rsidRDefault="003B6330" w:rsidP="003B6330">
      <w:pPr>
        <w:autoSpaceDE w:val="0"/>
        <w:ind w:left="709"/>
        <w:rPr>
          <w:spacing w:val="20"/>
          <w:kern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6C550E" w:rsidP="003B6330">
      <w:pPr>
        <w:autoSpaceDE w:val="0"/>
        <w:ind w:left="709"/>
        <w:rPr>
          <w:rFonts w:ascii="Verdana" w:eastAsia="Consolas" w:hAnsi="Verdana" w:cs="Verdana"/>
          <w:color w:val="000000"/>
          <w:sz w:val="20"/>
          <w:szCs w:val="20"/>
          <w:lang w:val="es-AR"/>
        </w:rPr>
      </w:pPr>
      <w:r w:rsidRPr="009323D7">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pStyle w:val="Ttulo4"/>
        <w:ind w:left="864" w:hanging="864"/>
        <w:rPr>
          <w:rFonts w:ascii="Verdana" w:hAnsi="Verdana"/>
          <w:lang w:val="es-AR"/>
        </w:rPr>
      </w:pPr>
      <w:bookmarkStart w:id="337" w:name="__RefHeading__331_238574934"/>
      <w:bookmarkStart w:id="338" w:name="__RefHeading__246_2121180832"/>
      <w:bookmarkStart w:id="339" w:name="_Toc395525172"/>
      <w:bookmarkEnd w:id="337"/>
      <w:bookmarkEnd w:id="338"/>
    </w:p>
    <w:p w:rsidR="003B6330" w:rsidRPr="009323D7" w:rsidRDefault="003B6330" w:rsidP="002D54AE">
      <w:pPr>
        <w:pStyle w:val="Ttulo2"/>
        <w:rPr>
          <w:lang w:val="es-AR"/>
        </w:rPr>
      </w:pPr>
      <w:bookmarkStart w:id="340" w:name="_Toc403667045"/>
      <w:bookmarkStart w:id="341" w:name="_Toc406413266"/>
      <w:r w:rsidRPr="009323D7">
        <w:rPr>
          <w:lang w:val="es-AR"/>
        </w:rPr>
        <w:t>Tabla de Stock</w:t>
      </w:r>
      <w:bookmarkEnd w:id="339"/>
      <w:bookmarkEnd w:id="340"/>
      <w:bookmarkEnd w:id="341"/>
    </w:p>
    <w:p w:rsidR="003B6330" w:rsidRPr="009323D7" w:rsidRDefault="00B54F80" w:rsidP="003B6330">
      <w:pPr>
        <w:ind w:firstLine="709"/>
        <w:rPr>
          <w:rFonts w:ascii="Verdana" w:hAnsi="Verdana" w:cs="Verdana"/>
          <w:spacing w:val="20"/>
          <w:kern w:val="20"/>
          <w:sz w:val="20"/>
          <w:szCs w:val="20"/>
          <w:lang w:val="es-AR"/>
        </w:rPr>
      </w:pPr>
      <w:r w:rsidRPr="009323D7">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9323D7">
        <w:rPr>
          <w:rFonts w:ascii="Verdana" w:hAnsi="Verdana" w:cs="Verdana"/>
          <w:spacing w:val="20"/>
          <w:kern w:val="20"/>
          <w:sz w:val="20"/>
          <w:szCs w:val="20"/>
          <w:lang w:val="es-AR"/>
        </w:rPr>
        <w:t xml:space="preserve">Contiene los datos de los productos disponibles en el comercio </w:t>
      </w:r>
    </w:p>
    <w:p w:rsidR="003B6330" w:rsidRPr="009323D7" w:rsidRDefault="003B6330" w:rsidP="003B6330">
      <w:pPr>
        <w:ind w:left="709"/>
        <w:rPr>
          <w:rFonts w:ascii="Verdana" w:hAnsi="Verdana" w:cs="Verdana"/>
          <w:spacing w:val="20"/>
          <w:kern w:val="20"/>
          <w:sz w:val="20"/>
          <w:szCs w:val="20"/>
          <w:lang w:val="es-AR"/>
        </w:rPr>
      </w:pPr>
      <w:r w:rsidRPr="009323D7">
        <w:rPr>
          <w:rFonts w:ascii="Verdana" w:hAnsi="Verdana" w:cs="Verdana"/>
          <w:spacing w:val="20"/>
          <w:kern w:val="20"/>
          <w:sz w:val="20"/>
          <w:szCs w:val="20"/>
          <w:lang w:val="es-AR"/>
        </w:rPr>
        <w:t>Posee un ABM del sistema</w:t>
      </w:r>
    </w:p>
    <w:p w:rsidR="003B6330" w:rsidRPr="009323D7" w:rsidRDefault="003B6330" w:rsidP="003B6330">
      <w:pPr>
        <w:ind w:left="709"/>
        <w:rPr>
          <w:rFonts w:ascii="Verdana" w:hAnsi="Verdana" w:cs="Verdana"/>
          <w:spacing w:val="20"/>
          <w:kern w:val="20"/>
          <w:sz w:val="20"/>
          <w:szCs w:val="20"/>
          <w:lang w:val="es-AR"/>
        </w:rPr>
      </w:pPr>
    </w:p>
    <w:p w:rsidR="003B6330" w:rsidRPr="009323D7" w:rsidRDefault="003B6330" w:rsidP="003B6330">
      <w:pPr>
        <w:rPr>
          <w:rFonts w:ascii="Consolas" w:eastAsia="Consolas" w:hAnsi="Consolas" w:cs="Consolas"/>
          <w:color w:val="808080"/>
          <w:spacing w:val="20"/>
          <w:kern w:val="20"/>
          <w:sz w:val="19"/>
          <w:szCs w:val="19"/>
          <w:lang w:val="es-AR"/>
        </w:rPr>
      </w:pPr>
      <w:r w:rsidRPr="009323D7">
        <w:rPr>
          <w:rFonts w:ascii="Verdana" w:hAnsi="Verdana" w:cs="Verdana"/>
          <w:spacing w:val="20"/>
          <w:kern w:val="20"/>
          <w:sz w:val="20"/>
          <w:szCs w:val="20"/>
          <w:lang w:val="es-AR"/>
        </w:rPr>
        <w:tab/>
        <w:t>Código de creación</w:t>
      </w:r>
    </w:p>
    <w:p w:rsidR="003B6330" w:rsidRPr="009323D7" w:rsidRDefault="003B6330" w:rsidP="003B6330">
      <w:pPr>
        <w:autoSpaceDE w:val="0"/>
        <w:ind w:left="709"/>
        <w:rPr>
          <w:rFonts w:ascii="Consolas" w:eastAsia="Consolas" w:hAnsi="Consolas" w:cs="Consolas"/>
          <w:color w:val="000000"/>
          <w:sz w:val="19"/>
          <w:szCs w:val="19"/>
        </w:rPr>
      </w:pPr>
      <w:r w:rsidRPr="009323D7">
        <w:rPr>
          <w:rFonts w:ascii="Consolas" w:eastAsia="Consolas" w:hAnsi="Consolas" w:cs="Consolas"/>
          <w:color w:val="808080"/>
          <w:sz w:val="19"/>
          <w:szCs w:val="19"/>
          <w:lang w:val="es-AR"/>
        </w:rPr>
        <w:tab/>
      </w:r>
      <w:r w:rsidRPr="009323D7">
        <w:rPr>
          <w:rFonts w:ascii="Consolas" w:eastAsia="Consolas" w:hAnsi="Consolas" w:cs="Consolas"/>
          <w:color w:val="0000FF"/>
          <w:sz w:val="19"/>
          <w:szCs w:val="19"/>
        </w:rPr>
        <w:t>CREATE</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TABLE</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dbo</w:t>
      </w:r>
      <w:proofErr w:type="spellEnd"/>
      <w:r w:rsidRPr="009323D7">
        <w:rPr>
          <w:rFonts w:ascii="Consolas" w:eastAsia="Consolas" w:hAnsi="Consolas" w:cs="Consolas"/>
          <w:color w:val="000000"/>
          <w:sz w:val="19"/>
          <w:szCs w:val="19"/>
        </w:rPr>
        <w:t>]</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gramEnd"/>
      <w:r w:rsidRPr="009323D7">
        <w:rPr>
          <w:rFonts w:ascii="Consolas" w:eastAsia="Consolas" w:hAnsi="Consolas" w:cs="Consolas"/>
          <w:color w:val="000000"/>
          <w:sz w:val="19"/>
          <w:szCs w:val="19"/>
        </w:rPr>
        <w:t>stock]</w:t>
      </w:r>
      <w:r w:rsidRPr="009323D7">
        <w:rPr>
          <w:rFonts w:ascii="Consolas" w:eastAsia="Consolas" w:hAnsi="Consolas" w:cs="Consolas"/>
          <w:color w:val="0000FF"/>
          <w:sz w:val="19"/>
          <w:szCs w:val="19"/>
        </w:rPr>
        <w:t xml:space="preserve"> </w:t>
      </w:r>
      <w:r w:rsidRPr="009323D7">
        <w:rPr>
          <w:rFonts w:ascii="Consolas" w:eastAsia="Consolas" w:hAnsi="Consolas" w:cs="Consolas"/>
          <w:color w:val="808080"/>
          <w:sz w:val="19"/>
          <w:szCs w:val="19"/>
        </w:rPr>
        <w:t>(</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Id_codigo</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20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proofErr w:type="gramStart"/>
      <w:r w:rsidRPr="009323D7">
        <w:rPr>
          <w:rFonts w:ascii="Consolas" w:eastAsia="Consolas" w:hAnsi="Consolas" w:cs="Consolas"/>
          <w:color w:val="000000"/>
          <w:sz w:val="19"/>
          <w:szCs w:val="19"/>
        </w:rPr>
        <w:t>fabricante</w:t>
      </w:r>
      <w:proofErr w:type="spellEnd"/>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Descripcion</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lastRenderedPageBreak/>
        <w:t xml:space="preserve">    [</w:t>
      </w:r>
      <w:proofErr w:type="spellStart"/>
      <w:proofErr w:type="gramStart"/>
      <w:r w:rsidRPr="009323D7">
        <w:rPr>
          <w:rFonts w:ascii="Consolas" w:eastAsia="Consolas" w:hAnsi="Consolas" w:cs="Consolas"/>
          <w:color w:val="000000"/>
          <w:sz w:val="19"/>
          <w:szCs w:val="19"/>
        </w:rPr>
        <w:t>precio</w:t>
      </w:r>
      <w:proofErr w:type="spellEnd"/>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DECIMAL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18</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2</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cod_barra</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FF00FF"/>
          <w:sz w:val="19"/>
          <w:szCs w:val="19"/>
        </w:rPr>
        <w:t>MAX</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proofErr w:type="gramStart"/>
      <w:r w:rsidRPr="009323D7">
        <w:rPr>
          <w:rFonts w:ascii="Consolas" w:eastAsia="Consolas" w:hAnsi="Consolas" w:cs="Consolas"/>
          <w:color w:val="000000"/>
          <w:sz w:val="19"/>
          <w:szCs w:val="19"/>
        </w:rPr>
        <w:t>imagen</w:t>
      </w:r>
      <w:proofErr w:type="spellEnd"/>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IMAGE</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rPr>
        <w:t xml:space="preserve">    </w:t>
      </w:r>
      <w:r w:rsidRPr="009323D7">
        <w:rPr>
          <w:rFonts w:ascii="Consolas" w:eastAsia="Consolas" w:hAnsi="Consolas" w:cs="Consolas"/>
          <w:color w:val="000000"/>
          <w:sz w:val="19"/>
          <w:szCs w:val="19"/>
          <w:lang w:val="es-AR"/>
        </w:rPr>
        <w:t>[</w:t>
      </w:r>
      <w:proofErr w:type="spellStart"/>
      <w:r w:rsidRPr="009323D7">
        <w:rPr>
          <w:rFonts w:ascii="Consolas" w:eastAsia="Consolas" w:hAnsi="Consolas" w:cs="Consolas"/>
          <w:color w:val="000000"/>
          <w:sz w:val="19"/>
          <w:szCs w:val="19"/>
          <w:lang w:val="es-AR"/>
        </w:rPr>
        <w:t>fecha_modificado</w:t>
      </w:r>
      <w:proofErr w:type="spellEnd"/>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DATETIME</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lang w:val="es-AR"/>
        </w:rPr>
        <w:t xml:space="preserve">    [</w:t>
      </w:r>
      <w:proofErr w:type="spellStart"/>
      <w:r w:rsidRPr="009323D7">
        <w:rPr>
          <w:rFonts w:ascii="Consolas" w:eastAsia="Consolas" w:hAnsi="Consolas" w:cs="Consolas"/>
          <w:color w:val="000000"/>
          <w:sz w:val="19"/>
          <w:szCs w:val="19"/>
          <w:lang w:val="es-AR"/>
        </w:rPr>
        <w:t>cant_actual</w:t>
      </w:r>
      <w:proofErr w:type="spellEnd"/>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INT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lang w:val="es-AR"/>
        </w:rPr>
        <w:t xml:space="preserve">    [</w:t>
      </w:r>
      <w:proofErr w:type="spellStart"/>
      <w:r w:rsidRPr="009323D7">
        <w:rPr>
          <w:rFonts w:ascii="Consolas" w:eastAsia="Consolas" w:hAnsi="Consolas" w:cs="Consolas"/>
          <w:color w:val="000000"/>
          <w:sz w:val="19"/>
          <w:szCs w:val="19"/>
          <w:lang w:val="es-AR"/>
        </w:rPr>
        <w:t>unidad_medida</w:t>
      </w:r>
      <w:proofErr w:type="spellEnd"/>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FF"/>
          <w:sz w:val="19"/>
          <w:szCs w:val="19"/>
          <w:lang w:val="es-AR"/>
        </w:rPr>
        <w:t xml:space="preserve">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50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lang w:val="es-AR"/>
        </w:rPr>
        <w:t xml:space="preserve">    [dato1]            </w:t>
      </w:r>
      <w:r w:rsidRPr="009323D7">
        <w:rPr>
          <w:rFonts w:ascii="Consolas" w:eastAsia="Consolas" w:hAnsi="Consolas" w:cs="Consolas"/>
          <w:color w:val="0000FF"/>
          <w:sz w:val="19"/>
          <w:szCs w:val="19"/>
          <w:lang w:val="es-AR"/>
        </w:rPr>
        <w:t xml:space="preserve">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50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lang w:val="es-AR"/>
        </w:rPr>
      </w:pPr>
      <w:r w:rsidRPr="009323D7">
        <w:rPr>
          <w:rFonts w:ascii="Consolas" w:eastAsia="Consolas" w:hAnsi="Consolas" w:cs="Consolas"/>
          <w:color w:val="000000"/>
          <w:sz w:val="19"/>
          <w:szCs w:val="19"/>
          <w:lang w:val="es-AR"/>
        </w:rPr>
        <w:t xml:space="preserve">    [datos2]           </w:t>
      </w:r>
      <w:r w:rsidRPr="009323D7">
        <w:rPr>
          <w:rFonts w:ascii="Consolas" w:eastAsia="Consolas" w:hAnsi="Consolas" w:cs="Consolas"/>
          <w:color w:val="0000FF"/>
          <w:sz w:val="19"/>
          <w:szCs w:val="19"/>
          <w:lang w:val="es-AR"/>
        </w:rPr>
        <w:t xml:space="preserve">VARCHAR </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50</w:t>
      </w:r>
      <w:r w:rsidRPr="009323D7">
        <w:rPr>
          <w:rFonts w:ascii="Consolas" w:eastAsia="Consolas" w:hAnsi="Consolas" w:cs="Consolas"/>
          <w:color w:val="808080"/>
          <w:sz w:val="19"/>
          <w:szCs w:val="19"/>
          <w:lang w:val="es-AR"/>
        </w:rPr>
        <w:t>)</w:t>
      </w: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808080"/>
          <w:sz w:val="19"/>
          <w:szCs w:val="19"/>
          <w:lang w:val="es-AR"/>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lang w:val="es-AR"/>
        </w:rPr>
        <w:t xml:space="preserve">    </w:t>
      </w:r>
      <w:r w:rsidRPr="009323D7">
        <w:rPr>
          <w:rFonts w:ascii="Consolas" w:eastAsia="Consolas" w:hAnsi="Consolas" w:cs="Consolas"/>
          <w:color w:val="000000"/>
          <w:sz w:val="19"/>
          <w:szCs w:val="19"/>
        </w:rPr>
        <w:t>[</w:t>
      </w:r>
      <w:proofErr w:type="gramStart"/>
      <w:r w:rsidRPr="009323D7">
        <w:rPr>
          <w:rFonts w:ascii="Consolas" w:eastAsia="Consolas" w:hAnsi="Consolas" w:cs="Consolas"/>
          <w:color w:val="000000"/>
          <w:sz w:val="19"/>
          <w:szCs w:val="19"/>
        </w:rPr>
        <w:t>hash</w:t>
      </w:r>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NVARCHAR </w:t>
      </w:r>
      <w:r w:rsidRPr="009323D7">
        <w:rPr>
          <w:rFonts w:ascii="Consolas" w:eastAsia="Consolas" w:hAnsi="Consolas" w:cs="Consolas"/>
          <w:color w:val="808080"/>
          <w:sz w:val="19"/>
          <w:szCs w:val="19"/>
        </w:rPr>
        <w:t>(</w:t>
      </w:r>
      <w:r w:rsidRPr="009323D7">
        <w:rPr>
          <w:rFonts w:ascii="Consolas" w:eastAsia="Consolas" w:hAnsi="Consolas" w:cs="Consolas"/>
          <w:color w:val="FF00FF"/>
          <w:sz w:val="19"/>
          <w:szCs w:val="19"/>
        </w:rPr>
        <w:t>MAX</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808080"/>
          <w:sz w:val="19"/>
          <w:szCs w:val="19"/>
        </w:rPr>
      </w:pP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PRIMARY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KEY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CLUSTERED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r w:rsidRPr="009323D7">
        <w:rPr>
          <w:rFonts w:ascii="Consolas" w:eastAsia="Consolas" w:hAnsi="Consolas" w:cs="Consolas"/>
          <w:color w:val="000000"/>
          <w:sz w:val="19"/>
          <w:szCs w:val="19"/>
        </w:rPr>
        <w:t>Id_codigo</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ASC</w:t>
      </w:r>
      <w:r w:rsidRPr="009323D7">
        <w:rPr>
          <w:rFonts w:ascii="Consolas" w:eastAsia="Consolas" w:hAnsi="Consolas" w:cs="Consolas"/>
          <w:color w:val="808080"/>
          <w:sz w:val="19"/>
          <w:szCs w:val="19"/>
        </w:rPr>
        <w:t>)</w:t>
      </w:r>
    </w:p>
    <w:p w:rsidR="003B6330" w:rsidRPr="009323D7" w:rsidRDefault="003B6330" w:rsidP="003B6330">
      <w:pPr>
        <w:autoSpaceDE w:val="0"/>
        <w:ind w:left="1418"/>
        <w:rPr>
          <w:lang w:val="es-AR"/>
        </w:rPr>
      </w:pPr>
      <w:r w:rsidRPr="009323D7">
        <w:rPr>
          <w:rFonts w:ascii="Consolas" w:eastAsia="Consolas" w:hAnsi="Consolas" w:cs="Consolas"/>
          <w:color w:val="808080"/>
          <w:sz w:val="19"/>
          <w:szCs w:val="19"/>
          <w:lang w:val="es-AR"/>
        </w:rPr>
        <w:t>);</w:t>
      </w:r>
    </w:p>
    <w:p w:rsidR="003B6330" w:rsidRPr="009323D7" w:rsidRDefault="003B6330" w:rsidP="003B6330">
      <w:pPr>
        <w:autoSpaceDE w:val="0"/>
        <w:ind w:left="709"/>
        <w:rPr>
          <w:lang w:val="es-AR"/>
        </w:rPr>
      </w:pP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Descripción de los campos</w:t>
      </w:r>
    </w:p>
    <w:p w:rsidR="003B6330" w:rsidRPr="009323D7"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9323D7">
        <w:rPr>
          <w:rFonts w:ascii="Verdana" w:eastAsia="Consolas" w:hAnsi="Verdana" w:cs="Verdana"/>
          <w:color w:val="000000"/>
          <w:spacing w:val="20"/>
          <w:kern w:val="20"/>
          <w:sz w:val="20"/>
          <w:szCs w:val="20"/>
          <w:lang w:val="es-AR"/>
        </w:rPr>
        <w:t>id_codigo</w:t>
      </w:r>
      <w:proofErr w:type="spellEnd"/>
      <w:r w:rsidRPr="009323D7">
        <w:rPr>
          <w:rFonts w:ascii="Verdana" w:eastAsia="Consolas" w:hAnsi="Verdana" w:cs="Verdana"/>
          <w:color w:val="000000"/>
          <w:spacing w:val="20"/>
          <w:kern w:val="20"/>
          <w:sz w:val="20"/>
          <w:szCs w:val="20"/>
          <w:lang w:val="es-AR"/>
        </w:rPr>
        <w:tab/>
      </w:r>
      <w:r w:rsidR="00C2287A"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 Identificador del producto, código propio del comercio</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t xml:space="preserve">fabricante </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Identificador del fabricante</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t>Descripcion</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Descripción o nombre del producto</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t>precio</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Valor monetario del producto</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r>
      <w:proofErr w:type="spellStart"/>
      <w:r w:rsidRPr="009323D7">
        <w:rPr>
          <w:rFonts w:ascii="Verdana" w:eastAsia="Consolas" w:hAnsi="Verdana" w:cs="Verdana"/>
          <w:color w:val="000000"/>
          <w:spacing w:val="20"/>
          <w:kern w:val="20"/>
          <w:sz w:val="20"/>
          <w:szCs w:val="20"/>
          <w:lang w:val="es-AR"/>
        </w:rPr>
        <w:t>id_cod_barra</w:t>
      </w:r>
      <w:proofErr w:type="spellEnd"/>
      <w:r w:rsidRPr="009323D7">
        <w:rPr>
          <w:rFonts w:ascii="Verdana" w:eastAsia="Consolas" w:hAnsi="Verdana" w:cs="Verdana"/>
          <w:color w:val="000000"/>
          <w:spacing w:val="20"/>
          <w:kern w:val="20"/>
          <w:sz w:val="20"/>
          <w:szCs w:val="20"/>
          <w:lang w:val="es-AR"/>
        </w:rPr>
        <w:tab/>
        <w:t>: Código de barra del producto</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t>imagen</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Gráfico que identifica al producto</w:t>
      </w:r>
    </w:p>
    <w:p w:rsidR="003B6330" w:rsidRPr="009323D7"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9323D7">
        <w:rPr>
          <w:rFonts w:ascii="Verdana" w:eastAsia="Consolas" w:hAnsi="Verdana" w:cs="Verdana"/>
          <w:color w:val="000000"/>
          <w:spacing w:val="20"/>
          <w:kern w:val="20"/>
          <w:sz w:val="20"/>
          <w:szCs w:val="20"/>
          <w:lang w:val="es-AR"/>
        </w:rPr>
        <w:t>fecha_modificado</w:t>
      </w:r>
      <w:proofErr w:type="spellEnd"/>
      <w:r w:rsidRPr="009323D7">
        <w:rPr>
          <w:rFonts w:ascii="Verdana" w:eastAsia="Consolas" w:hAnsi="Verdana" w:cs="Verdana"/>
          <w:color w:val="000000"/>
          <w:spacing w:val="20"/>
          <w:kern w:val="20"/>
          <w:sz w:val="20"/>
          <w:szCs w:val="20"/>
          <w:lang w:val="es-AR"/>
        </w:rPr>
        <w:tab/>
        <w:t>: Fecha/hora de la última modificación del registro</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r>
      <w:proofErr w:type="spellStart"/>
      <w:r w:rsidRPr="009323D7">
        <w:rPr>
          <w:rFonts w:ascii="Verdana" w:eastAsia="Consolas" w:hAnsi="Verdana" w:cs="Verdana"/>
          <w:color w:val="000000"/>
          <w:spacing w:val="20"/>
          <w:kern w:val="20"/>
          <w:sz w:val="20"/>
          <w:szCs w:val="20"/>
          <w:lang w:val="es-AR"/>
        </w:rPr>
        <w:t>cant_actual</w:t>
      </w:r>
      <w:proofErr w:type="spellEnd"/>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xml:space="preserve">: Cantidad actual de unidades del producto </w:t>
      </w:r>
    </w:p>
    <w:p w:rsidR="003B6330" w:rsidRPr="009323D7" w:rsidRDefault="003B6330" w:rsidP="00C2287A">
      <w:pPr>
        <w:autoSpaceDE w:val="0"/>
        <w:ind w:left="2835" w:hanging="2115"/>
        <w:rPr>
          <w:rFonts w:ascii="Verdana" w:eastAsia="Consolas" w:hAnsi="Verdana" w:cs="Verdana"/>
          <w:color w:val="000000"/>
          <w:spacing w:val="20"/>
          <w:kern w:val="20"/>
          <w:sz w:val="20"/>
          <w:szCs w:val="20"/>
          <w:lang w:val="es-AR"/>
        </w:rPr>
      </w:pPr>
      <w:proofErr w:type="spellStart"/>
      <w:r w:rsidRPr="009323D7">
        <w:rPr>
          <w:rFonts w:ascii="Verdana" w:eastAsia="Consolas" w:hAnsi="Verdana" w:cs="Verdana"/>
          <w:color w:val="000000"/>
          <w:spacing w:val="20"/>
          <w:kern w:val="20"/>
          <w:sz w:val="20"/>
          <w:szCs w:val="20"/>
          <w:lang w:val="es-AR"/>
        </w:rPr>
        <w:t>unidad_medida</w:t>
      </w:r>
      <w:proofErr w:type="spellEnd"/>
      <w:r w:rsidRPr="009323D7">
        <w:rPr>
          <w:rFonts w:ascii="Verdana" w:eastAsia="Consolas" w:hAnsi="Verdana" w:cs="Verdana"/>
          <w:color w:val="000000"/>
          <w:spacing w:val="20"/>
          <w:kern w:val="20"/>
          <w:sz w:val="20"/>
          <w:szCs w:val="20"/>
          <w:lang w:val="es-AR"/>
        </w:rPr>
        <w:tab/>
        <w:t>: U</w:t>
      </w:r>
      <w:r w:rsidRPr="009323D7">
        <w:rPr>
          <w:rFonts w:ascii="Verdana" w:hAnsi="Verdana" w:cs="Verdana"/>
          <w:color w:val="333333"/>
          <w:spacing w:val="20"/>
          <w:kern w:val="20"/>
          <w:sz w:val="20"/>
          <w:szCs w:val="20"/>
          <w:lang w:val="es-AR"/>
        </w:rPr>
        <w:t>nidades en las que se compran, se venden y se almacenan los artículos</w:t>
      </w:r>
      <w:r w:rsidRPr="009323D7">
        <w:rPr>
          <w:rFonts w:ascii="Verdana" w:hAnsi="Verdana" w:cs="Verdana"/>
          <w:color w:val="000000"/>
          <w:spacing w:val="20"/>
          <w:kern w:val="20"/>
          <w:sz w:val="20"/>
          <w:szCs w:val="20"/>
          <w:lang w:val="es-AR"/>
        </w:rPr>
        <w:t xml:space="preserve"> </w:t>
      </w:r>
      <w:r w:rsidRPr="009323D7">
        <w:rPr>
          <w:rFonts w:ascii="Verdana" w:eastAsia="Consolas" w:hAnsi="Verdana" w:cs="Verdana"/>
          <w:color w:val="000000"/>
          <w:spacing w:val="20"/>
          <w:kern w:val="20"/>
          <w:sz w:val="20"/>
          <w:szCs w:val="20"/>
          <w:lang w:val="es-AR"/>
        </w:rPr>
        <w:t xml:space="preserve"> </w:t>
      </w:r>
    </w:p>
    <w:p w:rsidR="003B6330" w:rsidRPr="009323D7" w:rsidRDefault="00C2287A" w:rsidP="00C2287A">
      <w:pPr>
        <w:autoSpaceDE w:val="0"/>
        <w:ind w:firstLine="720"/>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dato1</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r>
      <w:r w:rsidR="003B6330" w:rsidRPr="009323D7">
        <w:rPr>
          <w:rFonts w:ascii="Verdana" w:eastAsia="Consolas" w:hAnsi="Verdana" w:cs="Verdana"/>
          <w:color w:val="000000"/>
          <w:spacing w:val="20"/>
          <w:kern w:val="20"/>
          <w:sz w:val="20"/>
          <w:szCs w:val="20"/>
          <w:lang w:val="es-AR"/>
        </w:rPr>
        <w:t>: Se utilizará para especificar el TALLE del producto</w:t>
      </w:r>
    </w:p>
    <w:p w:rsidR="003B6330" w:rsidRPr="009323D7" w:rsidRDefault="00C2287A" w:rsidP="00C2287A">
      <w:pPr>
        <w:autoSpaceDE w:val="0"/>
        <w:ind w:firstLine="720"/>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dato2</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r>
      <w:r w:rsidR="003B6330" w:rsidRPr="009323D7">
        <w:rPr>
          <w:rFonts w:ascii="Verdana" w:eastAsia="Consolas" w:hAnsi="Verdana" w:cs="Verdana"/>
          <w:color w:val="000000"/>
          <w:spacing w:val="20"/>
          <w:kern w:val="20"/>
          <w:sz w:val="20"/>
          <w:szCs w:val="20"/>
          <w:lang w:val="es-AR"/>
        </w:rPr>
        <w:t>: Se utilizará para especificar el COLOR del producto</w:t>
      </w:r>
    </w:p>
    <w:p w:rsidR="003B6330" w:rsidRPr="009323D7" w:rsidRDefault="00C2287A" w:rsidP="00C2287A">
      <w:pPr>
        <w:autoSpaceDE w:val="0"/>
        <w:ind w:left="2880" w:hanging="2171"/>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hash</w:t>
      </w:r>
      <w:r w:rsidRPr="009323D7">
        <w:rPr>
          <w:rFonts w:ascii="Verdana" w:eastAsia="Consolas" w:hAnsi="Verdana" w:cs="Verdana"/>
          <w:color w:val="000000"/>
          <w:spacing w:val="20"/>
          <w:kern w:val="20"/>
          <w:sz w:val="20"/>
          <w:szCs w:val="20"/>
          <w:lang w:val="es-AR"/>
        </w:rPr>
        <w:tab/>
      </w:r>
      <w:r w:rsidR="003B6330" w:rsidRPr="009323D7">
        <w:rPr>
          <w:rFonts w:ascii="Verdana" w:eastAsia="Consolas" w:hAnsi="Verdana" w:cs="Verdana"/>
          <w:color w:val="000000"/>
          <w:spacing w:val="20"/>
          <w:kern w:val="20"/>
          <w:sz w:val="20"/>
          <w:szCs w:val="20"/>
          <w:lang w:val="es-AR"/>
        </w:rPr>
        <w:t xml:space="preserve">: Formado con la combinación del “precio + </w:t>
      </w:r>
      <w:proofErr w:type="spellStart"/>
      <w:r w:rsidR="003B6330" w:rsidRPr="009323D7">
        <w:rPr>
          <w:rFonts w:ascii="Verdana" w:eastAsia="Consolas" w:hAnsi="Verdana" w:cs="Verdana"/>
          <w:color w:val="000000"/>
          <w:spacing w:val="20"/>
          <w:kern w:val="20"/>
          <w:sz w:val="20"/>
          <w:szCs w:val="20"/>
          <w:lang w:val="es-AR"/>
        </w:rPr>
        <w:t>cant_actual</w:t>
      </w:r>
      <w:proofErr w:type="spellEnd"/>
      <w:r w:rsidR="003B6330" w:rsidRPr="009323D7">
        <w:rPr>
          <w:rFonts w:ascii="Verdana" w:eastAsia="Consolas" w:hAnsi="Verdana" w:cs="Verdana"/>
          <w:color w:val="000000"/>
          <w:spacing w:val="20"/>
          <w:kern w:val="20"/>
          <w:sz w:val="20"/>
          <w:szCs w:val="20"/>
          <w:lang w:val="es-AR"/>
        </w:rPr>
        <w:t xml:space="preserve">” a la cual se le aplica la </w:t>
      </w:r>
      <w:proofErr w:type="spellStart"/>
      <w:r w:rsidR="003B6330" w:rsidRPr="009323D7">
        <w:rPr>
          <w:rFonts w:ascii="Verdana" w:eastAsia="Consolas" w:hAnsi="Verdana" w:cs="Verdana"/>
          <w:color w:val="000000"/>
          <w:spacing w:val="20"/>
          <w:kern w:val="20"/>
          <w:sz w:val="20"/>
          <w:szCs w:val="20"/>
          <w:lang w:val="es-AR"/>
        </w:rPr>
        <w:t>encryptación</w:t>
      </w:r>
      <w:proofErr w:type="spellEnd"/>
      <w:r w:rsidR="003B6330" w:rsidRPr="009323D7">
        <w:rPr>
          <w:rFonts w:ascii="Verdana" w:eastAsia="Consolas" w:hAnsi="Verdana" w:cs="Verdana"/>
          <w:color w:val="000000"/>
          <w:spacing w:val="20"/>
          <w:kern w:val="20"/>
          <w:sz w:val="20"/>
          <w:szCs w:val="20"/>
          <w:lang w:val="es-AR"/>
        </w:rPr>
        <w:t xml:space="preserve"> SHA 512</w:t>
      </w:r>
    </w:p>
    <w:p w:rsidR="003B6330" w:rsidRPr="009323D7" w:rsidRDefault="003B6330" w:rsidP="003B6330">
      <w:pPr>
        <w:autoSpaceDE w:val="0"/>
        <w:ind w:left="709"/>
        <w:rPr>
          <w:rFonts w:ascii="Verdana" w:eastAsia="Consolas" w:hAnsi="Verdana" w:cs="Verdana"/>
          <w:bCs/>
          <w:color w:val="000000"/>
          <w:sz w:val="20"/>
          <w:szCs w:val="20"/>
          <w:lang w:val="es-AR"/>
        </w:rPr>
      </w:pPr>
      <w:r w:rsidRPr="009323D7">
        <w:rPr>
          <w:rFonts w:ascii="Verdana" w:eastAsia="Consolas" w:hAnsi="Verdana" w:cs="Verdana"/>
          <w:bCs/>
          <w:color w:val="000000"/>
          <w:sz w:val="20"/>
          <w:szCs w:val="20"/>
          <w:lang w:val="es-AR"/>
        </w:rPr>
        <w:t>Ejemplo de información</w:t>
      </w:r>
    </w:p>
    <w:p w:rsidR="003B6330" w:rsidRPr="009323D7" w:rsidRDefault="006C550E" w:rsidP="003B6330">
      <w:pPr>
        <w:autoSpaceDE w:val="0"/>
        <w:ind w:left="709"/>
        <w:rPr>
          <w:rFonts w:ascii="Verdana" w:eastAsia="Consolas" w:hAnsi="Verdana" w:cs="Verdana"/>
          <w:bCs/>
          <w:color w:val="000000"/>
          <w:sz w:val="20"/>
          <w:szCs w:val="20"/>
          <w:lang w:val="es-AR"/>
        </w:rPr>
      </w:pPr>
      <w:r w:rsidRPr="009323D7">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9323D7" w:rsidRDefault="003B6330" w:rsidP="003B6330">
      <w:pPr>
        <w:autoSpaceDE w:val="0"/>
        <w:ind w:left="709"/>
        <w:rPr>
          <w:rFonts w:ascii="Verdana" w:eastAsia="Consolas" w:hAnsi="Verdana" w:cs="Verdana"/>
          <w:bCs/>
          <w:color w:val="000000"/>
          <w:sz w:val="20"/>
          <w:szCs w:val="20"/>
          <w:lang w:val="es-AR"/>
        </w:rPr>
      </w:pPr>
    </w:p>
    <w:p w:rsidR="003B6330" w:rsidRPr="009323D7" w:rsidRDefault="003B6330" w:rsidP="003B6330">
      <w:pPr>
        <w:autoSpaceDE w:val="0"/>
        <w:ind w:left="709"/>
        <w:rPr>
          <w:rFonts w:ascii="Verdana" w:eastAsia="Consolas" w:hAnsi="Verdana" w:cs="Verdana"/>
          <w:bCs/>
          <w:color w:val="000000"/>
          <w:sz w:val="20"/>
          <w:szCs w:val="20"/>
          <w:lang w:val="es-AR"/>
        </w:rPr>
      </w:pPr>
    </w:p>
    <w:p w:rsidR="003B6330" w:rsidRPr="009323D7" w:rsidRDefault="003B6330" w:rsidP="003B6330">
      <w:pPr>
        <w:autoSpaceDE w:val="0"/>
        <w:ind w:left="709"/>
        <w:rPr>
          <w:rFonts w:ascii="Verdana" w:eastAsia="Consolas" w:hAnsi="Verdana" w:cs="Verdana"/>
          <w:bCs/>
          <w:color w:val="000000"/>
          <w:sz w:val="20"/>
          <w:szCs w:val="20"/>
          <w:lang w:val="es-AR"/>
        </w:rPr>
      </w:pPr>
    </w:p>
    <w:p w:rsidR="003B6330" w:rsidRPr="009323D7" w:rsidRDefault="006C550E" w:rsidP="003B6330">
      <w:pPr>
        <w:autoSpaceDE w:val="0"/>
        <w:ind w:left="709"/>
        <w:rPr>
          <w:lang w:val="es-AR"/>
        </w:rPr>
      </w:pPr>
      <w:r w:rsidRPr="009323D7">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rFonts w:ascii="Verdana" w:eastAsia="Consolas" w:hAnsi="Verdana" w:cs="Verdana"/>
          <w:color w:val="000000"/>
          <w:sz w:val="20"/>
          <w:szCs w:val="20"/>
          <w:lang w:val="es-AR"/>
        </w:rPr>
      </w:pPr>
    </w:p>
    <w:p w:rsidR="00C2287A" w:rsidRPr="009323D7" w:rsidRDefault="00C2287A">
      <w:pPr>
        <w:spacing w:after="0" w:line="240" w:lineRule="auto"/>
        <w:rPr>
          <w:rFonts w:eastAsia="Times New Roman"/>
          <w:b/>
          <w:bCs/>
          <w:color w:val="AA0042"/>
          <w:sz w:val="26"/>
          <w:szCs w:val="26"/>
          <w:lang w:val="es-AR"/>
        </w:rPr>
      </w:pPr>
      <w:bookmarkStart w:id="342" w:name="__RefHeading__333_238574934"/>
      <w:bookmarkStart w:id="343" w:name="__RefHeading__248_2121180832"/>
      <w:bookmarkStart w:id="344" w:name="_Toc395525173"/>
      <w:bookmarkStart w:id="345" w:name="_Toc403667046"/>
      <w:bookmarkEnd w:id="342"/>
      <w:bookmarkEnd w:id="343"/>
      <w:r w:rsidRPr="009323D7">
        <w:rPr>
          <w:lang w:val="es-AR"/>
        </w:rPr>
        <w:br w:type="page"/>
      </w:r>
    </w:p>
    <w:p w:rsidR="003B6330" w:rsidRPr="009323D7" w:rsidRDefault="003B6330" w:rsidP="002D54AE">
      <w:pPr>
        <w:pStyle w:val="Ttulo2"/>
        <w:rPr>
          <w:lang w:val="es-AR"/>
        </w:rPr>
      </w:pPr>
      <w:bookmarkStart w:id="346" w:name="_Toc406413267"/>
      <w:r w:rsidRPr="009323D7">
        <w:rPr>
          <w:lang w:val="es-AR"/>
        </w:rPr>
        <w:lastRenderedPageBreak/>
        <w:t>Tabla de Usuarios</w:t>
      </w:r>
      <w:bookmarkEnd w:id="344"/>
      <w:bookmarkEnd w:id="345"/>
      <w:bookmarkEnd w:id="346"/>
    </w:p>
    <w:p w:rsidR="003B6330" w:rsidRPr="009323D7" w:rsidRDefault="00B54F80" w:rsidP="003B6330">
      <w:pPr>
        <w:ind w:left="709"/>
        <w:rPr>
          <w:rFonts w:ascii="Verdana" w:hAnsi="Verdana" w:cs="Verdana"/>
          <w:spacing w:val="20"/>
          <w:kern w:val="20"/>
          <w:sz w:val="20"/>
          <w:szCs w:val="20"/>
          <w:lang w:val="es-AR"/>
        </w:rPr>
      </w:pPr>
      <w:r w:rsidRPr="009323D7">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9323D7">
        <w:rPr>
          <w:rFonts w:ascii="Verdana" w:hAnsi="Verdana" w:cs="Verdana"/>
          <w:spacing w:val="20"/>
          <w:kern w:val="20"/>
          <w:sz w:val="20"/>
          <w:szCs w:val="20"/>
          <w:lang w:val="es-AR"/>
        </w:rPr>
        <w:t>Contiene los datos de los usuarios del sistema de gestión, no son los clientes</w:t>
      </w:r>
    </w:p>
    <w:p w:rsidR="003B6330" w:rsidRPr="009323D7" w:rsidRDefault="003B6330" w:rsidP="003B6330">
      <w:pPr>
        <w:ind w:left="709"/>
        <w:rPr>
          <w:rFonts w:ascii="Verdana" w:hAnsi="Verdana" w:cs="Verdana"/>
          <w:spacing w:val="20"/>
          <w:kern w:val="20"/>
          <w:sz w:val="20"/>
          <w:szCs w:val="20"/>
          <w:lang w:val="es-AR"/>
        </w:rPr>
      </w:pPr>
      <w:r w:rsidRPr="009323D7">
        <w:rPr>
          <w:rFonts w:ascii="Verdana" w:hAnsi="Verdana" w:cs="Verdana"/>
          <w:spacing w:val="20"/>
          <w:kern w:val="20"/>
          <w:sz w:val="20"/>
          <w:szCs w:val="20"/>
          <w:lang w:val="es-AR"/>
        </w:rPr>
        <w:t>Posee un ABM del sistema</w:t>
      </w:r>
    </w:p>
    <w:p w:rsidR="003B6330" w:rsidRPr="009323D7" w:rsidRDefault="003B6330" w:rsidP="003B6330">
      <w:pPr>
        <w:rPr>
          <w:rFonts w:ascii="Consolas" w:eastAsia="Consolas" w:hAnsi="Consolas" w:cs="Consolas"/>
          <w:color w:val="808080"/>
          <w:sz w:val="19"/>
          <w:szCs w:val="19"/>
          <w:lang w:val="es-AR"/>
        </w:rPr>
      </w:pPr>
      <w:r w:rsidRPr="009323D7">
        <w:rPr>
          <w:rFonts w:ascii="Verdana" w:hAnsi="Verdana" w:cs="Verdana"/>
          <w:sz w:val="20"/>
          <w:szCs w:val="20"/>
          <w:lang w:val="es-AR"/>
        </w:rPr>
        <w:tab/>
        <w:t>Código de creación</w:t>
      </w:r>
    </w:p>
    <w:p w:rsidR="003B6330" w:rsidRPr="009323D7" w:rsidRDefault="003B6330" w:rsidP="003B6330">
      <w:pPr>
        <w:autoSpaceDE w:val="0"/>
        <w:ind w:left="709"/>
        <w:rPr>
          <w:rFonts w:ascii="Consolas" w:eastAsia="Consolas" w:hAnsi="Consolas" w:cs="Consolas"/>
          <w:color w:val="000000"/>
          <w:sz w:val="19"/>
          <w:szCs w:val="19"/>
        </w:rPr>
      </w:pPr>
      <w:r w:rsidRPr="009323D7">
        <w:rPr>
          <w:rFonts w:ascii="Consolas" w:eastAsia="Consolas" w:hAnsi="Consolas" w:cs="Consolas"/>
          <w:color w:val="808080"/>
          <w:sz w:val="19"/>
          <w:szCs w:val="19"/>
          <w:lang w:val="es-AR"/>
        </w:rPr>
        <w:tab/>
      </w:r>
      <w:r w:rsidRPr="009323D7">
        <w:rPr>
          <w:rFonts w:ascii="Consolas" w:eastAsia="Consolas" w:hAnsi="Consolas" w:cs="Consolas"/>
          <w:color w:val="0000FF"/>
          <w:sz w:val="19"/>
          <w:szCs w:val="19"/>
        </w:rPr>
        <w:t>CREATE</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TABLE</w:t>
      </w: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dbo</w:t>
      </w:r>
      <w:proofErr w:type="spellEnd"/>
      <w:r w:rsidRPr="009323D7">
        <w:rPr>
          <w:rFonts w:ascii="Consolas" w:eastAsia="Consolas" w:hAnsi="Consolas" w:cs="Consolas"/>
          <w:color w:val="000000"/>
          <w:sz w:val="19"/>
          <w:szCs w:val="19"/>
        </w:rPr>
        <w:t>]</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w:t>
      </w:r>
      <w:proofErr w:type="spellStart"/>
      <w:proofErr w:type="gramEnd"/>
      <w:r w:rsidRPr="009323D7">
        <w:rPr>
          <w:rFonts w:ascii="Consolas" w:eastAsia="Consolas" w:hAnsi="Consolas" w:cs="Consolas"/>
          <w:color w:val="000000"/>
          <w:sz w:val="19"/>
          <w:szCs w:val="19"/>
        </w:rPr>
        <w:t>usuarios</w:t>
      </w:r>
      <w:proofErr w:type="spellEnd"/>
      <w:r w:rsidRPr="009323D7">
        <w:rPr>
          <w:rFonts w:ascii="Consolas" w:eastAsia="Consolas" w:hAnsi="Consolas" w:cs="Consolas"/>
          <w:color w:val="000000"/>
          <w:sz w:val="19"/>
          <w:szCs w:val="19"/>
        </w:rPr>
        <w:t>]</w:t>
      </w:r>
      <w:r w:rsidRPr="009323D7">
        <w:rPr>
          <w:rFonts w:ascii="Consolas" w:eastAsia="Consolas" w:hAnsi="Consolas" w:cs="Consolas"/>
          <w:color w:val="0000FF"/>
          <w:sz w:val="19"/>
          <w:szCs w:val="19"/>
        </w:rPr>
        <w:t xml:space="preserve"> </w:t>
      </w:r>
      <w:r w:rsidRPr="009323D7">
        <w:rPr>
          <w:rFonts w:ascii="Consolas" w:eastAsia="Consolas" w:hAnsi="Consolas" w:cs="Consolas"/>
          <w:color w:val="808080"/>
          <w:sz w:val="19"/>
          <w:szCs w:val="19"/>
        </w:rPr>
        <w:t>(</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gramStart"/>
      <w:r w:rsidRPr="009323D7">
        <w:rPr>
          <w:rFonts w:ascii="Consolas" w:eastAsia="Consolas" w:hAnsi="Consolas" w:cs="Consolas"/>
          <w:color w:val="000000"/>
          <w:sz w:val="19"/>
          <w:szCs w:val="19"/>
        </w:rPr>
        <w:t>login</w:t>
      </w:r>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50</w:t>
      </w:r>
      <w:proofErr w:type="gramStart"/>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gramStart"/>
      <w:r w:rsidRPr="009323D7">
        <w:rPr>
          <w:rFonts w:ascii="Consolas" w:eastAsia="Consolas" w:hAnsi="Consolas" w:cs="Consolas"/>
          <w:color w:val="000000"/>
          <w:sz w:val="19"/>
          <w:szCs w:val="19"/>
        </w:rPr>
        <w:t>pass</w:t>
      </w:r>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VARCHAR </w:t>
      </w:r>
      <w:r w:rsidRPr="009323D7">
        <w:rPr>
          <w:rFonts w:ascii="Consolas" w:eastAsia="Consolas" w:hAnsi="Consolas" w:cs="Consolas"/>
          <w:color w:val="808080"/>
          <w:sz w:val="19"/>
          <w:szCs w:val="19"/>
        </w:rPr>
        <w:t>(</w:t>
      </w:r>
      <w:r w:rsidRPr="009323D7">
        <w:rPr>
          <w:rFonts w:ascii="Consolas" w:eastAsia="Consolas" w:hAnsi="Consolas" w:cs="Consolas"/>
          <w:color w:val="FF00FF"/>
          <w:sz w:val="19"/>
          <w:szCs w:val="19"/>
        </w:rPr>
        <w:t>MAX</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Nombre</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15</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Apellido</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CHAR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15</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proofErr w:type="gramStart"/>
      <w:r w:rsidRPr="009323D7">
        <w:rPr>
          <w:rFonts w:ascii="Consolas" w:eastAsia="Consolas" w:hAnsi="Consolas" w:cs="Consolas"/>
          <w:color w:val="000000"/>
          <w:sz w:val="19"/>
          <w:szCs w:val="19"/>
        </w:rPr>
        <w:t>nivel</w:t>
      </w:r>
      <w:proofErr w:type="spellEnd"/>
      <w:proofErr w:type="gram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INT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NOT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cuenta_activa</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TINYINT</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DEFAULT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1</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000000"/>
          <w:sz w:val="19"/>
          <w:szCs w:val="19"/>
        </w:rPr>
      </w:pPr>
      <w:r w:rsidRPr="009323D7">
        <w:rPr>
          <w:rFonts w:ascii="Consolas" w:eastAsia="Consolas" w:hAnsi="Consolas" w:cs="Consolas"/>
          <w:color w:val="000000"/>
          <w:sz w:val="19"/>
          <w:szCs w:val="19"/>
        </w:rPr>
        <w:t xml:space="preserve">    [</w:t>
      </w:r>
      <w:proofErr w:type="spellStart"/>
      <w:r w:rsidRPr="009323D7">
        <w:rPr>
          <w:rFonts w:ascii="Consolas" w:eastAsia="Consolas" w:hAnsi="Consolas" w:cs="Consolas"/>
          <w:color w:val="000000"/>
          <w:sz w:val="19"/>
          <w:szCs w:val="19"/>
        </w:rPr>
        <w:t>cant_intento_fallido</w:t>
      </w:r>
      <w:proofErr w:type="spellEnd"/>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TINYINT</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DEFAULT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0</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 </w:t>
      </w:r>
      <w:r w:rsidRPr="009323D7">
        <w:rPr>
          <w:rFonts w:ascii="Consolas" w:eastAsia="Consolas" w:hAnsi="Consolas" w:cs="Consolas"/>
          <w:color w:val="808080"/>
          <w:sz w:val="19"/>
          <w:szCs w:val="19"/>
        </w:rPr>
        <w:t>NULL,</w:t>
      </w:r>
    </w:p>
    <w:p w:rsidR="003B6330" w:rsidRPr="009323D7" w:rsidRDefault="003B6330" w:rsidP="003B6330">
      <w:pPr>
        <w:autoSpaceDE w:val="0"/>
        <w:ind w:left="1418"/>
        <w:rPr>
          <w:rFonts w:ascii="Consolas" w:eastAsia="Consolas" w:hAnsi="Consolas" w:cs="Consolas"/>
          <w:color w:val="808080"/>
          <w:sz w:val="19"/>
          <w:szCs w:val="19"/>
        </w:rPr>
      </w:pP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PRIMARY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KEY</w:t>
      </w:r>
      <w:r w:rsidRPr="009323D7">
        <w:rPr>
          <w:rFonts w:ascii="Consolas" w:eastAsia="Consolas" w:hAnsi="Consolas" w:cs="Consolas"/>
          <w:color w:val="000000"/>
          <w:sz w:val="19"/>
          <w:szCs w:val="19"/>
        </w:rPr>
        <w:t xml:space="preserve"> </w:t>
      </w:r>
      <w:r w:rsidRPr="009323D7">
        <w:rPr>
          <w:rFonts w:ascii="Consolas" w:eastAsia="Consolas" w:hAnsi="Consolas" w:cs="Consolas"/>
          <w:color w:val="0000FF"/>
          <w:sz w:val="19"/>
          <w:szCs w:val="19"/>
        </w:rPr>
        <w:t xml:space="preserve">CLUSTERED </w:t>
      </w:r>
      <w:r w:rsidRPr="009323D7">
        <w:rPr>
          <w:rFonts w:ascii="Consolas" w:eastAsia="Consolas" w:hAnsi="Consolas" w:cs="Consolas"/>
          <w:color w:val="808080"/>
          <w:sz w:val="19"/>
          <w:szCs w:val="19"/>
        </w:rPr>
        <w:t>(</w:t>
      </w:r>
      <w:r w:rsidRPr="009323D7">
        <w:rPr>
          <w:rFonts w:ascii="Consolas" w:eastAsia="Consolas" w:hAnsi="Consolas" w:cs="Consolas"/>
          <w:color w:val="000000"/>
          <w:sz w:val="19"/>
          <w:szCs w:val="19"/>
        </w:rPr>
        <w:t xml:space="preserve">[login] </w:t>
      </w:r>
      <w:r w:rsidRPr="009323D7">
        <w:rPr>
          <w:rFonts w:ascii="Consolas" w:eastAsia="Consolas" w:hAnsi="Consolas" w:cs="Consolas"/>
          <w:color w:val="0000FF"/>
          <w:sz w:val="19"/>
          <w:szCs w:val="19"/>
        </w:rPr>
        <w:t>ASC</w:t>
      </w:r>
      <w:r w:rsidRPr="009323D7">
        <w:rPr>
          <w:rFonts w:ascii="Consolas" w:eastAsia="Consolas" w:hAnsi="Consolas" w:cs="Consolas"/>
          <w:color w:val="808080"/>
          <w:sz w:val="19"/>
          <w:szCs w:val="19"/>
        </w:rPr>
        <w:t>)</w:t>
      </w:r>
    </w:p>
    <w:p w:rsidR="003B6330" w:rsidRPr="009323D7" w:rsidRDefault="003B6330" w:rsidP="003B6330">
      <w:pPr>
        <w:autoSpaceDE w:val="0"/>
        <w:ind w:left="1418"/>
        <w:rPr>
          <w:lang w:val="es-AR"/>
        </w:rPr>
      </w:pPr>
      <w:r w:rsidRPr="009323D7">
        <w:rPr>
          <w:rFonts w:ascii="Consolas" w:eastAsia="Consolas" w:hAnsi="Consolas" w:cs="Consolas"/>
          <w:color w:val="808080"/>
          <w:sz w:val="19"/>
          <w:szCs w:val="19"/>
          <w:lang w:val="es-AR"/>
        </w:rPr>
        <w:t>);</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Descripción de los campos</w:t>
      </w:r>
    </w:p>
    <w:p w:rsidR="003B6330" w:rsidRPr="009323D7" w:rsidRDefault="003B6330" w:rsidP="00C2287A">
      <w:pPr>
        <w:autoSpaceDE w:val="0"/>
        <w:ind w:firstLine="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login</w:t>
      </w:r>
      <w:r w:rsidRPr="009323D7">
        <w:rPr>
          <w:rFonts w:ascii="Verdana" w:eastAsia="Consolas" w:hAnsi="Verdana" w:cs="Verdana"/>
          <w:color w:val="000000"/>
          <w:spacing w:val="20"/>
          <w:kern w:val="20"/>
          <w:sz w:val="20"/>
          <w:szCs w:val="20"/>
          <w:lang w:val="es-AR"/>
        </w:rPr>
        <w:tab/>
      </w:r>
      <w:r w:rsidR="00C2287A"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Nombre con el que se identifica en el sistema</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r>
      <w:proofErr w:type="spellStart"/>
      <w:r w:rsidRPr="009323D7">
        <w:rPr>
          <w:rFonts w:ascii="Verdana" w:eastAsia="Consolas" w:hAnsi="Verdana" w:cs="Verdana"/>
          <w:color w:val="000000"/>
          <w:spacing w:val="20"/>
          <w:kern w:val="20"/>
          <w:sz w:val="20"/>
          <w:szCs w:val="20"/>
          <w:lang w:val="es-AR"/>
        </w:rPr>
        <w:t>pass</w:t>
      </w:r>
      <w:proofErr w:type="spellEnd"/>
      <w:r w:rsidRPr="009323D7">
        <w:rPr>
          <w:rFonts w:ascii="Verdana" w:eastAsia="Consolas" w:hAnsi="Verdana" w:cs="Verdana"/>
          <w:color w:val="000000"/>
          <w:spacing w:val="20"/>
          <w:kern w:val="20"/>
          <w:sz w:val="20"/>
          <w:szCs w:val="20"/>
          <w:lang w:val="es-AR"/>
        </w:rPr>
        <w:t xml:space="preserve"> </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xml:space="preserve">: Contraseña secreta </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t>Nombre</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Nombre real de la persona</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t>Apellido</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Apellido real de la persona</w:t>
      </w:r>
    </w:p>
    <w:p w:rsidR="003B6330" w:rsidRPr="009323D7" w:rsidRDefault="003B6330" w:rsidP="003B6330">
      <w:pPr>
        <w:autoSpaceDE w:val="0"/>
        <w:ind w:left="709"/>
        <w:rPr>
          <w:rFonts w:ascii="Verdana" w:eastAsia="Consolas" w:hAnsi="Verdana" w:cs="Verdana"/>
          <w:color w:val="000000"/>
          <w:spacing w:val="20"/>
          <w:kern w:val="20"/>
          <w:sz w:val="20"/>
          <w:szCs w:val="20"/>
          <w:lang w:val="es-AR"/>
        </w:rPr>
      </w:pPr>
      <w:r w:rsidRPr="009323D7">
        <w:rPr>
          <w:rFonts w:ascii="Verdana" w:eastAsia="Consolas" w:hAnsi="Verdana" w:cs="Verdana"/>
          <w:color w:val="000000"/>
          <w:spacing w:val="20"/>
          <w:kern w:val="20"/>
          <w:sz w:val="20"/>
          <w:szCs w:val="20"/>
          <w:lang w:val="es-AR"/>
        </w:rPr>
        <w:tab/>
        <w:t>nivel</w:t>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r>
      <w:r w:rsidRPr="009323D7">
        <w:rPr>
          <w:rFonts w:ascii="Verdana" w:eastAsia="Consolas" w:hAnsi="Verdana" w:cs="Verdana"/>
          <w:color w:val="000000"/>
          <w:spacing w:val="20"/>
          <w:kern w:val="20"/>
          <w:sz w:val="20"/>
          <w:szCs w:val="20"/>
          <w:lang w:val="es-AR"/>
        </w:rPr>
        <w:tab/>
        <w:t>: Nivel al que pertenece en el sistema</w:t>
      </w:r>
    </w:p>
    <w:p w:rsidR="003B6330" w:rsidRPr="009323D7" w:rsidRDefault="003B6330" w:rsidP="00C2287A">
      <w:pPr>
        <w:autoSpaceDE w:val="0"/>
        <w:ind w:left="2880" w:hanging="2171"/>
        <w:rPr>
          <w:rFonts w:ascii="Verdana" w:eastAsia="Consolas" w:hAnsi="Verdana" w:cs="Verdana"/>
          <w:color w:val="000000"/>
          <w:spacing w:val="20"/>
          <w:kern w:val="20"/>
          <w:sz w:val="20"/>
          <w:szCs w:val="20"/>
          <w:lang w:val="es-AR"/>
        </w:rPr>
      </w:pPr>
      <w:proofErr w:type="spellStart"/>
      <w:r w:rsidRPr="009323D7">
        <w:rPr>
          <w:rFonts w:ascii="Verdana" w:eastAsia="Consolas" w:hAnsi="Verdana" w:cs="Verdana"/>
          <w:color w:val="000000"/>
          <w:spacing w:val="20"/>
          <w:kern w:val="20"/>
          <w:sz w:val="20"/>
          <w:szCs w:val="20"/>
          <w:lang w:val="es-AR"/>
        </w:rPr>
        <w:t>cuenta_activa</w:t>
      </w:r>
      <w:proofErr w:type="spellEnd"/>
      <w:r w:rsidRPr="009323D7">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9323D7" w:rsidRDefault="003B6330" w:rsidP="00C2287A">
      <w:pPr>
        <w:autoSpaceDE w:val="0"/>
        <w:ind w:left="709"/>
        <w:rPr>
          <w:rFonts w:ascii="Verdana" w:eastAsia="Consolas" w:hAnsi="Verdana" w:cs="Verdana"/>
          <w:color w:val="000000"/>
          <w:spacing w:val="20"/>
          <w:kern w:val="20"/>
          <w:sz w:val="20"/>
          <w:szCs w:val="20"/>
          <w:lang w:val="es-AR"/>
        </w:rPr>
      </w:pPr>
      <w:proofErr w:type="spellStart"/>
      <w:r w:rsidRPr="009323D7">
        <w:rPr>
          <w:rFonts w:ascii="Verdana" w:eastAsia="Consolas" w:hAnsi="Verdana" w:cs="Verdana"/>
          <w:color w:val="000000"/>
          <w:spacing w:val="20"/>
          <w:kern w:val="20"/>
          <w:sz w:val="20"/>
          <w:szCs w:val="20"/>
          <w:lang w:val="es-AR"/>
        </w:rPr>
        <w:t>cant_intento_fallido</w:t>
      </w:r>
      <w:proofErr w:type="spellEnd"/>
      <w:r w:rsidRPr="009323D7">
        <w:rPr>
          <w:rFonts w:ascii="Verdana" w:eastAsia="Consolas" w:hAnsi="Verdana" w:cs="Verdana"/>
          <w:color w:val="000000"/>
          <w:spacing w:val="20"/>
          <w:kern w:val="20"/>
          <w:sz w:val="20"/>
          <w:szCs w:val="20"/>
          <w:lang w:val="es-AR"/>
        </w:rPr>
        <w:t xml:space="preserve">: Cantidad de intentos fallidos de ingreso al sistema. El sistema contemple hasta menos de 3, luego la cuenta queda bloqueada </w:t>
      </w:r>
    </w:p>
    <w:p w:rsidR="003B6330" w:rsidRPr="009323D7" w:rsidRDefault="003B6330" w:rsidP="003B6330">
      <w:pPr>
        <w:autoSpaceDE w:val="0"/>
        <w:ind w:left="709"/>
        <w:rPr>
          <w:rFonts w:ascii="Verdana" w:eastAsia="Consolas" w:hAnsi="Verdana" w:cs="Verdana"/>
          <w:color w:val="000000"/>
          <w:sz w:val="20"/>
          <w:szCs w:val="20"/>
          <w:lang w:val="es-AR"/>
        </w:rPr>
      </w:pPr>
    </w:p>
    <w:p w:rsidR="003B6330" w:rsidRPr="009323D7" w:rsidRDefault="003B6330" w:rsidP="003B6330">
      <w:pPr>
        <w:autoSpaceDE w:val="0"/>
        <w:ind w:left="709"/>
        <w:rPr>
          <w:spacing w:val="20"/>
          <w:kern w:val="20"/>
          <w:lang w:val="es-AR"/>
        </w:rPr>
      </w:pPr>
      <w:r w:rsidRPr="009323D7">
        <w:rPr>
          <w:rFonts w:ascii="Verdana" w:eastAsia="Consolas" w:hAnsi="Verdana" w:cs="Verdana"/>
          <w:color w:val="000000"/>
          <w:spacing w:val="20"/>
          <w:kern w:val="20"/>
          <w:sz w:val="20"/>
          <w:szCs w:val="20"/>
          <w:lang w:val="es-AR"/>
        </w:rPr>
        <w:t>Ejemplo de información</w:t>
      </w:r>
    </w:p>
    <w:p w:rsidR="003B6330" w:rsidRPr="009323D7" w:rsidRDefault="006C550E" w:rsidP="003B6330">
      <w:pPr>
        <w:autoSpaceDE w:val="0"/>
        <w:ind w:left="709"/>
        <w:rPr>
          <w:rFonts w:ascii="Verdana" w:eastAsia="Consolas" w:hAnsi="Verdana" w:cs="Verdana"/>
          <w:color w:val="000000"/>
          <w:sz w:val="20"/>
          <w:szCs w:val="20"/>
          <w:lang w:val="es-AR"/>
        </w:rPr>
      </w:pPr>
      <w:r w:rsidRPr="009323D7">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9323D7" w:rsidRDefault="003B6330" w:rsidP="003B6330">
      <w:pPr>
        <w:autoSpaceDE w:val="0"/>
        <w:ind w:left="709"/>
        <w:rPr>
          <w:rFonts w:ascii="Verdana" w:eastAsia="Consolas" w:hAnsi="Verdana" w:cs="Verdana"/>
          <w:color w:val="000000"/>
          <w:sz w:val="20"/>
          <w:szCs w:val="20"/>
          <w:lang w:val="es-AR"/>
        </w:rPr>
      </w:pPr>
    </w:p>
    <w:p w:rsidR="00D47785" w:rsidRPr="009323D7"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47" w:name="__RefHeading__194_238574934"/>
      <w:bookmarkStart w:id="348" w:name="__RefHeading__133_1307357959"/>
      <w:bookmarkStart w:id="349" w:name="__RefHeading__297_705687861"/>
      <w:bookmarkStart w:id="350" w:name="__RefHeading__63_1701910184"/>
      <w:bookmarkStart w:id="351" w:name="__RefHeading__108_864570552"/>
      <w:bookmarkStart w:id="352" w:name="__RefHeading__160_828509656"/>
      <w:bookmarkStart w:id="353" w:name="__RefHeading__250_2121180832"/>
      <w:bookmarkStart w:id="354" w:name="__RefHeading__196_238574934"/>
      <w:bookmarkStart w:id="355" w:name="__RefHeading__135_1307357959"/>
      <w:bookmarkStart w:id="356" w:name="__RefHeading__299_705687861"/>
      <w:bookmarkStart w:id="357" w:name="__RefHeading__65_1701910184"/>
      <w:bookmarkStart w:id="358" w:name="__RefHeading__110_864570552"/>
      <w:bookmarkStart w:id="359" w:name="__RefHeading__162_828509656"/>
      <w:bookmarkStart w:id="360" w:name="__RefHeading__252_2121180832"/>
      <w:bookmarkStart w:id="361" w:name="__RefHeading__204_238574934"/>
      <w:bookmarkStart w:id="362" w:name="__RefHeading__143_1307357959"/>
      <w:bookmarkStart w:id="363" w:name="__RefHeading__128_864570552"/>
      <w:bookmarkStart w:id="364" w:name="__RefHeading__170_828509656"/>
      <w:bookmarkStart w:id="365" w:name="__RefHeading__260_2121180832"/>
      <w:bookmarkStart w:id="366" w:name="__RefHeading__206_238574934"/>
      <w:bookmarkStart w:id="367" w:name="__RefHeading__145_1307357959"/>
      <w:bookmarkStart w:id="368" w:name="__RefHeading__308_705687861"/>
      <w:bookmarkStart w:id="369" w:name="__RefHeading__118_864570552"/>
      <w:bookmarkStart w:id="370" w:name="__RefHeading__172_828509656"/>
      <w:bookmarkStart w:id="371" w:name="__RefHeading__262_2121180832"/>
      <w:bookmarkStart w:id="372" w:name="_Toc395525187"/>
      <w:bookmarkStart w:id="373" w:name="_Toc395525731"/>
      <w:bookmarkStart w:id="374" w:name="_Toc403667060"/>
      <w:bookmarkStart w:id="375" w:name="_Toc406413268"/>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rsidRPr="009323D7">
        <w:rPr>
          <w:rFonts w:ascii="Verdana" w:hAnsi="Verdana" w:cs="Verdana"/>
          <w:b w:val="0"/>
          <w:lang w:val="es-AR"/>
        </w:rPr>
        <w:lastRenderedPageBreak/>
        <w:t>Anexos</w:t>
      </w:r>
      <w:bookmarkEnd w:id="375"/>
      <w:r w:rsidRPr="009323D7">
        <w:rPr>
          <w:rFonts w:ascii="Verdana" w:hAnsi="Verdana" w:cs="Verdana"/>
          <w:b w:val="0"/>
          <w:lang w:val="es-AR"/>
        </w:rPr>
        <w:t xml:space="preserve"> </w:t>
      </w:r>
    </w:p>
    <w:p w:rsidR="00D47785" w:rsidRPr="009323D7" w:rsidRDefault="00B54F80" w:rsidP="00D47785">
      <w:pPr>
        <w:pStyle w:val="Ttulo2"/>
        <w:numPr>
          <w:ilvl w:val="0"/>
          <w:numId w:val="26"/>
        </w:numPr>
        <w:rPr>
          <w:rFonts w:ascii="Verdana" w:hAnsi="Verdana"/>
          <w:b w:val="0"/>
          <w:color w:val="000000" w:themeColor="text1"/>
          <w:kern w:val="20"/>
          <w:lang w:val="es-AR"/>
        </w:rPr>
      </w:pPr>
      <w:hyperlink r:id="rId42" w:history="1">
        <w:bookmarkStart w:id="376" w:name="_Toc406413269"/>
        <w:r w:rsidR="00D47785" w:rsidRPr="009323D7">
          <w:rPr>
            <w:rStyle w:val="Hipervnculo"/>
            <w:rFonts w:ascii="Verdana" w:hAnsi="Verdana"/>
            <w:b w:val="0"/>
            <w:kern w:val="20"/>
            <w:lang w:val="es-AR"/>
          </w:rPr>
          <w:t>Anexo, IRAM 34504, Metodología para la confección de organigramas de nivel jerárquico y de asesoramiento</w:t>
        </w:r>
        <w:bookmarkEnd w:id="376"/>
      </w:hyperlink>
    </w:p>
    <w:p w:rsidR="00D47785" w:rsidRPr="009323D7" w:rsidRDefault="00B54F80" w:rsidP="00D47785">
      <w:pPr>
        <w:pStyle w:val="Ttulo2"/>
        <w:numPr>
          <w:ilvl w:val="0"/>
          <w:numId w:val="26"/>
        </w:numPr>
        <w:rPr>
          <w:rFonts w:ascii="Verdana" w:hAnsi="Verdana"/>
          <w:b w:val="0"/>
          <w:color w:val="000000" w:themeColor="text1"/>
          <w:kern w:val="20"/>
          <w:lang w:val="es-AR"/>
        </w:rPr>
      </w:pPr>
      <w:hyperlink r:id="rId43" w:history="1">
        <w:bookmarkStart w:id="377" w:name="_Toc406413270"/>
        <w:r w:rsidR="00D47785" w:rsidRPr="009323D7">
          <w:rPr>
            <w:rStyle w:val="Hipervnculo"/>
            <w:rFonts w:ascii="Verdana" w:hAnsi="Verdana"/>
            <w:b w:val="0"/>
            <w:kern w:val="20"/>
            <w:lang w:val="es-AR"/>
          </w:rPr>
          <w:t>Anexo, Ley2637, Código de Comercio Argentino</w:t>
        </w:r>
        <w:bookmarkEnd w:id="377"/>
      </w:hyperlink>
    </w:p>
    <w:p w:rsidR="000F1782" w:rsidRPr="009323D7" w:rsidRDefault="00B54F80" w:rsidP="000F1782">
      <w:pPr>
        <w:pStyle w:val="Ttulo2"/>
        <w:numPr>
          <w:ilvl w:val="0"/>
          <w:numId w:val="26"/>
        </w:numPr>
        <w:rPr>
          <w:rFonts w:ascii="Verdana" w:hAnsi="Verdana"/>
          <w:b w:val="0"/>
          <w:color w:val="000000" w:themeColor="text1"/>
          <w:kern w:val="20"/>
          <w:lang w:val="es-AR"/>
        </w:rPr>
      </w:pPr>
      <w:hyperlink r:id="rId44" w:history="1">
        <w:bookmarkStart w:id="378" w:name="_Toc406413271"/>
        <w:r w:rsidR="00D47785" w:rsidRPr="009323D7">
          <w:rPr>
            <w:rStyle w:val="Hipervnculo"/>
            <w:rFonts w:ascii="Verdana" w:hAnsi="Verdana"/>
            <w:b w:val="0"/>
            <w:kern w:val="20"/>
            <w:lang w:val="es-AR"/>
          </w:rPr>
          <w:t>Anexo, Leyes de comercio</w:t>
        </w:r>
        <w:bookmarkEnd w:id="378"/>
      </w:hyperlink>
    </w:p>
    <w:p w:rsidR="000F1782" w:rsidRPr="009323D7" w:rsidRDefault="00B54F80" w:rsidP="000F1782">
      <w:pPr>
        <w:pStyle w:val="Ttulo2"/>
        <w:numPr>
          <w:ilvl w:val="0"/>
          <w:numId w:val="26"/>
        </w:numPr>
        <w:rPr>
          <w:rFonts w:ascii="Verdana" w:hAnsi="Verdana"/>
          <w:b w:val="0"/>
          <w:color w:val="000000" w:themeColor="text1"/>
          <w:kern w:val="20"/>
          <w:lang w:val="es-AR"/>
        </w:rPr>
      </w:pPr>
      <w:hyperlink r:id="rId45" w:history="1">
        <w:bookmarkStart w:id="379" w:name="_Toc406413272"/>
        <w:r w:rsidR="000F1782" w:rsidRPr="009323D7">
          <w:rPr>
            <w:rStyle w:val="Hipervnculo"/>
            <w:rFonts w:ascii="Verdana" w:hAnsi="Verdana"/>
            <w:b w:val="0"/>
            <w:kern w:val="20"/>
            <w:lang w:val="es-AR"/>
          </w:rPr>
          <w:t>Anexo, Ordenanza 7800 - La Plata</w:t>
        </w:r>
        <w:bookmarkEnd w:id="379"/>
      </w:hyperlink>
    </w:p>
    <w:p w:rsidR="00D47785" w:rsidRPr="009323D7" w:rsidRDefault="00B54F80" w:rsidP="00D47785">
      <w:pPr>
        <w:pStyle w:val="Ttulo2"/>
        <w:numPr>
          <w:ilvl w:val="0"/>
          <w:numId w:val="26"/>
        </w:numPr>
        <w:rPr>
          <w:rFonts w:ascii="Verdana" w:hAnsi="Verdana"/>
          <w:b w:val="0"/>
          <w:color w:val="000000" w:themeColor="text1"/>
          <w:kern w:val="20"/>
          <w:lang w:val="es-AR"/>
        </w:rPr>
      </w:pPr>
      <w:hyperlink r:id="rId46" w:history="1">
        <w:bookmarkStart w:id="380" w:name="_Toc406413273"/>
        <w:r w:rsidR="00D47785" w:rsidRPr="009323D7">
          <w:rPr>
            <w:rStyle w:val="Hipervnculo"/>
            <w:rFonts w:ascii="Verdana" w:hAnsi="Verdana"/>
            <w:b w:val="0"/>
            <w:kern w:val="20"/>
            <w:lang w:val="es-AR"/>
          </w:rPr>
          <w:t>Anexo, Pantallas de sistema</w:t>
        </w:r>
        <w:bookmarkEnd w:id="380"/>
      </w:hyperlink>
    </w:p>
    <w:p w:rsidR="00D47785" w:rsidRPr="009323D7" w:rsidRDefault="00B54F80" w:rsidP="00D47785">
      <w:pPr>
        <w:pStyle w:val="Ttulo2"/>
        <w:numPr>
          <w:ilvl w:val="0"/>
          <w:numId w:val="26"/>
        </w:numPr>
        <w:rPr>
          <w:rFonts w:ascii="Verdana" w:hAnsi="Verdana"/>
          <w:b w:val="0"/>
          <w:color w:val="000000" w:themeColor="text1"/>
          <w:kern w:val="20"/>
          <w:lang w:val="es-AR"/>
        </w:rPr>
      </w:pPr>
      <w:hyperlink r:id="rId47" w:history="1">
        <w:bookmarkStart w:id="381" w:name="_Toc406413274"/>
        <w:r w:rsidR="00D47785" w:rsidRPr="009323D7">
          <w:rPr>
            <w:rStyle w:val="Hipervnculo"/>
            <w:rFonts w:ascii="Verdana" w:hAnsi="Verdana"/>
            <w:b w:val="0"/>
            <w:kern w:val="20"/>
            <w:lang w:val="es-AR"/>
          </w:rPr>
          <w:t>Anexo, Proveedores</w:t>
        </w:r>
        <w:bookmarkEnd w:id="381"/>
      </w:hyperlink>
    </w:p>
    <w:p w:rsidR="00D47785" w:rsidRPr="009323D7" w:rsidRDefault="00B54F80" w:rsidP="00D47785">
      <w:pPr>
        <w:pStyle w:val="Ttulo2"/>
        <w:numPr>
          <w:ilvl w:val="0"/>
          <w:numId w:val="26"/>
        </w:numPr>
        <w:rPr>
          <w:rFonts w:ascii="Verdana" w:hAnsi="Verdana"/>
          <w:b w:val="0"/>
          <w:color w:val="000000" w:themeColor="text1"/>
          <w:kern w:val="20"/>
          <w:lang w:val="es-AR"/>
        </w:rPr>
      </w:pPr>
      <w:hyperlink r:id="rId48" w:history="1">
        <w:bookmarkStart w:id="382" w:name="_Toc406413275"/>
        <w:r w:rsidR="00D47785" w:rsidRPr="009323D7">
          <w:rPr>
            <w:rStyle w:val="Hipervnculo"/>
            <w:rFonts w:ascii="Verdana" w:hAnsi="Verdana"/>
            <w:b w:val="0"/>
            <w:kern w:val="20"/>
            <w:lang w:val="es-AR"/>
          </w:rPr>
          <w:t>Anexo, Remitos</w:t>
        </w:r>
        <w:bookmarkEnd w:id="382"/>
      </w:hyperlink>
    </w:p>
    <w:p w:rsidR="00D47785" w:rsidRPr="009323D7" w:rsidRDefault="00D47785" w:rsidP="00D47785">
      <w:pPr>
        <w:rPr>
          <w:lang w:val="es-AR"/>
        </w:rPr>
      </w:pPr>
    </w:p>
    <w:p w:rsidR="003B6330" w:rsidRPr="009323D7"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83" w:name="_Toc406413276"/>
      <w:r w:rsidRPr="009323D7">
        <w:rPr>
          <w:rFonts w:ascii="Verdana" w:hAnsi="Verdana" w:cs="Verdana"/>
          <w:b w:val="0"/>
          <w:lang w:val="es-AR"/>
        </w:rPr>
        <w:lastRenderedPageBreak/>
        <w:t>Anexos D – Referencias utilizadas</w:t>
      </w:r>
      <w:bookmarkEnd w:id="372"/>
      <w:bookmarkEnd w:id="373"/>
      <w:bookmarkEnd w:id="374"/>
      <w:bookmarkEnd w:id="383"/>
    </w:p>
    <w:p w:rsidR="003B6330" w:rsidRPr="009323D7"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84" w:name="__RefHeading__329_2121180832"/>
      <w:bookmarkStart w:id="385" w:name="_Toc395525188"/>
      <w:bookmarkStart w:id="386" w:name="_Toc395525732"/>
      <w:bookmarkStart w:id="387" w:name="_Toc403667061"/>
      <w:bookmarkStart w:id="388" w:name="_Toc406413277"/>
      <w:bookmarkEnd w:id="384"/>
      <w:r w:rsidRPr="009323D7">
        <w:rPr>
          <w:rFonts w:ascii="Verdana" w:hAnsi="Verdana"/>
          <w:b w:val="0"/>
          <w:lang w:val="es-AR"/>
        </w:rPr>
        <w:t>Referencias</w:t>
      </w:r>
      <w:bookmarkEnd w:id="385"/>
      <w:bookmarkEnd w:id="386"/>
      <w:bookmarkEnd w:id="387"/>
      <w:bookmarkEnd w:id="388"/>
    </w:p>
    <w:p w:rsidR="003B6330" w:rsidRPr="009323D7" w:rsidRDefault="003B6330" w:rsidP="003B6330">
      <w:pPr>
        <w:pStyle w:val="Textoindependiente"/>
        <w:spacing w:before="57" w:after="119"/>
        <w:rPr>
          <w:rFonts w:ascii="Verdana" w:hAnsi="Verdana" w:cs="Verdana"/>
          <w:color w:val="000000"/>
          <w:spacing w:val="20"/>
          <w:sz w:val="20"/>
          <w:szCs w:val="20"/>
          <w:lang w:val="en-US"/>
        </w:rPr>
      </w:pPr>
      <w:r w:rsidRPr="009323D7">
        <w:rPr>
          <w:rFonts w:ascii="Verdana" w:hAnsi="Verdana" w:cs="Verdana"/>
          <w:spacing w:val="20"/>
          <w:sz w:val="20"/>
          <w:szCs w:val="20"/>
          <w:lang w:val="en-US"/>
        </w:rPr>
        <w:t xml:space="preserve">- Yourdon, Edward </w:t>
      </w:r>
      <w:hyperlink r:id="rId49" w:anchor="_blank" w:history="1">
        <w:r w:rsidRPr="009323D7">
          <w:rPr>
            <w:rStyle w:val="Hipervnculo"/>
            <w:rFonts w:ascii="Verdana" w:hAnsi="Verdana" w:cs="Verdana"/>
            <w:spacing w:val="20"/>
            <w:sz w:val="20"/>
            <w:szCs w:val="20"/>
            <w:lang w:val="en-US"/>
          </w:rPr>
          <w:t>Modern Structured Analysis</w:t>
        </w:r>
      </w:hyperlink>
      <w:r w:rsidRPr="009323D7">
        <w:rPr>
          <w:rStyle w:val="nfasis"/>
          <w:rFonts w:ascii="Verdana" w:hAnsi="Verdana" w:cs="Verdana"/>
          <w:i w:val="0"/>
          <w:color w:val="333333"/>
          <w:spacing w:val="20"/>
          <w:sz w:val="20"/>
          <w:szCs w:val="20"/>
          <w:lang w:val="en-US"/>
        </w:rPr>
        <w:t xml:space="preserve"> </w:t>
      </w:r>
      <w:r w:rsidRPr="009323D7">
        <w:rPr>
          <w:rFonts w:ascii="Verdana" w:hAnsi="Verdana" w:cs="Verdana"/>
          <w:color w:val="333333"/>
          <w:spacing w:val="20"/>
          <w:sz w:val="20"/>
          <w:szCs w:val="20"/>
          <w:lang w:val="en-US"/>
        </w:rPr>
        <w:t xml:space="preserve">(Prentice Hall, 1989) </w:t>
      </w:r>
      <w:r w:rsidRPr="009323D7">
        <w:rPr>
          <w:rFonts w:ascii="Verdana" w:hAnsi="Verdana" w:cs="Verdana"/>
          <w:color w:val="333333"/>
          <w:spacing w:val="20"/>
          <w:sz w:val="20"/>
          <w:szCs w:val="20"/>
          <w:lang w:val="en-US"/>
        </w:rPr>
        <w:br/>
        <w:t xml:space="preserve"> </w:t>
      </w:r>
      <w:r w:rsidRPr="009323D7">
        <w:rPr>
          <w:rFonts w:ascii="Verdana" w:hAnsi="Verdana" w:cs="Verdana"/>
          <w:color w:val="666666"/>
          <w:spacing w:val="20"/>
          <w:sz w:val="20"/>
          <w:szCs w:val="20"/>
          <w:lang w:val="en-US"/>
        </w:rPr>
        <w:t>ISBN-10:</w:t>
      </w:r>
      <w:r w:rsidRPr="009323D7">
        <w:rPr>
          <w:rFonts w:ascii="Verdana" w:hAnsi="Verdana" w:cs="Verdana"/>
          <w:color w:val="000000"/>
          <w:spacing w:val="20"/>
          <w:sz w:val="20"/>
          <w:szCs w:val="20"/>
          <w:lang w:val="en-US"/>
        </w:rPr>
        <w:t xml:space="preserve">0135986249 </w:t>
      </w:r>
      <w:r w:rsidRPr="009323D7">
        <w:rPr>
          <w:rFonts w:ascii="Verdana" w:hAnsi="Verdana" w:cs="Verdana"/>
          <w:color w:val="666666"/>
          <w:spacing w:val="20"/>
          <w:sz w:val="20"/>
          <w:szCs w:val="20"/>
          <w:lang w:val="en-US"/>
        </w:rPr>
        <w:t>ISBN-13:</w:t>
      </w:r>
      <w:r w:rsidRPr="009323D7">
        <w:rPr>
          <w:rFonts w:ascii="Verdana" w:hAnsi="Verdana" w:cs="Verdana"/>
          <w:color w:val="000000"/>
          <w:spacing w:val="20"/>
          <w:sz w:val="20"/>
          <w:szCs w:val="20"/>
          <w:lang w:val="en-US"/>
        </w:rPr>
        <w:t>978-0135986240</w:t>
      </w:r>
    </w:p>
    <w:p w:rsidR="003B6330" w:rsidRPr="009323D7" w:rsidRDefault="003B6330" w:rsidP="003B6330">
      <w:pPr>
        <w:pStyle w:val="Textoindependiente"/>
        <w:spacing w:before="57" w:after="119"/>
        <w:rPr>
          <w:rFonts w:ascii="Verdana" w:hAnsi="Verdana" w:cs="Verdana"/>
          <w:color w:val="000000"/>
          <w:spacing w:val="20"/>
          <w:sz w:val="20"/>
          <w:szCs w:val="20"/>
          <w:lang w:val="en-US"/>
        </w:rPr>
      </w:pPr>
      <w:r w:rsidRPr="009323D7">
        <w:rPr>
          <w:rFonts w:ascii="Verdana" w:hAnsi="Verdana" w:cs="Verdana"/>
          <w:color w:val="000000"/>
          <w:spacing w:val="20"/>
          <w:sz w:val="20"/>
          <w:szCs w:val="20"/>
        </w:rPr>
        <w:t xml:space="preserve">- </w:t>
      </w:r>
      <w:proofErr w:type="spellStart"/>
      <w:r w:rsidRPr="009323D7">
        <w:rPr>
          <w:rFonts w:ascii="Verdana" w:hAnsi="Verdana" w:cs="Verdana"/>
          <w:color w:val="000000"/>
          <w:spacing w:val="20"/>
          <w:sz w:val="20"/>
          <w:szCs w:val="20"/>
        </w:rPr>
        <w:t>Analisis</w:t>
      </w:r>
      <w:proofErr w:type="spellEnd"/>
      <w:r w:rsidRPr="009323D7">
        <w:rPr>
          <w:rFonts w:ascii="Verdana" w:hAnsi="Verdana" w:cs="Verdana"/>
          <w:color w:val="000000"/>
          <w:spacing w:val="20"/>
          <w:sz w:val="20"/>
          <w:szCs w:val="20"/>
        </w:rPr>
        <w:t xml:space="preserve"> FODA “Conceptos y Técnicas de la Dirección y Administración Estratégicas” Thompson – </w:t>
      </w:r>
      <w:proofErr w:type="spellStart"/>
      <w:r w:rsidRPr="009323D7">
        <w:rPr>
          <w:rFonts w:ascii="Verdana" w:hAnsi="Verdana" w:cs="Verdana"/>
          <w:color w:val="000000"/>
          <w:spacing w:val="20"/>
          <w:sz w:val="20"/>
          <w:szCs w:val="20"/>
        </w:rPr>
        <w:t>Strickland</w:t>
      </w:r>
      <w:proofErr w:type="spellEnd"/>
      <w:r w:rsidRPr="009323D7">
        <w:rPr>
          <w:rFonts w:ascii="Verdana" w:hAnsi="Verdana" w:cs="Verdana"/>
          <w:color w:val="000000"/>
          <w:spacing w:val="20"/>
          <w:sz w:val="20"/>
          <w:szCs w:val="20"/>
        </w:rPr>
        <w:t xml:space="preserve"> 1985. </w:t>
      </w:r>
      <w:proofErr w:type="gramStart"/>
      <w:r w:rsidRPr="009323D7">
        <w:rPr>
          <w:rFonts w:ascii="Verdana" w:hAnsi="Verdana" w:cs="Verdana"/>
          <w:color w:val="000000"/>
          <w:spacing w:val="20"/>
          <w:sz w:val="20"/>
          <w:szCs w:val="20"/>
          <w:lang w:val="en-US"/>
        </w:rPr>
        <w:t xml:space="preserve">Editorial Mc </w:t>
      </w:r>
      <w:proofErr w:type="spellStart"/>
      <w:r w:rsidRPr="009323D7">
        <w:rPr>
          <w:rFonts w:ascii="Verdana" w:hAnsi="Verdana" w:cs="Verdana"/>
          <w:color w:val="000000"/>
          <w:spacing w:val="20"/>
          <w:sz w:val="20"/>
          <w:szCs w:val="20"/>
          <w:lang w:val="en-US"/>
        </w:rPr>
        <w:t>Graw</w:t>
      </w:r>
      <w:proofErr w:type="spellEnd"/>
      <w:r w:rsidRPr="009323D7">
        <w:rPr>
          <w:rFonts w:ascii="Verdana" w:hAnsi="Verdana" w:cs="Verdana"/>
          <w:color w:val="000000"/>
          <w:spacing w:val="20"/>
          <w:sz w:val="20"/>
          <w:szCs w:val="20"/>
          <w:lang w:val="en-US"/>
        </w:rPr>
        <w:t>-Hill.</w:t>
      </w:r>
      <w:proofErr w:type="gramEnd"/>
    </w:p>
    <w:p w:rsidR="003B6330" w:rsidRPr="009323D7" w:rsidRDefault="003B6330" w:rsidP="003B6330">
      <w:pPr>
        <w:pStyle w:val="Textoindependiente"/>
        <w:spacing w:before="57" w:after="119"/>
        <w:rPr>
          <w:rFonts w:ascii="Verdana" w:hAnsi="Verdana" w:cs="Verdana"/>
          <w:color w:val="000000"/>
          <w:spacing w:val="20"/>
          <w:sz w:val="20"/>
          <w:szCs w:val="20"/>
          <w:lang w:val="en-US"/>
        </w:rPr>
      </w:pPr>
      <w:r w:rsidRPr="009323D7">
        <w:rPr>
          <w:rFonts w:ascii="Verdana" w:hAnsi="Verdana" w:cs="Verdana"/>
          <w:color w:val="000000"/>
          <w:spacing w:val="20"/>
          <w:sz w:val="20"/>
          <w:szCs w:val="20"/>
          <w:lang w:val="en-US"/>
        </w:rPr>
        <w:t>- Norma ISO/</w:t>
      </w:r>
      <w:proofErr w:type="gramStart"/>
      <w:r w:rsidRPr="009323D7">
        <w:rPr>
          <w:rFonts w:ascii="Verdana" w:hAnsi="Verdana" w:cs="Verdana"/>
          <w:color w:val="000000"/>
          <w:spacing w:val="20"/>
          <w:sz w:val="20"/>
          <w:szCs w:val="20"/>
          <w:lang w:val="en-US"/>
        </w:rPr>
        <w:t>IEC  14598</w:t>
      </w:r>
      <w:proofErr w:type="gramEnd"/>
    </w:p>
    <w:p w:rsidR="003B6330" w:rsidRPr="009323D7" w:rsidRDefault="003B6330" w:rsidP="003B6330">
      <w:pPr>
        <w:pStyle w:val="Textoindependiente"/>
        <w:spacing w:before="57" w:after="119"/>
        <w:rPr>
          <w:lang w:val="en-US"/>
        </w:rPr>
      </w:pPr>
      <w:r w:rsidRPr="009323D7">
        <w:rPr>
          <w:rFonts w:ascii="Verdana" w:hAnsi="Verdana" w:cs="Verdana"/>
          <w:color w:val="000000"/>
          <w:spacing w:val="20"/>
          <w:sz w:val="20"/>
          <w:szCs w:val="20"/>
          <w:lang w:val="en-US"/>
        </w:rPr>
        <w:t>- Norma IS/IRAM 27001 / 27002</w:t>
      </w:r>
    </w:p>
    <w:p w:rsidR="00B26AE4" w:rsidRPr="009323D7" w:rsidRDefault="00B26AE4" w:rsidP="00B26AE4"/>
    <w:sectPr w:rsidR="00B26AE4" w:rsidRPr="009323D7" w:rsidSect="00E66792">
      <w:headerReference w:type="default" r:id="rId50"/>
      <w:footerReference w:type="default" r:id="rId51"/>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4098" w:rsidRDefault="00D24098" w:rsidP="00665A6E">
      <w:pPr>
        <w:spacing w:after="0" w:line="240" w:lineRule="auto"/>
      </w:pPr>
      <w:r>
        <w:separator/>
      </w:r>
    </w:p>
  </w:endnote>
  <w:endnote w:type="continuationSeparator" w:id="0">
    <w:p w:rsidR="00D24098" w:rsidRDefault="00D24098"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A0A" w:rsidRPr="009C7EE5" w:rsidRDefault="00614A0A" w:rsidP="009C7EE5">
    <w:pPr>
      <w:pStyle w:val="Piedepgina"/>
      <w:jc w:val="right"/>
      <w:rPr>
        <w:sz w:val="8"/>
      </w:rPr>
    </w:pPr>
    <w:r w:rsidRPr="00B54F80">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962224">
      <w:rPr>
        <w:b/>
        <w:i/>
        <w:noProof/>
        <w:color w:val="00349E"/>
      </w:rPr>
      <w:t>22</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4098" w:rsidRDefault="00D24098" w:rsidP="00665A6E">
      <w:pPr>
        <w:spacing w:after="0" w:line="240" w:lineRule="auto"/>
      </w:pPr>
      <w:r>
        <w:separator/>
      </w:r>
    </w:p>
  </w:footnote>
  <w:footnote w:type="continuationSeparator" w:id="0">
    <w:p w:rsidR="00D24098" w:rsidRDefault="00D24098"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A0A" w:rsidRPr="00E66792" w:rsidRDefault="00614A0A" w:rsidP="00E66792">
    <w:pPr>
      <w:pStyle w:val="Encabezado"/>
      <w:ind w:left="720"/>
      <w:jc w:val="right"/>
      <w:rPr>
        <w:i/>
        <w:sz w:val="24"/>
        <w:szCs w:val="24"/>
        <w:lang w:val="es-AR"/>
      </w:rPr>
    </w:pPr>
    <w:r w:rsidRPr="00B54F80">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B54F80">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603083"/>
    <w:rsid w:val="00005AE1"/>
    <w:rsid w:val="00007F5C"/>
    <w:rsid w:val="000130AF"/>
    <w:rsid w:val="00043330"/>
    <w:rsid w:val="000518F7"/>
    <w:rsid w:val="000A63A1"/>
    <w:rsid w:val="000D6C74"/>
    <w:rsid w:val="000F1782"/>
    <w:rsid w:val="00142E8A"/>
    <w:rsid w:val="00172A65"/>
    <w:rsid w:val="00180B49"/>
    <w:rsid w:val="00186EBE"/>
    <w:rsid w:val="00194E6F"/>
    <w:rsid w:val="001C436C"/>
    <w:rsid w:val="001C70A7"/>
    <w:rsid w:val="001F1CC0"/>
    <w:rsid w:val="00246D0F"/>
    <w:rsid w:val="002514BB"/>
    <w:rsid w:val="00265E37"/>
    <w:rsid w:val="002A42BA"/>
    <w:rsid w:val="002C0371"/>
    <w:rsid w:val="002D54AE"/>
    <w:rsid w:val="0030177E"/>
    <w:rsid w:val="003240C9"/>
    <w:rsid w:val="00334631"/>
    <w:rsid w:val="00337F7F"/>
    <w:rsid w:val="00357874"/>
    <w:rsid w:val="0036787C"/>
    <w:rsid w:val="003A77CE"/>
    <w:rsid w:val="003B6330"/>
    <w:rsid w:val="003E5E08"/>
    <w:rsid w:val="0041031C"/>
    <w:rsid w:val="00410BB3"/>
    <w:rsid w:val="0041761A"/>
    <w:rsid w:val="004374D9"/>
    <w:rsid w:val="004526AD"/>
    <w:rsid w:val="00456031"/>
    <w:rsid w:val="004736B5"/>
    <w:rsid w:val="004739A6"/>
    <w:rsid w:val="004915C9"/>
    <w:rsid w:val="00493D30"/>
    <w:rsid w:val="004D64A4"/>
    <w:rsid w:val="004E773C"/>
    <w:rsid w:val="005021D2"/>
    <w:rsid w:val="00507802"/>
    <w:rsid w:val="005452AF"/>
    <w:rsid w:val="00577410"/>
    <w:rsid w:val="005812BC"/>
    <w:rsid w:val="0058215D"/>
    <w:rsid w:val="005A26BC"/>
    <w:rsid w:val="00603083"/>
    <w:rsid w:val="00614A0A"/>
    <w:rsid w:val="00652372"/>
    <w:rsid w:val="00663B03"/>
    <w:rsid w:val="00665A6E"/>
    <w:rsid w:val="00681111"/>
    <w:rsid w:val="006C550E"/>
    <w:rsid w:val="00700C94"/>
    <w:rsid w:val="00716897"/>
    <w:rsid w:val="00742397"/>
    <w:rsid w:val="00746524"/>
    <w:rsid w:val="00755E62"/>
    <w:rsid w:val="00757C23"/>
    <w:rsid w:val="007B067C"/>
    <w:rsid w:val="007B7E39"/>
    <w:rsid w:val="007D4639"/>
    <w:rsid w:val="0081626C"/>
    <w:rsid w:val="0082775E"/>
    <w:rsid w:val="00837F38"/>
    <w:rsid w:val="00841FF8"/>
    <w:rsid w:val="00856895"/>
    <w:rsid w:val="0089140F"/>
    <w:rsid w:val="00894BBE"/>
    <w:rsid w:val="008A069A"/>
    <w:rsid w:val="008B5157"/>
    <w:rsid w:val="008D6529"/>
    <w:rsid w:val="008F6498"/>
    <w:rsid w:val="008F72B7"/>
    <w:rsid w:val="00905C9F"/>
    <w:rsid w:val="009124F7"/>
    <w:rsid w:val="009236D3"/>
    <w:rsid w:val="009323D7"/>
    <w:rsid w:val="00962224"/>
    <w:rsid w:val="0096317A"/>
    <w:rsid w:val="00996D47"/>
    <w:rsid w:val="009A057D"/>
    <w:rsid w:val="009C68E9"/>
    <w:rsid w:val="009C7EE5"/>
    <w:rsid w:val="009F7C93"/>
    <w:rsid w:val="00A26633"/>
    <w:rsid w:val="00A44068"/>
    <w:rsid w:val="00A47B30"/>
    <w:rsid w:val="00A66EA9"/>
    <w:rsid w:val="00A94EC8"/>
    <w:rsid w:val="00A95424"/>
    <w:rsid w:val="00AA0EDE"/>
    <w:rsid w:val="00AC089D"/>
    <w:rsid w:val="00AC778F"/>
    <w:rsid w:val="00AE1EB8"/>
    <w:rsid w:val="00B054A3"/>
    <w:rsid w:val="00B26AE4"/>
    <w:rsid w:val="00B31C21"/>
    <w:rsid w:val="00B362BE"/>
    <w:rsid w:val="00B451F5"/>
    <w:rsid w:val="00B54F80"/>
    <w:rsid w:val="00B646E7"/>
    <w:rsid w:val="00B67051"/>
    <w:rsid w:val="00B74C90"/>
    <w:rsid w:val="00B874D3"/>
    <w:rsid w:val="00B91E4A"/>
    <w:rsid w:val="00BA52F0"/>
    <w:rsid w:val="00BE131A"/>
    <w:rsid w:val="00BE7C2D"/>
    <w:rsid w:val="00C2287A"/>
    <w:rsid w:val="00C3205D"/>
    <w:rsid w:val="00C45AB3"/>
    <w:rsid w:val="00C46FB1"/>
    <w:rsid w:val="00C5766D"/>
    <w:rsid w:val="00C701B3"/>
    <w:rsid w:val="00C94E96"/>
    <w:rsid w:val="00CF3B86"/>
    <w:rsid w:val="00D07131"/>
    <w:rsid w:val="00D24098"/>
    <w:rsid w:val="00D24CF7"/>
    <w:rsid w:val="00D47785"/>
    <w:rsid w:val="00D639B1"/>
    <w:rsid w:val="00D94C19"/>
    <w:rsid w:val="00D9549C"/>
    <w:rsid w:val="00DC62D6"/>
    <w:rsid w:val="00DF4040"/>
    <w:rsid w:val="00E03C5A"/>
    <w:rsid w:val="00E11A55"/>
    <w:rsid w:val="00E151EB"/>
    <w:rsid w:val="00E162D5"/>
    <w:rsid w:val="00E30585"/>
    <w:rsid w:val="00E4543A"/>
    <w:rsid w:val="00E66792"/>
    <w:rsid w:val="00EB340F"/>
    <w:rsid w:val="00EE490E"/>
    <w:rsid w:val="00F02703"/>
    <w:rsid w:val="00F100B5"/>
    <w:rsid w:val="00F55F13"/>
    <w:rsid w:val="00F6125E"/>
    <w:rsid w:val="00F77343"/>
    <w:rsid w:val="00FD1A16"/>
    <w:rsid w:val="00FE7B23"/>
    <w:rsid w:val="00FF028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0A"/>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Remitos.docx" TargetMode="External"/><Relationship Id="rId18" Type="http://schemas.openxmlformats.org/officeDocument/2006/relationships/hyperlink" Target="Anexo-IRAM-34504.docx" TargetMode="External"/><Relationship Id="rId26" Type="http://schemas.openxmlformats.org/officeDocument/2006/relationships/image" Target="media/image12.jpe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Anexo-IRAM-34504.docx" TargetMode="External"/><Relationship Id="rId47" Type="http://schemas.openxmlformats.org/officeDocument/2006/relationships/hyperlink" Target="anexo-Proveedores.docx"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anexo-Ordenanza%207800%20-%20La%20Plata.docx"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anexo-Pantallas%20de%20sistema.docx" TargetMode="External"/><Relationship Id="rId2" Type="http://schemas.openxmlformats.org/officeDocument/2006/relationships/customXml" Target="../customXml/item2.xml"/><Relationship Id="rId16" Type="http://schemas.openxmlformats.org/officeDocument/2006/relationships/hyperlink" Target="anexo-Leyes%20de%20comercio.docx" TargetMode="Externa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anexo-Ordenanza%207800%20-%20La%20Plata.docx"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anexo-Ley2637-Codigo-de-Comercio-Argentino.pdf"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www.amazon.com/exec/obidos/ASIN/0135986249/edyourdonswebsit" TargetMode="External"/><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anexo-Leyes%20de%20comercio.doc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anexo-Ley2637-Codigo-de-Comercio-Argentino.pdf" TargetMode="External"/><Relationship Id="rId48" Type="http://schemas.openxmlformats.org/officeDocument/2006/relationships/hyperlink" Target="anexo-Remitos.docx"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77939-3AFB-4C74-A3B4-662A3B596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1766</TotalTime>
  <Pages>52</Pages>
  <Words>7512</Words>
  <Characters>41320</Characters>
  <Application>Microsoft Office Word</Application>
  <DocSecurity>0</DocSecurity>
  <Lines>344</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48735</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Bruno Adrian</cp:lastModifiedBy>
  <cp:revision>58</cp:revision>
  <dcterms:created xsi:type="dcterms:W3CDTF">2014-11-14T02:47:00Z</dcterms:created>
  <dcterms:modified xsi:type="dcterms:W3CDTF">2014-12-15T16:34:00Z</dcterms:modified>
</cp:coreProperties>
</file>