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E66792">
      <w:pPr>
        <w:rPr>
          <w:lang w:val="es-AR"/>
        </w:rPr>
      </w:pPr>
      <w:r w:rsidRPr="003B6330">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3B6330" w:rsidRPr="00E66792" w:rsidRDefault="003B6330" w:rsidP="005A26BC">
                  <w:pPr>
                    <w:rPr>
                      <w:b/>
                      <w:color w:val="9C007F"/>
                      <w:sz w:val="56"/>
                      <w:szCs w:val="56"/>
                      <w:lang w:val="es-AR"/>
                    </w:rPr>
                  </w:pPr>
                  <w:r w:rsidRPr="00E66792">
                    <w:rPr>
                      <w:b/>
                      <w:i/>
                      <w:color w:val="9C007F"/>
                      <w:sz w:val="56"/>
                      <w:szCs w:val="56"/>
                      <w:lang w:val="es-AR"/>
                    </w:rPr>
                    <w:t>Proyecto de Sistema</w:t>
                  </w:r>
                </w:p>
              </w:txbxContent>
            </v:textbox>
          </v:shape>
        </w:pict>
      </w:r>
      <w:r w:rsidR="00BA52F0" w:rsidRPr="003B6330">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3B6330" w:rsidRDefault="003B6330" w:rsidP="00E66792">
                  <w:pPr>
                    <w:spacing w:after="0" w:line="240" w:lineRule="auto"/>
                    <w:ind w:left="142" w:right="2516"/>
                    <w:rPr>
                      <w:color w:val="E40059"/>
                      <w:sz w:val="96"/>
                      <w:szCs w:val="96"/>
                      <w:lang w:val="es-AR"/>
                    </w:rPr>
                  </w:pPr>
                  <w:r>
                    <w:rPr>
                      <w:color w:val="E40059"/>
                      <w:sz w:val="96"/>
                      <w:szCs w:val="96"/>
                      <w:lang w:val="es-AR"/>
                    </w:rPr>
                    <w:t>Mercería</w:t>
                  </w:r>
                </w:p>
                <w:p w:rsidR="003B6330" w:rsidRDefault="003B6330"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3B6330" w:rsidRPr="00E66792" w:rsidRDefault="003B6330"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sidR="00BA52F0" w:rsidRPr="003B6330">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3B6330" w:rsidRPr="00BA52F0" w:rsidRDefault="003B6330" w:rsidP="005A26BC">
                  <w:pPr>
                    <w:rPr>
                      <w:b/>
                      <w:i/>
                      <w:color w:val="E40059"/>
                      <w:sz w:val="44"/>
                    </w:rPr>
                  </w:pPr>
                  <w:r>
                    <w:rPr>
                      <w:b/>
                      <w:i/>
                      <w:color w:val="E40059"/>
                      <w:sz w:val="44"/>
                      <w:lang w:val="es-AR"/>
                    </w:rPr>
                    <w:t>Versión: 2014.11.13</w:t>
                  </w:r>
                </w:p>
              </w:txbxContent>
            </v:textbox>
          </v:shape>
        </w:pict>
      </w:r>
      <w:r w:rsidR="00BA52F0" w:rsidRPr="003B6330">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3B6330" w:rsidRPr="00BA52F0" w:rsidRDefault="003B6330"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Catalina GUERRERO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Tecnicatura Sup. en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de la D.G.C.y E. Pcia BsAs)</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BA52F0">
      <w:pPr>
        <w:rPr>
          <w:lang w:val="es-AR"/>
        </w:rPr>
      </w:pPr>
      <w:r w:rsidRPr="003B6330">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3B6330" w:rsidRDefault="00C94E96" w:rsidP="00C94E96">
      <w:pPr>
        <w:pStyle w:val="Ttulo"/>
        <w:jc w:val="center"/>
        <w:rPr>
          <w:lang w:val="es-AR"/>
        </w:rPr>
      </w:pPr>
      <w:r w:rsidRPr="003B6330">
        <w:rPr>
          <w:rFonts w:ascii="Century Gothic" w:hAnsi="Century Gothic"/>
          <w:color w:val="E40059"/>
          <w:lang w:val="es-AR"/>
        </w:rPr>
        <w:t>Valor Creativo</w:t>
      </w:r>
    </w:p>
    <w:p w:rsidR="00C94E96" w:rsidRPr="003B6330" w:rsidRDefault="00C94E96" w:rsidP="00E162D5">
      <w:pPr>
        <w:pStyle w:val="Ttulo1"/>
        <w:rPr>
          <w:lang w:val="es-AR"/>
        </w:rPr>
      </w:pP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F100B5" w:rsidRDefault="00B26AE4">
      <w:pPr>
        <w:pStyle w:val="TDC3"/>
        <w:tabs>
          <w:tab w:val="right" w:leader="dot" w:pos="9743"/>
        </w:tabs>
        <w:rPr>
          <w:rFonts w:asciiTheme="minorHAnsi" w:eastAsiaTheme="minorEastAsia" w:hAnsiTheme="minorHAnsi" w:cstheme="minorBidi"/>
          <w:noProof/>
          <w:lang w:val="es-AR" w:eastAsia="es-AR"/>
        </w:rPr>
      </w:pPr>
      <w:r w:rsidRPr="003B6330">
        <w:rPr>
          <w:lang w:val="es-AR"/>
        </w:rPr>
        <w:fldChar w:fldCharType="begin"/>
      </w:r>
      <w:r w:rsidRPr="003B6330">
        <w:rPr>
          <w:lang w:val="es-AR"/>
        </w:rPr>
        <w:instrText xml:space="preserve"> TOC \o "1-3" \h \z \u </w:instrText>
      </w:r>
      <w:r w:rsidRPr="003B6330">
        <w:rPr>
          <w:lang w:val="es-AR"/>
        </w:rPr>
        <w:fldChar w:fldCharType="separate"/>
      </w:r>
      <w:hyperlink w:anchor="_Toc403687046" w:history="1">
        <w:r w:rsidR="00F100B5" w:rsidRPr="00DD2E1D">
          <w:rPr>
            <w:rStyle w:val="Hipervnculo"/>
            <w:rFonts w:ascii="Verdana" w:eastAsia="Verdana" w:hAnsi="Verdana" w:cs="Verdana"/>
            <w:noProof/>
            <w:lang w:val="es-AR"/>
          </w:rPr>
          <w:t>Agradecimientos</w:t>
        </w:r>
        <w:r w:rsidR="00F100B5">
          <w:rPr>
            <w:noProof/>
            <w:webHidden/>
          </w:rPr>
          <w:tab/>
        </w:r>
        <w:r w:rsidR="00F100B5">
          <w:rPr>
            <w:noProof/>
            <w:webHidden/>
          </w:rPr>
          <w:fldChar w:fldCharType="begin"/>
        </w:r>
        <w:r w:rsidR="00F100B5">
          <w:rPr>
            <w:noProof/>
            <w:webHidden/>
          </w:rPr>
          <w:instrText xml:space="preserve"> PAGEREF _Toc403687046 \h </w:instrText>
        </w:r>
        <w:r w:rsidR="00F100B5">
          <w:rPr>
            <w:noProof/>
            <w:webHidden/>
          </w:rPr>
        </w:r>
        <w:r w:rsidR="00F100B5">
          <w:rPr>
            <w:noProof/>
            <w:webHidden/>
          </w:rPr>
          <w:fldChar w:fldCharType="separate"/>
        </w:r>
        <w:r w:rsidR="00F100B5">
          <w:rPr>
            <w:noProof/>
            <w:webHidden/>
          </w:rPr>
          <w:t>6</w:t>
        </w:r>
        <w:r w:rsidR="00F100B5">
          <w:rPr>
            <w:noProof/>
            <w:webHidden/>
          </w:rPr>
          <w:fldChar w:fldCharType="end"/>
        </w:r>
      </w:hyperlink>
    </w:p>
    <w:p w:rsidR="00F100B5" w:rsidRDefault="00F100B5">
      <w:pPr>
        <w:pStyle w:val="TDC3"/>
        <w:tabs>
          <w:tab w:val="right" w:leader="dot" w:pos="9743"/>
        </w:tabs>
        <w:rPr>
          <w:rFonts w:asciiTheme="minorHAnsi" w:eastAsiaTheme="minorEastAsia" w:hAnsiTheme="minorHAnsi" w:cstheme="minorBidi"/>
          <w:noProof/>
          <w:lang w:val="es-AR" w:eastAsia="es-AR"/>
        </w:rPr>
      </w:pPr>
      <w:hyperlink w:anchor="_Toc403687047" w:history="1">
        <w:r w:rsidRPr="00DD2E1D">
          <w:rPr>
            <w:rStyle w:val="Hipervnculo"/>
            <w:rFonts w:ascii="Verdana" w:hAnsi="Verdana" w:cs="Verdana"/>
            <w:noProof/>
            <w:lang w:val="es-AR"/>
          </w:rPr>
          <w:t>Tema</w:t>
        </w:r>
        <w:r>
          <w:rPr>
            <w:noProof/>
            <w:webHidden/>
          </w:rPr>
          <w:tab/>
        </w:r>
        <w:r>
          <w:rPr>
            <w:noProof/>
            <w:webHidden/>
          </w:rPr>
          <w:fldChar w:fldCharType="begin"/>
        </w:r>
        <w:r>
          <w:rPr>
            <w:noProof/>
            <w:webHidden/>
          </w:rPr>
          <w:instrText xml:space="preserve"> PAGEREF _Toc403687047 \h </w:instrText>
        </w:r>
        <w:r>
          <w:rPr>
            <w:noProof/>
            <w:webHidden/>
          </w:rPr>
        </w:r>
        <w:r>
          <w:rPr>
            <w:noProof/>
            <w:webHidden/>
          </w:rPr>
          <w:fldChar w:fldCharType="separate"/>
        </w:r>
        <w:r>
          <w:rPr>
            <w:noProof/>
            <w:webHidden/>
          </w:rPr>
          <w:t>7</w:t>
        </w:r>
        <w:r>
          <w:rPr>
            <w:noProof/>
            <w:webHidden/>
          </w:rPr>
          <w:fldChar w:fldCharType="end"/>
        </w:r>
      </w:hyperlink>
    </w:p>
    <w:p w:rsidR="00F100B5" w:rsidRDefault="00F100B5">
      <w:pPr>
        <w:pStyle w:val="TDC3"/>
        <w:tabs>
          <w:tab w:val="right" w:leader="dot" w:pos="9743"/>
        </w:tabs>
        <w:rPr>
          <w:rFonts w:asciiTheme="minorHAnsi" w:eastAsiaTheme="minorEastAsia" w:hAnsiTheme="minorHAnsi" w:cstheme="minorBidi"/>
          <w:noProof/>
          <w:lang w:val="es-AR" w:eastAsia="es-AR"/>
        </w:rPr>
      </w:pPr>
      <w:hyperlink w:anchor="_Toc403687048" w:history="1">
        <w:r w:rsidRPr="00DD2E1D">
          <w:rPr>
            <w:rStyle w:val="Hipervnculo"/>
            <w:rFonts w:ascii="Verdana" w:hAnsi="Verdana" w:cs="Verdana"/>
            <w:noProof/>
            <w:lang w:val="es-AR"/>
          </w:rPr>
          <w:t>Introducción</w:t>
        </w:r>
        <w:r>
          <w:rPr>
            <w:noProof/>
            <w:webHidden/>
          </w:rPr>
          <w:tab/>
        </w:r>
        <w:r>
          <w:rPr>
            <w:noProof/>
            <w:webHidden/>
          </w:rPr>
          <w:fldChar w:fldCharType="begin"/>
        </w:r>
        <w:r>
          <w:rPr>
            <w:noProof/>
            <w:webHidden/>
          </w:rPr>
          <w:instrText xml:space="preserve"> PAGEREF _Toc403687048 \h </w:instrText>
        </w:r>
        <w:r>
          <w:rPr>
            <w:noProof/>
            <w:webHidden/>
          </w:rPr>
        </w:r>
        <w:r>
          <w:rPr>
            <w:noProof/>
            <w:webHidden/>
          </w:rPr>
          <w:fldChar w:fldCharType="separate"/>
        </w:r>
        <w:r>
          <w:rPr>
            <w:noProof/>
            <w:webHidden/>
          </w:rPr>
          <w:t>7</w:t>
        </w:r>
        <w:r>
          <w:rPr>
            <w:noProof/>
            <w:webHidden/>
          </w:rPr>
          <w:fldChar w:fldCharType="end"/>
        </w:r>
      </w:hyperlink>
    </w:p>
    <w:p w:rsidR="00F100B5" w:rsidRDefault="00F100B5">
      <w:pPr>
        <w:pStyle w:val="TDC3"/>
        <w:tabs>
          <w:tab w:val="left" w:pos="820"/>
          <w:tab w:val="right" w:leader="dot" w:pos="9743"/>
        </w:tabs>
        <w:rPr>
          <w:rFonts w:asciiTheme="minorHAnsi" w:eastAsiaTheme="minorEastAsia" w:hAnsiTheme="minorHAnsi" w:cstheme="minorBidi"/>
          <w:noProof/>
          <w:lang w:val="es-AR" w:eastAsia="es-AR"/>
        </w:rPr>
      </w:pPr>
      <w:hyperlink w:anchor="_Toc403687049" w:history="1">
        <w:r w:rsidRPr="00DD2E1D">
          <w:rPr>
            <w:rStyle w:val="Hipervnculo"/>
            <w:rFonts w:ascii="Verdana" w:hAnsi="Verdana" w:cs="Verdana"/>
            <w:noProof/>
            <w:spacing w:val="20"/>
            <w:lang w:val="es-AR"/>
          </w:rPr>
          <w:t>1</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Antecedentes</w:t>
        </w:r>
        <w:r>
          <w:rPr>
            <w:noProof/>
            <w:webHidden/>
          </w:rPr>
          <w:tab/>
        </w:r>
        <w:r>
          <w:rPr>
            <w:noProof/>
            <w:webHidden/>
          </w:rPr>
          <w:fldChar w:fldCharType="begin"/>
        </w:r>
        <w:r>
          <w:rPr>
            <w:noProof/>
            <w:webHidden/>
          </w:rPr>
          <w:instrText xml:space="preserve"> PAGEREF _Toc403687049 \h </w:instrText>
        </w:r>
        <w:r>
          <w:rPr>
            <w:noProof/>
            <w:webHidden/>
          </w:rPr>
        </w:r>
        <w:r>
          <w:rPr>
            <w:noProof/>
            <w:webHidden/>
          </w:rPr>
          <w:fldChar w:fldCharType="separate"/>
        </w:r>
        <w:r>
          <w:rPr>
            <w:noProof/>
            <w:webHidden/>
          </w:rPr>
          <w:t>8</w:t>
        </w:r>
        <w:r>
          <w:rPr>
            <w:noProof/>
            <w:webHidden/>
          </w:rPr>
          <w:fldChar w:fldCharType="end"/>
        </w:r>
      </w:hyperlink>
    </w:p>
    <w:p w:rsidR="00F100B5" w:rsidRDefault="00F100B5">
      <w:pPr>
        <w:pStyle w:val="TDC3"/>
        <w:tabs>
          <w:tab w:val="left" w:pos="820"/>
          <w:tab w:val="right" w:leader="dot" w:pos="9743"/>
        </w:tabs>
        <w:rPr>
          <w:rFonts w:asciiTheme="minorHAnsi" w:eastAsiaTheme="minorEastAsia" w:hAnsiTheme="minorHAnsi" w:cstheme="minorBidi"/>
          <w:noProof/>
          <w:lang w:val="es-AR" w:eastAsia="es-AR"/>
        </w:rPr>
      </w:pPr>
      <w:hyperlink w:anchor="_Toc403687050" w:history="1">
        <w:r w:rsidRPr="00DD2E1D">
          <w:rPr>
            <w:rStyle w:val="Hipervnculo"/>
            <w:rFonts w:ascii="Verdana" w:hAnsi="Verdana" w:cs="Verdana"/>
            <w:noProof/>
            <w:spacing w:val="20"/>
            <w:lang w:val="es-AR"/>
          </w:rPr>
          <w:t>2</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Visión</w:t>
        </w:r>
        <w:r>
          <w:rPr>
            <w:noProof/>
            <w:webHidden/>
          </w:rPr>
          <w:tab/>
        </w:r>
        <w:r>
          <w:rPr>
            <w:noProof/>
            <w:webHidden/>
          </w:rPr>
          <w:fldChar w:fldCharType="begin"/>
        </w:r>
        <w:r>
          <w:rPr>
            <w:noProof/>
            <w:webHidden/>
          </w:rPr>
          <w:instrText xml:space="preserve"> PAGEREF _Toc403687050 \h </w:instrText>
        </w:r>
        <w:r>
          <w:rPr>
            <w:noProof/>
            <w:webHidden/>
          </w:rPr>
        </w:r>
        <w:r>
          <w:rPr>
            <w:noProof/>
            <w:webHidden/>
          </w:rPr>
          <w:fldChar w:fldCharType="separate"/>
        </w:r>
        <w:r>
          <w:rPr>
            <w:noProof/>
            <w:webHidden/>
          </w:rPr>
          <w:t>8</w:t>
        </w:r>
        <w:r>
          <w:rPr>
            <w:noProof/>
            <w:webHidden/>
          </w:rPr>
          <w:fldChar w:fldCharType="end"/>
        </w:r>
      </w:hyperlink>
    </w:p>
    <w:p w:rsidR="00F100B5" w:rsidRDefault="00F100B5">
      <w:pPr>
        <w:pStyle w:val="TDC3"/>
        <w:tabs>
          <w:tab w:val="left" w:pos="820"/>
          <w:tab w:val="right" w:leader="dot" w:pos="9743"/>
        </w:tabs>
        <w:rPr>
          <w:rFonts w:asciiTheme="minorHAnsi" w:eastAsiaTheme="minorEastAsia" w:hAnsiTheme="minorHAnsi" w:cstheme="minorBidi"/>
          <w:noProof/>
          <w:lang w:val="es-AR" w:eastAsia="es-AR"/>
        </w:rPr>
      </w:pPr>
      <w:hyperlink w:anchor="_Toc403687051" w:history="1">
        <w:r w:rsidRPr="00DD2E1D">
          <w:rPr>
            <w:rStyle w:val="Hipervnculo"/>
            <w:rFonts w:ascii="Verdana" w:hAnsi="Verdana" w:cs="Verdana"/>
            <w:noProof/>
            <w:spacing w:val="20"/>
            <w:lang w:val="es-AR"/>
          </w:rPr>
          <w:t>3</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Estructura Organizacional</w:t>
        </w:r>
        <w:r>
          <w:rPr>
            <w:noProof/>
            <w:webHidden/>
          </w:rPr>
          <w:tab/>
        </w:r>
        <w:r>
          <w:rPr>
            <w:noProof/>
            <w:webHidden/>
          </w:rPr>
          <w:fldChar w:fldCharType="begin"/>
        </w:r>
        <w:r>
          <w:rPr>
            <w:noProof/>
            <w:webHidden/>
          </w:rPr>
          <w:instrText xml:space="preserve"> PAGEREF _Toc403687051 \h </w:instrText>
        </w:r>
        <w:r>
          <w:rPr>
            <w:noProof/>
            <w:webHidden/>
          </w:rPr>
        </w:r>
        <w:r>
          <w:rPr>
            <w:noProof/>
            <w:webHidden/>
          </w:rPr>
          <w:fldChar w:fldCharType="separate"/>
        </w:r>
        <w:r>
          <w:rPr>
            <w:noProof/>
            <w:webHidden/>
          </w:rPr>
          <w:t>8</w:t>
        </w:r>
        <w:r>
          <w:rPr>
            <w:noProof/>
            <w:webHidden/>
          </w:rPr>
          <w:fldChar w:fldCharType="end"/>
        </w:r>
      </w:hyperlink>
    </w:p>
    <w:p w:rsidR="00F100B5" w:rsidRDefault="00F100B5">
      <w:pPr>
        <w:pStyle w:val="TDC3"/>
        <w:tabs>
          <w:tab w:val="left" w:pos="820"/>
          <w:tab w:val="right" w:leader="dot" w:pos="9743"/>
        </w:tabs>
        <w:rPr>
          <w:rFonts w:asciiTheme="minorHAnsi" w:eastAsiaTheme="minorEastAsia" w:hAnsiTheme="minorHAnsi" w:cstheme="minorBidi"/>
          <w:noProof/>
          <w:lang w:val="es-AR" w:eastAsia="es-AR"/>
        </w:rPr>
      </w:pPr>
      <w:hyperlink w:anchor="_Toc403687052" w:history="1">
        <w:r w:rsidRPr="00DD2E1D">
          <w:rPr>
            <w:rStyle w:val="Hipervnculo"/>
            <w:rFonts w:ascii="Verdana" w:hAnsi="Verdana" w:cs="Verdana"/>
            <w:noProof/>
            <w:spacing w:val="20"/>
            <w:lang w:val="es-AR"/>
          </w:rPr>
          <w:t>4</w:t>
        </w:r>
        <w:r>
          <w:rPr>
            <w:rFonts w:asciiTheme="minorHAnsi" w:eastAsiaTheme="minorEastAsia" w:hAnsiTheme="minorHAnsi" w:cstheme="minorBidi"/>
            <w:noProof/>
            <w:lang w:val="es-AR" w:eastAsia="es-AR"/>
          </w:rPr>
          <w:tab/>
        </w:r>
        <w:r w:rsidRPr="00DD2E1D">
          <w:rPr>
            <w:rStyle w:val="Hipervnculo"/>
            <w:rFonts w:ascii="Verdana" w:eastAsia="Verdana" w:hAnsi="Verdana" w:cs="Verdana"/>
            <w:noProof/>
            <w:lang w:val="es-AR"/>
          </w:rPr>
          <w:t>Organigrama</w:t>
        </w:r>
        <w:r>
          <w:rPr>
            <w:noProof/>
            <w:webHidden/>
          </w:rPr>
          <w:tab/>
        </w:r>
        <w:r>
          <w:rPr>
            <w:noProof/>
            <w:webHidden/>
          </w:rPr>
          <w:fldChar w:fldCharType="begin"/>
        </w:r>
        <w:r>
          <w:rPr>
            <w:noProof/>
            <w:webHidden/>
          </w:rPr>
          <w:instrText xml:space="preserve"> PAGEREF _Toc403687052 \h </w:instrText>
        </w:r>
        <w:r>
          <w:rPr>
            <w:noProof/>
            <w:webHidden/>
          </w:rPr>
        </w:r>
        <w:r>
          <w:rPr>
            <w:noProof/>
            <w:webHidden/>
          </w:rPr>
          <w:fldChar w:fldCharType="separate"/>
        </w:r>
        <w:r>
          <w:rPr>
            <w:noProof/>
            <w:webHidden/>
          </w:rPr>
          <w:t>9</w:t>
        </w:r>
        <w:r>
          <w:rPr>
            <w:noProof/>
            <w:webHidden/>
          </w:rPr>
          <w:fldChar w:fldCharType="end"/>
        </w:r>
      </w:hyperlink>
    </w:p>
    <w:p w:rsidR="00F100B5" w:rsidRDefault="00F100B5">
      <w:pPr>
        <w:pStyle w:val="TDC3"/>
        <w:tabs>
          <w:tab w:val="left" w:pos="820"/>
          <w:tab w:val="right" w:leader="dot" w:pos="9743"/>
        </w:tabs>
        <w:rPr>
          <w:rFonts w:asciiTheme="minorHAnsi" w:eastAsiaTheme="minorEastAsia" w:hAnsiTheme="minorHAnsi" w:cstheme="minorBidi"/>
          <w:noProof/>
          <w:lang w:val="es-AR" w:eastAsia="es-AR"/>
        </w:rPr>
      </w:pPr>
      <w:hyperlink w:anchor="_Toc403687053" w:history="1">
        <w:r w:rsidRPr="00DD2E1D">
          <w:rPr>
            <w:rStyle w:val="Hipervnculo"/>
            <w:rFonts w:ascii="Verdana" w:hAnsi="Verdana" w:cs="Verdana"/>
            <w:noProof/>
            <w:spacing w:val="20"/>
            <w:lang w:val="es-AR"/>
          </w:rPr>
          <w:t>5</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Identificación del problema</w:t>
        </w:r>
        <w:r>
          <w:rPr>
            <w:noProof/>
            <w:webHidden/>
          </w:rPr>
          <w:tab/>
        </w:r>
        <w:r>
          <w:rPr>
            <w:noProof/>
            <w:webHidden/>
          </w:rPr>
          <w:fldChar w:fldCharType="begin"/>
        </w:r>
        <w:r>
          <w:rPr>
            <w:noProof/>
            <w:webHidden/>
          </w:rPr>
          <w:instrText xml:space="preserve"> PAGEREF _Toc403687053 \h </w:instrText>
        </w:r>
        <w:r>
          <w:rPr>
            <w:noProof/>
            <w:webHidden/>
          </w:rPr>
        </w:r>
        <w:r>
          <w:rPr>
            <w:noProof/>
            <w:webHidden/>
          </w:rPr>
          <w:fldChar w:fldCharType="separate"/>
        </w:r>
        <w:r>
          <w:rPr>
            <w:noProof/>
            <w:webHidden/>
          </w:rPr>
          <w:t>9</w:t>
        </w:r>
        <w:r>
          <w:rPr>
            <w:noProof/>
            <w:webHidden/>
          </w:rPr>
          <w:fldChar w:fldCharType="end"/>
        </w:r>
      </w:hyperlink>
    </w:p>
    <w:p w:rsidR="00F100B5" w:rsidRDefault="00F100B5">
      <w:pPr>
        <w:pStyle w:val="TDC3"/>
        <w:tabs>
          <w:tab w:val="left" w:pos="800"/>
          <w:tab w:val="right" w:leader="dot" w:pos="9743"/>
        </w:tabs>
        <w:rPr>
          <w:rFonts w:asciiTheme="minorHAnsi" w:eastAsiaTheme="minorEastAsia" w:hAnsiTheme="minorHAnsi" w:cstheme="minorBidi"/>
          <w:noProof/>
          <w:lang w:val="es-AR" w:eastAsia="es-AR"/>
        </w:rPr>
      </w:pPr>
      <w:hyperlink w:anchor="_Toc403687054" w:history="1">
        <w:r w:rsidRPr="00DD2E1D">
          <w:rPr>
            <w:rStyle w:val="Hipervnculo"/>
            <w:rFonts w:ascii="Verdana" w:eastAsia="Verdana" w:hAnsi="Verdana" w:cs="Verdana"/>
            <w:noProof/>
            <w:lang w:val="es-AR"/>
          </w:rPr>
          <w:t>6</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Objetivos</w:t>
        </w:r>
        <w:r>
          <w:rPr>
            <w:noProof/>
            <w:webHidden/>
          </w:rPr>
          <w:tab/>
        </w:r>
        <w:r>
          <w:rPr>
            <w:noProof/>
            <w:webHidden/>
          </w:rPr>
          <w:fldChar w:fldCharType="begin"/>
        </w:r>
        <w:r>
          <w:rPr>
            <w:noProof/>
            <w:webHidden/>
          </w:rPr>
          <w:instrText xml:space="preserve"> PAGEREF _Toc403687054 \h </w:instrText>
        </w:r>
        <w:r>
          <w:rPr>
            <w:noProof/>
            <w:webHidden/>
          </w:rPr>
        </w:r>
        <w:r>
          <w:rPr>
            <w:noProof/>
            <w:webHidden/>
          </w:rPr>
          <w:fldChar w:fldCharType="separate"/>
        </w:r>
        <w:r>
          <w:rPr>
            <w:noProof/>
            <w:webHidden/>
          </w:rPr>
          <w:t>11</w:t>
        </w:r>
        <w:r>
          <w:rPr>
            <w:noProof/>
            <w:webHidden/>
          </w:rPr>
          <w:fldChar w:fldCharType="end"/>
        </w:r>
      </w:hyperlink>
    </w:p>
    <w:p w:rsidR="00F100B5" w:rsidRDefault="00F100B5">
      <w:pPr>
        <w:pStyle w:val="TDC3"/>
        <w:tabs>
          <w:tab w:val="left" w:pos="800"/>
          <w:tab w:val="right" w:leader="dot" w:pos="9743"/>
        </w:tabs>
        <w:rPr>
          <w:rFonts w:asciiTheme="minorHAnsi" w:eastAsiaTheme="minorEastAsia" w:hAnsiTheme="minorHAnsi" w:cstheme="minorBidi"/>
          <w:noProof/>
          <w:lang w:val="es-AR" w:eastAsia="es-AR"/>
        </w:rPr>
      </w:pPr>
      <w:hyperlink w:anchor="_Toc403687055" w:history="1">
        <w:r w:rsidRPr="00DD2E1D">
          <w:rPr>
            <w:rStyle w:val="Hipervnculo"/>
            <w:rFonts w:ascii="Verdana" w:eastAsia="Verdana" w:hAnsi="Verdana" w:cs="Verdana"/>
            <w:noProof/>
            <w:lang w:val="es-AR"/>
          </w:rPr>
          <w:t>7</w:t>
        </w:r>
        <w:r>
          <w:rPr>
            <w:rFonts w:asciiTheme="minorHAnsi" w:eastAsiaTheme="minorEastAsia" w:hAnsiTheme="minorHAnsi" w:cstheme="minorBidi"/>
            <w:noProof/>
            <w:lang w:val="es-AR" w:eastAsia="es-AR"/>
          </w:rPr>
          <w:tab/>
        </w:r>
        <w:r w:rsidRPr="00DD2E1D">
          <w:rPr>
            <w:rStyle w:val="Hipervnculo"/>
            <w:rFonts w:ascii="Verdana" w:hAnsi="Verdana"/>
            <w:noProof/>
            <w:lang w:val="es-AR"/>
          </w:rPr>
          <w:t>Entrevistas</w:t>
        </w:r>
        <w:r>
          <w:rPr>
            <w:noProof/>
            <w:webHidden/>
          </w:rPr>
          <w:tab/>
        </w:r>
        <w:r>
          <w:rPr>
            <w:noProof/>
            <w:webHidden/>
          </w:rPr>
          <w:fldChar w:fldCharType="begin"/>
        </w:r>
        <w:r>
          <w:rPr>
            <w:noProof/>
            <w:webHidden/>
          </w:rPr>
          <w:instrText xml:space="preserve"> PAGEREF _Toc403687055 \h </w:instrText>
        </w:r>
        <w:r>
          <w:rPr>
            <w:noProof/>
            <w:webHidden/>
          </w:rPr>
        </w:r>
        <w:r>
          <w:rPr>
            <w:noProof/>
            <w:webHidden/>
          </w:rPr>
          <w:fldChar w:fldCharType="separate"/>
        </w:r>
        <w:r>
          <w:rPr>
            <w:noProof/>
            <w:webHidden/>
          </w:rPr>
          <w:t>11</w:t>
        </w:r>
        <w:r>
          <w:rPr>
            <w:noProof/>
            <w:webHidden/>
          </w:rPr>
          <w:fldChar w:fldCharType="end"/>
        </w:r>
      </w:hyperlink>
    </w:p>
    <w:p w:rsidR="00F100B5" w:rsidRDefault="00F100B5">
      <w:pPr>
        <w:pStyle w:val="TDC3"/>
        <w:tabs>
          <w:tab w:val="left" w:pos="1680"/>
          <w:tab w:val="right" w:leader="dot" w:pos="9743"/>
        </w:tabs>
        <w:rPr>
          <w:rFonts w:asciiTheme="minorHAnsi" w:eastAsiaTheme="minorEastAsia" w:hAnsiTheme="minorHAnsi" w:cstheme="minorBidi"/>
          <w:noProof/>
          <w:lang w:val="es-AR" w:eastAsia="es-AR"/>
        </w:rPr>
      </w:pPr>
      <w:hyperlink w:anchor="_Toc403687056" w:history="1">
        <w:r w:rsidRPr="00DD2E1D">
          <w:rPr>
            <w:rStyle w:val="Hipervnculo"/>
            <w:rFonts w:ascii="Verdana" w:eastAsia="Verdana" w:hAnsi="Verdana" w:cs="Verdana"/>
            <w:noProof/>
            <w:spacing w:val="20"/>
            <w:lang w:val="es-AR"/>
          </w:rPr>
          <w:t>......7.1</w:t>
        </w:r>
        <w:r>
          <w:rPr>
            <w:rFonts w:asciiTheme="minorHAnsi" w:eastAsiaTheme="minorEastAsia" w:hAnsiTheme="minorHAnsi" w:cstheme="minorBidi"/>
            <w:noProof/>
            <w:lang w:val="es-AR" w:eastAsia="es-AR"/>
          </w:rPr>
          <w:tab/>
        </w:r>
        <w:r w:rsidRPr="00DD2E1D">
          <w:rPr>
            <w:rStyle w:val="Hipervnculo"/>
            <w:rFonts w:ascii="Verdana" w:eastAsia="Verdana" w:hAnsi="Verdana" w:cs="Verdana"/>
            <w:noProof/>
            <w:lang w:val="es-AR"/>
          </w:rPr>
          <w:t>Etapa de Elicitación</w:t>
        </w:r>
        <w:r>
          <w:rPr>
            <w:noProof/>
            <w:webHidden/>
          </w:rPr>
          <w:tab/>
        </w:r>
        <w:r>
          <w:rPr>
            <w:noProof/>
            <w:webHidden/>
          </w:rPr>
          <w:fldChar w:fldCharType="begin"/>
        </w:r>
        <w:r>
          <w:rPr>
            <w:noProof/>
            <w:webHidden/>
          </w:rPr>
          <w:instrText xml:space="preserve"> PAGEREF _Toc403687056 \h </w:instrText>
        </w:r>
        <w:r>
          <w:rPr>
            <w:noProof/>
            <w:webHidden/>
          </w:rPr>
        </w:r>
        <w:r>
          <w:rPr>
            <w:noProof/>
            <w:webHidden/>
          </w:rPr>
          <w:fldChar w:fldCharType="separate"/>
        </w:r>
        <w:r>
          <w:rPr>
            <w:noProof/>
            <w:webHidden/>
          </w:rPr>
          <w:t>11</w:t>
        </w:r>
        <w:r>
          <w:rPr>
            <w:noProof/>
            <w:webHidden/>
          </w:rPr>
          <w:fldChar w:fldCharType="end"/>
        </w:r>
      </w:hyperlink>
    </w:p>
    <w:p w:rsidR="00F100B5" w:rsidRDefault="00F100B5">
      <w:pPr>
        <w:pStyle w:val="TDC3"/>
        <w:tabs>
          <w:tab w:val="left" w:pos="1500"/>
          <w:tab w:val="right" w:leader="dot" w:pos="9743"/>
        </w:tabs>
        <w:rPr>
          <w:rFonts w:asciiTheme="minorHAnsi" w:eastAsiaTheme="minorEastAsia" w:hAnsiTheme="minorHAnsi" w:cstheme="minorBidi"/>
          <w:noProof/>
          <w:lang w:val="es-AR" w:eastAsia="es-AR"/>
        </w:rPr>
      </w:pPr>
      <w:hyperlink w:anchor="_Toc403687057" w:history="1">
        <w:r w:rsidRPr="00DD2E1D">
          <w:rPr>
            <w:rStyle w:val="Hipervnculo"/>
            <w:rFonts w:ascii="Verdana" w:eastAsia="Verdana" w:hAnsi="Verdana" w:cs="Verdana"/>
            <w:noProof/>
            <w:lang w:val="es-AR"/>
          </w:rPr>
          <w:t>......7.2</w:t>
        </w:r>
        <w:r>
          <w:rPr>
            <w:rFonts w:asciiTheme="minorHAnsi" w:eastAsiaTheme="minorEastAsia" w:hAnsiTheme="minorHAnsi" w:cstheme="minorBidi"/>
            <w:noProof/>
            <w:lang w:val="es-AR" w:eastAsia="es-AR"/>
          </w:rPr>
          <w:tab/>
        </w:r>
        <w:r w:rsidRPr="00DD2E1D">
          <w:rPr>
            <w:rStyle w:val="Hipervnculo"/>
            <w:rFonts w:ascii="Verdana" w:eastAsia="Verdana" w:hAnsi="Verdana" w:cs="Verdana"/>
            <w:noProof/>
            <w:lang w:val="es-AR"/>
          </w:rPr>
          <w:t>Observación</w:t>
        </w:r>
        <w:r>
          <w:rPr>
            <w:noProof/>
            <w:webHidden/>
          </w:rPr>
          <w:tab/>
        </w:r>
        <w:r>
          <w:rPr>
            <w:noProof/>
            <w:webHidden/>
          </w:rPr>
          <w:fldChar w:fldCharType="begin"/>
        </w:r>
        <w:r>
          <w:rPr>
            <w:noProof/>
            <w:webHidden/>
          </w:rPr>
          <w:instrText xml:space="preserve"> PAGEREF _Toc403687057 \h </w:instrText>
        </w:r>
        <w:r>
          <w:rPr>
            <w:noProof/>
            <w:webHidden/>
          </w:rPr>
        </w:r>
        <w:r>
          <w:rPr>
            <w:noProof/>
            <w:webHidden/>
          </w:rPr>
          <w:fldChar w:fldCharType="separate"/>
        </w:r>
        <w:r>
          <w:rPr>
            <w:noProof/>
            <w:webHidden/>
          </w:rPr>
          <w:t>11</w:t>
        </w:r>
        <w:r>
          <w:rPr>
            <w:noProof/>
            <w:webHidden/>
          </w:rPr>
          <w:fldChar w:fldCharType="end"/>
        </w:r>
      </w:hyperlink>
    </w:p>
    <w:p w:rsidR="00F100B5" w:rsidRDefault="00F100B5">
      <w:pPr>
        <w:pStyle w:val="TDC3"/>
        <w:tabs>
          <w:tab w:val="left" w:pos="1500"/>
          <w:tab w:val="right" w:leader="dot" w:pos="9743"/>
        </w:tabs>
        <w:rPr>
          <w:rFonts w:asciiTheme="minorHAnsi" w:eastAsiaTheme="minorEastAsia" w:hAnsiTheme="minorHAnsi" w:cstheme="minorBidi"/>
          <w:noProof/>
          <w:lang w:val="es-AR" w:eastAsia="es-AR"/>
        </w:rPr>
      </w:pPr>
      <w:hyperlink w:anchor="_Toc403687058" w:history="1">
        <w:r w:rsidRPr="00DD2E1D">
          <w:rPr>
            <w:rStyle w:val="Hipervnculo"/>
            <w:rFonts w:ascii="Verdana" w:eastAsia="Verdana" w:hAnsi="Verdana" w:cs="Verdana"/>
            <w:noProof/>
            <w:lang w:val="es-AR"/>
          </w:rPr>
          <w:t>......7.3</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Observaciones e información recolectada</w:t>
        </w:r>
        <w:r>
          <w:rPr>
            <w:noProof/>
            <w:webHidden/>
          </w:rPr>
          <w:tab/>
        </w:r>
        <w:r>
          <w:rPr>
            <w:noProof/>
            <w:webHidden/>
          </w:rPr>
          <w:fldChar w:fldCharType="begin"/>
        </w:r>
        <w:r>
          <w:rPr>
            <w:noProof/>
            <w:webHidden/>
          </w:rPr>
          <w:instrText xml:space="preserve"> PAGEREF _Toc403687058 \h </w:instrText>
        </w:r>
        <w:r>
          <w:rPr>
            <w:noProof/>
            <w:webHidden/>
          </w:rPr>
        </w:r>
        <w:r>
          <w:rPr>
            <w:noProof/>
            <w:webHidden/>
          </w:rPr>
          <w:fldChar w:fldCharType="separate"/>
        </w:r>
        <w:r>
          <w:rPr>
            <w:noProof/>
            <w:webHidden/>
          </w:rPr>
          <w:t>12</w:t>
        </w:r>
        <w:r>
          <w:rPr>
            <w:noProof/>
            <w:webHidden/>
          </w:rPr>
          <w:fldChar w:fldCharType="end"/>
        </w:r>
      </w:hyperlink>
    </w:p>
    <w:p w:rsidR="00F100B5" w:rsidRDefault="00F100B5">
      <w:pPr>
        <w:pStyle w:val="TDC3"/>
        <w:tabs>
          <w:tab w:val="left" w:pos="1500"/>
          <w:tab w:val="right" w:leader="dot" w:pos="9743"/>
        </w:tabs>
        <w:rPr>
          <w:rFonts w:asciiTheme="minorHAnsi" w:eastAsiaTheme="minorEastAsia" w:hAnsiTheme="minorHAnsi" w:cstheme="minorBidi"/>
          <w:noProof/>
          <w:lang w:val="es-AR" w:eastAsia="es-AR"/>
        </w:rPr>
      </w:pPr>
      <w:hyperlink w:anchor="_Toc403687059" w:history="1">
        <w:r w:rsidRPr="00DD2E1D">
          <w:rPr>
            <w:rStyle w:val="Hipervnculo"/>
            <w:rFonts w:ascii="Verdana" w:hAnsi="Verdana"/>
            <w:noProof/>
            <w:lang w:val="es-AR"/>
          </w:rPr>
          <w:t>......7.4</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Entrevistas</w:t>
        </w:r>
        <w:r>
          <w:rPr>
            <w:noProof/>
            <w:webHidden/>
          </w:rPr>
          <w:tab/>
        </w:r>
        <w:r>
          <w:rPr>
            <w:noProof/>
            <w:webHidden/>
          </w:rPr>
          <w:fldChar w:fldCharType="begin"/>
        </w:r>
        <w:r>
          <w:rPr>
            <w:noProof/>
            <w:webHidden/>
          </w:rPr>
          <w:instrText xml:space="preserve"> PAGEREF _Toc403687059 \h </w:instrText>
        </w:r>
        <w:r>
          <w:rPr>
            <w:noProof/>
            <w:webHidden/>
          </w:rPr>
        </w:r>
        <w:r>
          <w:rPr>
            <w:noProof/>
            <w:webHidden/>
          </w:rPr>
          <w:fldChar w:fldCharType="separate"/>
        </w:r>
        <w:r>
          <w:rPr>
            <w:noProof/>
            <w:webHidden/>
          </w:rPr>
          <w:t>13</w:t>
        </w:r>
        <w:r>
          <w:rPr>
            <w:noProof/>
            <w:webHidden/>
          </w:rPr>
          <w:fldChar w:fldCharType="end"/>
        </w:r>
      </w:hyperlink>
    </w:p>
    <w:p w:rsidR="00F100B5" w:rsidRDefault="00F100B5">
      <w:pPr>
        <w:pStyle w:val="TDC3"/>
        <w:tabs>
          <w:tab w:val="left" w:pos="1500"/>
          <w:tab w:val="right" w:leader="dot" w:pos="9743"/>
        </w:tabs>
        <w:rPr>
          <w:rFonts w:asciiTheme="minorHAnsi" w:eastAsiaTheme="minorEastAsia" w:hAnsiTheme="minorHAnsi" w:cstheme="minorBidi"/>
          <w:noProof/>
          <w:lang w:val="es-AR" w:eastAsia="es-AR"/>
        </w:rPr>
      </w:pPr>
      <w:hyperlink w:anchor="_Toc403687060" w:history="1">
        <w:r w:rsidRPr="00DD2E1D">
          <w:rPr>
            <w:rStyle w:val="Hipervnculo"/>
            <w:rFonts w:ascii="Verdana" w:hAnsi="Verdana"/>
            <w:noProof/>
            <w:lang w:val="es-AR"/>
          </w:rPr>
          <w:t>......7.5</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Minuta-1</w:t>
        </w:r>
        <w:r>
          <w:rPr>
            <w:noProof/>
            <w:webHidden/>
          </w:rPr>
          <w:tab/>
        </w:r>
        <w:r>
          <w:rPr>
            <w:noProof/>
            <w:webHidden/>
          </w:rPr>
          <w:fldChar w:fldCharType="begin"/>
        </w:r>
        <w:r>
          <w:rPr>
            <w:noProof/>
            <w:webHidden/>
          </w:rPr>
          <w:instrText xml:space="preserve"> PAGEREF _Toc403687060 \h </w:instrText>
        </w:r>
        <w:r>
          <w:rPr>
            <w:noProof/>
            <w:webHidden/>
          </w:rPr>
        </w:r>
        <w:r>
          <w:rPr>
            <w:noProof/>
            <w:webHidden/>
          </w:rPr>
          <w:fldChar w:fldCharType="separate"/>
        </w:r>
        <w:r>
          <w:rPr>
            <w:noProof/>
            <w:webHidden/>
          </w:rPr>
          <w:t>14</w:t>
        </w:r>
        <w:r>
          <w:rPr>
            <w:noProof/>
            <w:webHidden/>
          </w:rPr>
          <w:fldChar w:fldCharType="end"/>
        </w:r>
      </w:hyperlink>
    </w:p>
    <w:p w:rsidR="00F100B5" w:rsidRDefault="00F100B5">
      <w:pPr>
        <w:pStyle w:val="TDC3"/>
        <w:tabs>
          <w:tab w:val="left" w:pos="800"/>
          <w:tab w:val="right" w:leader="dot" w:pos="9743"/>
        </w:tabs>
        <w:rPr>
          <w:rFonts w:asciiTheme="minorHAnsi" w:eastAsiaTheme="minorEastAsia" w:hAnsiTheme="minorHAnsi" w:cstheme="minorBidi"/>
          <w:noProof/>
          <w:lang w:val="es-AR" w:eastAsia="es-AR"/>
        </w:rPr>
      </w:pPr>
      <w:hyperlink w:anchor="_Toc403687061" w:history="1">
        <w:r w:rsidRPr="00DD2E1D">
          <w:rPr>
            <w:rStyle w:val="Hipervnculo"/>
            <w:rFonts w:ascii="Verdana" w:hAnsi="Verdana"/>
            <w:noProof/>
            <w:lang w:val="es-AR"/>
          </w:rPr>
          <w:t>8</w:t>
        </w:r>
        <w:r>
          <w:rPr>
            <w:rFonts w:asciiTheme="minorHAnsi" w:eastAsiaTheme="minorEastAsia" w:hAnsiTheme="minorHAnsi" w:cstheme="minorBidi"/>
            <w:noProof/>
            <w:lang w:val="es-AR" w:eastAsia="es-AR"/>
          </w:rPr>
          <w:tab/>
        </w:r>
        <w:r w:rsidRPr="00DD2E1D">
          <w:rPr>
            <w:rStyle w:val="Hipervnculo"/>
            <w:rFonts w:ascii="Verdana" w:hAnsi="Verdana"/>
            <w:noProof/>
            <w:lang w:val="es-AR"/>
          </w:rPr>
          <w:t>Minuta de Reunión</w:t>
        </w:r>
        <w:r>
          <w:rPr>
            <w:noProof/>
            <w:webHidden/>
          </w:rPr>
          <w:tab/>
        </w:r>
        <w:r>
          <w:rPr>
            <w:noProof/>
            <w:webHidden/>
          </w:rPr>
          <w:fldChar w:fldCharType="begin"/>
        </w:r>
        <w:r>
          <w:rPr>
            <w:noProof/>
            <w:webHidden/>
          </w:rPr>
          <w:instrText xml:space="preserve"> PAGEREF _Toc403687061 \h </w:instrText>
        </w:r>
        <w:r>
          <w:rPr>
            <w:noProof/>
            <w:webHidden/>
          </w:rPr>
        </w:r>
        <w:r>
          <w:rPr>
            <w:noProof/>
            <w:webHidden/>
          </w:rPr>
          <w:fldChar w:fldCharType="separate"/>
        </w:r>
        <w:r>
          <w:rPr>
            <w:noProof/>
            <w:webHidden/>
          </w:rPr>
          <w:t>14</w:t>
        </w:r>
        <w:r>
          <w:rPr>
            <w:noProof/>
            <w:webHidden/>
          </w:rPr>
          <w:fldChar w:fldCharType="end"/>
        </w:r>
      </w:hyperlink>
    </w:p>
    <w:p w:rsidR="00F100B5" w:rsidRDefault="00F100B5">
      <w:pPr>
        <w:pStyle w:val="TDC3"/>
        <w:tabs>
          <w:tab w:val="left" w:pos="820"/>
          <w:tab w:val="right" w:leader="dot" w:pos="9743"/>
        </w:tabs>
        <w:rPr>
          <w:rFonts w:asciiTheme="minorHAnsi" w:eastAsiaTheme="minorEastAsia" w:hAnsiTheme="minorHAnsi" w:cstheme="minorBidi"/>
          <w:noProof/>
          <w:lang w:val="es-AR" w:eastAsia="es-AR"/>
        </w:rPr>
      </w:pPr>
      <w:hyperlink w:anchor="_Toc403687062" w:history="1">
        <w:r w:rsidRPr="00DD2E1D">
          <w:rPr>
            <w:rStyle w:val="Hipervnculo"/>
            <w:rFonts w:ascii="Verdana" w:hAnsi="Verdana" w:cs="Verdana"/>
            <w:noProof/>
            <w:spacing w:val="20"/>
            <w:lang w:val="es-AR"/>
          </w:rPr>
          <w:t>9</w:t>
        </w:r>
        <w:r>
          <w:rPr>
            <w:rFonts w:asciiTheme="minorHAnsi" w:eastAsiaTheme="minorEastAsia" w:hAnsiTheme="minorHAnsi" w:cstheme="minorBidi"/>
            <w:noProof/>
            <w:lang w:val="es-AR" w:eastAsia="es-AR"/>
          </w:rPr>
          <w:tab/>
        </w:r>
        <w:r w:rsidRPr="00DD2E1D">
          <w:rPr>
            <w:rStyle w:val="Hipervnculo"/>
            <w:rFonts w:ascii="Verdana" w:hAnsi="Verdana"/>
            <w:noProof/>
            <w:lang w:val="es-AR"/>
          </w:rPr>
          <w:t>Temas Tratados</w:t>
        </w:r>
        <w:r>
          <w:rPr>
            <w:noProof/>
            <w:webHidden/>
          </w:rPr>
          <w:tab/>
        </w:r>
        <w:r>
          <w:rPr>
            <w:noProof/>
            <w:webHidden/>
          </w:rPr>
          <w:fldChar w:fldCharType="begin"/>
        </w:r>
        <w:r>
          <w:rPr>
            <w:noProof/>
            <w:webHidden/>
          </w:rPr>
          <w:instrText xml:space="preserve"> PAGEREF _Toc403687062 \h </w:instrText>
        </w:r>
        <w:r>
          <w:rPr>
            <w:noProof/>
            <w:webHidden/>
          </w:rPr>
        </w:r>
        <w:r>
          <w:rPr>
            <w:noProof/>
            <w:webHidden/>
          </w:rPr>
          <w:fldChar w:fldCharType="separate"/>
        </w:r>
        <w:r>
          <w:rPr>
            <w:noProof/>
            <w:webHidden/>
          </w:rPr>
          <w:t>14</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63" w:history="1">
        <w:r w:rsidRPr="00DD2E1D">
          <w:rPr>
            <w:rStyle w:val="Hipervnculo"/>
            <w:rFonts w:ascii="Verdana" w:hAnsi="Verdana"/>
            <w:noProof/>
            <w:lang w:val="es-AR"/>
          </w:rPr>
          <w:t>10</w:t>
        </w:r>
        <w:r>
          <w:rPr>
            <w:rFonts w:asciiTheme="minorHAnsi" w:eastAsiaTheme="minorEastAsia" w:hAnsiTheme="minorHAnsi" w:cstheme="minorBidi"/>
            <w:noProof/>
            <w:lang w:val="es-AR" w:eastAsia="es-AR"/>
          </w:rPr>
          <w:tab/>
        </w:r>
        <w:r w:rsidRPr="00DD2E1D">
          <w:rPr>
            <w:rStyle w:val="Hipervnculo"/>
            <w:rFonts w:ascii="Verdana" w:hAnsi="Verdana"/>
            <w:noProof/>
            <w:lang w:val="es-AR"/>
          </w:rPr>
          <w:t>Acciones Definidas</w:t>
        </w:r>
        <w:r>
          <w:rPr>
            <w:noProof/>
            <w:webHidden/>
          </w:rPr>
          <w:tab/>
        </w:r>
        <w:r>
          <w:rPr>
            <w:noProof/>
            <w:webHidden/>
          </w:rPr>
          <w:fldChar w:fldCharType="begin"/>
        </w:r>
        <w:r>
          <w:rPr>
            <w:noProof/>
            <w:webHidden/>
          </w:rPr>
          <w:instrText xml:space="preserve"> PAGEREF _Toc403687063 \h </w:instrText>
        </w:r>
        <w:r>
          <w:rPr>
            <w:noProof/>
            <w:webHidden/>
          </w:rPr>
        </w:r>
        <w:r>
          <w:rPr>
            <w:noProof/>
            <w:webHidden/>
          </w:rPr>
          <w:fldChar w:fldCharType="separate"/>
        </w:r>
        <w:r>
          <w:rPr>
            <w:noProof/>
            <w:webHidden/>
          </w:rPr>
          <w:t>20</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64" w:history="1">
        <w:r w:rsidRPr="00DD2E1D">
          <w:rPr>
            <w:rStyle w:val="Hipervnculo"/>
            <w:rFonts w:ascii="Verdana" w:hAnsi="Verdana"/>
            <w:noProof/>
            <w:lang w:val="es-AR"/>
          </w:rPr>
          <w:t>11</w:t>
        </w:r>
        <w:r>
          <w:rPr>
            <w:rFonts w:asciiTheme="minorHAnsi" w:eastAsiaTheme="minorEastAsia" w:hAnsiTheme="minorHAnsi" w:cstheme="minorBidi"/>
            <w:noProof/>
            <w:lang w:val="es-AR" w:eastAsia="es-AR"/>
          </w:rPr>
          <w:tab/>
        </w:r>
        <w:r w:rsidRPr="00DD2E1D">
          <w:rPr>
            <w:rStyle w:val="Hipervnculo"/>
            <w:rFonts w:ascii="Verdana" w:hAnsi="Verdana"/>
            <w:noProof/>
            <w:lang w:val="es-AR"/>
          </w:rPr>
          <w:t>Próxima Reunión</w:t>
        </w:r>
        <w:r>
          <w:rPr>
            <w:noProof/>
            <w:webHidden/>
          </w:rPr>
          <w:tab/>
        </w:r>
        <w:r>
          <w:rPr>
            <w:noProof/>
            <w:webHidden/>
          </w:rPr>
          <w:fldChar w:fldCharType="begin"/>
        </w:r>
        <w:r>
          <w:rPr>
            <w:noProof/>
            <w:webHidden/>
          </w:rPr>
          <w:instrText xml:space="preserve"> PAGEREF _Toc403687064 \h </w:instrText>
        </w:r>
        <w:r>
          <w:rPr>
            <w:noProof/>
            <w:webHidden/>
          </w:rPr>
        </w:r>
        <w:r>
          <w:rPr>
            <w:noProof/>
            <w:webHidden/>
          </w:rPr>
          <w:fldChar w:fldCharType="separate"/>
        </w:r>
        <w:r>
          <w:rPr>
            <w:noProof/>
            <w:webHidden/>
          </w:rPr>
          <w:t>20</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65" w:history="1">
        <w:r w:rsidRPr="00DD2E1D">
          <w:rPr>
            <w:rStyle w:val="Hipervnculo"/>
            <w:rFonts w:ascii="Verdana" w:hAnsi="Verdana"/>
            <w:noProof/>
            <w:lang w:val="es-AR"/>
          </w:rPr>
          <w:t>12</w:t>
        </w:r>
        <w:r>
          <w:rPr>
            <w:rFonts w:asciiTheme="minorHAnsi" w:eastAsiaTheme="minorEastAsia" w:hAnsiTheme="minorHAnsi" w:cstheme="minorBidi"/>
            <w:noProof/>
            <w:lang w:val="es-AR" w:eastAsia="es-AR"/>
          </w:rPr>
          <w:tab/>
        </w:r>
        <w:r w:rsidRPr="00DD2E1D">
          <w:rPr>
            <w:rStyle w:val="Hipervnculo"/>
            <w:rFonts w:ascii="Verdana" w:hAnsi="Verdana"/>
            <w:noProof/>
            <w:lang w:val="es-AR"/>
          </w:rPr>
          <w:t>Temas Pendientes</w:t>
        </w:r>
        <w:r>
          <w:rPr>
            <w:noProof/>
            <w:webHidden/>
          </w:rPr>
          <w:tab/>
        </w:r>
        <w:r>
          <w:rPr>
            <w:noProof/>
            <w:webHidden/>
          </w:rPr>
          <w:fldChar w:fldCharType="begin"/>
        </w:r>
        <w:r>
          <w:rPr>
            <w:noProof/>
            <w:webHidden/>
          </w:rPr>
          <w:instrText xml:space="preserve"> PAGEREF _Toc403687065 \h </w:instrText>
        </w:r>
        <w:r>
          <w:rPr>
            <w:noProof/>
            <w:webHidden/>
          </w:rPr>
        </w:r>
        <w:r>
          <w:rPr>
            <w:noProof/>
            <w:webHidden/>
          </w:rPr>
          <w:fldChar w:fldCharType="separate"/>
        </w:r>
        <w:r>
          <w:rPr>
            <w:noProof/>
            <w:webHidden/>
          </w:rPr>
          <w:t>20</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66" w:history="1">
        <w:r w:rsidRPr="00DD2E1D">
          <w:rPr>
            <w:rStyle w:val="Hipervnculo"/>
            <w:rFonts w:ascii="Verdana" w:hAnsi="Verdana"/>
            <w:noProof/>
            <w:lang w:val="es-AR"/>
          </w:rPr>
          <w:t>13</w:t>
        </w:r>
        <w:r>
          <w:rPr>
            <w:rFonts w:asciiTheme="minorHAnsi" w:eastAsiaTheme="minorEastAsia" w:hAnsiTheme="minorHAnsi" w:cstheme="minorBidi"/>
            <w:noProof/>
            <w:lang w:val="es-AR" w:eastAsia="es-AR"/>
          </w:rPr>
          <w:tab/>
        </w:r>
        <w:r w:rsidRPr="00DD2E1D">
          <w:rPr>
            <w:rStyle w:val="Hipervnculo"/>
            <w:rFonts w:ascii="Verdana" w:hAnsi="Verdana"/>
            <w:noProof/>
            <w:lang w:val="es-AR"/>
          </w:rPr>
          <w:t>Requerimientos Funcionales y No Funcionales</w:t>
        </w:r>
        <w:r>
          <w:rPr>
            <w:noProof/>
            <w:webHidden/>
          </w:rPr>
          <w:tab/>
        </w:r>
        <w:r>
          <w:rPr>
            <w:noProof/>
            <w:webHidden/>
          </w:rPr>
          <w:fldChar w:fldCharType="begin"/>
        </w:r>
        <w:r>
          <w:rPr>
            <w:noProof/>
            <w:webHidden/>
          </w:rPr>
          <w:instrText xml:space="preserve"> PAGEREF _Toc403687066 \h </w:instrText>
        </w:r>
        <w:r>
          <w:rPr>
            <w:noProof/>
            <w:webHidden/>
          </w:rPr>
        </w:r>
        <w:r>
          <w:rPr>
            <w:noProof/>
            <w:webHidden/>
          </w:rPr>
          <w:fldChar w:fldCharType="separate"/>
        </w:r>
        <w:r>
          <w:rPr>
            <w:noProof/>
            <w:webHidden/>
          </w:rPr>
          <w:t>20</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67" w:history="1">
        <w:r w:rsidRPr="00DD2E1D">
          <w:rPr>
            <w:rStyle w:val="Hipervnculo"/>
            <w:rFonts w:ascii="Verdana" w:hAnsi="Verdana"/>
            <w:noProof/>
            <w:lang w:val="es-AR"/>
          </w:rPr>
          <w:t>14</w:t>
        </w:r>
        <w:r>
          <w:rPr>
            <w:rFonts w:asciiTheme="minorHAnsi" w:eastAsiaTheme="minorEastAsia" w:hAnsiTheme="minorHAnsi" w:cstheme="minorBidi"/>
            <w:noProof/>
            <w:lang w:val="es-AR" w:eastAsia="es-AR"/>
          </w:rPr>
          <w:tab/>
        </w:r>
        <w:r w:rsidRPr="00DD2E1D">
          <w:rPr>
            <w:rStyle w:val="Hipervnculo"/>
            <w:rFonts w:ascii="Verdana" w:hAnsi="Verdana"/>
            <w:noProof/>
            <w:lang w:val="es-AR"/>
          </w:rPr>
          <w:t>Diagrama de Contexto</w:t>
        </w:r>
        <w:r>
          <w:rPr>
            <w:noProof/>
            <w:webHidden/>
          </w:rPr>
          <w:tab/>
        </w:r>
        <w:r>
          <w:rPr>
            <w:noProof/>
            <w:webHidden/>
          </w:rPr>
          <w:fldChar w:fldCharType="begin"/>
        </w:r>
        <w:r>
          <w:rPr>
            <w:noProof/>
            <w:webHidden/>
          </w:rPr>
          <w:instrText xml:space="preserve"> PAGEREF _Toc403687067 \h </w:instrText>
        </w:r>
        <w:r>
          <w:rPr>
            <w:noProof/>
            <w:webHidden/>
          </w:rPr>
        </w:r>
        <w:r>
          <w:rPr>
            <w:noProof/>
            <w:webHidden/>
          </w:rPr>
          <w:fldChar w:fldCharType="separate"/>
        </w:r>
        <w:r>
          <w:rPr>
            <w:noProof/>
            <w:webHidden/>
          </w:rPr>
          <w:t>21</w:t>
        </w:r>
        <w:r>
          <w:rPr>
            <w:noProof/>
            <w:webHidden/>
          </w:rPr>
          <w:fldChar w:fldCharType="end"/>
        </w:r>
      </w:hyperlink>
    </w:p>
    <w:p w:rsidR="00F100B5" w:rsidRDefault="00F100B5">
      <w:pPr>
        <w:pStyle w:val="TDC3"/>
        <w:tabs>
          <w:tab w:val="left" w:pos="980"/>
          <w:tab w:val="right" w:leader="dot" w:pos="9743"/>
        </w:tabs>
        <w:rPr>
          <w:rFonts w:asciiTheme="minorHAnsi" w:eastAsiaTheme="minorEastAsia" w:hAnsiTheme="minorHAnsi" w:cstheme="minorBidi"/>
          <w:noProof/>
          <w:lang w:val="es-AR" w:eastAsia="es-AR"/>
        </w:rPr>
      </w:pPr>
      <w:hyperlink w:anchor="_Toc403687068" w:history="1">
        <w:r w:rsidRPr="00DD2E1D">
          <w:rPr>
            <w:rStyle w:val="Hipervnculo"/>
            <w:rFonts w:ascii="Verdana" w:hAnsi="Verdana"/>
            <w:noProof/>
            <w:spacing w:val="20"/>
            <w:lang w:val="es-AR"/>
          </w:rPr>
          <w:t>15</w:t>
        </w:r>
        <w:r>
          <w:rPr>
            <w:rFonts w:asciiTheme="minorHAnsi" w:eastAsiaTheme="minorEastAsia" w:hAnsiTheme="minorHAnsi" w:cstheme="minorBidi"/>
            <w:noProof/>
            <w:lang w:val="es-AR" w:eastAsia="es-AR"/>
          </w:rPr>
          <w:tab/>
        </w:r>
        <w:r w:rsidRPr="00DD2E1D">
          <w:rPr>
            <w:rStyle w:val="Hipervnculo"/>
            <w:rFonts w:ascii="Verdana" w:hAnsi="Verdana"/>
            <w:noProof/>
            <w:lang w:val="es-AR"/>
          </w:rPr>
          <w:t>Diagrama de Flujo de Datos</w:t>
        </w:r>
        <w:r>
          <w:rPr>
            <w:noProof/>
            <w:webHidden/>
          </w:rPr>
          <w:tab/>
        </w:r>
        <w:r>
          <w:rPr>
            <w:noProof/>
            <w:webHidden/>
          </w:rPr>
          <w:fldChar w:fldCharType="begin"/>
        </w:r>
        <w:r>
          <w:rPr>
            <w:noProof/>
            <w:webHidden/>
          </w:rPr>
          <w:instrText xml:space="preserve"> PAGEREF _Toc403687068 \h </w:instrText>
        </w:r>
        <w:r>
          <w:rPr>
            <w:noProof/>
            <w:webHidden/>
          </w:rPr>
        </w:r>
        <w:r>
          <w:rPr>
            <w:noProof/>
            <w:webHidden/>
          </w:rPr>
          <w:fldChar w:fldCharType="separate"/>
        </w:r>
        <w:r>
          <w:rPr>
            <w:noProof/>
            <w:webHidden/>
          </w:rPr>
          <w:t>23</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69" w:history="1">
        <w:r w:rsidRPr="00DD2E1D">
          <w:rPr>
            <w:rStyle w:val="Hipervnculo"/>
            <w:rFonts w:ascii="Verdana" w:hAnsi="Verdana"/>
            <w:noProof/>
            <w:lang w:val="es-AR"/>
          </w:rPr>
          <w:t>16</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Explosión del DFD</w:t>
        </w:r>
        <w:r>
          <w:rPr>
            <w:noProof/>
            <w:webHidden/>
          </w:rPr>
          <w:tab/>
        </w:r>
        <w:r>
          <w:rPr>
            <w:noProof/>
            <w:webHidden/>
          </w:rPr>
          <w:fldChar w:fldCharType="begin"/>
        </w:r>
        <w:r>
          <w:rPr>
            <w:noProof/>
            <w:webHidden/>
          </w:rPr>
          <w:instrText xml:space="preserve"> PAGEREF _Toc403687069 \h </w:instrText>
        </w:r>
        <w:r>
          <w:rPr>
            <w:noProof/>
            <w:webHidden/>
          </w:rPr>
        </w:r>
        <w:r>
          <w:rPr>
            <w:noProof/>
            <w:webHidden/>
          </w:rPr>
          <w:fldChar w:fldCharType="separate"/>
        </w:r>
        <w:r>
          <w:rPr>
            <w:noProof/>
            <w:webHidden/>
          </w:rPr>
          <w:t>23</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70" w:history="1">
        <w:r w:rsidRPr="00DD2E1D">
          <w:rPr>
            <w:rStyle w:val="Hipervnculo"/>
            <w:rFonts w:ascii="Verdana" w:hAnsi="Verdana" w:cs="Verdana"/>
            <w:noProof/>
            <w:lang w:val="es-AR"/>
          </w:rPr>
          <w:t>17</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Diagrama Entidad Relación</w:t>
        </w:r>
        <w:r>
          <w:rPr>
            <w:noProof/>
            <w:webHidden/>
          </w:rPr>
          <w:tab/>
        </w:r>
        <w:r>
          <w:rPr>
            <w:noProof/>
            <w:webHidden/>
          </w:rPr>
          <w:fldChar w:fldCharType="begin"/>
        </w:r>
        <w:r>
          <w:rPr>
            <w:noProof/>
            <w:webHidden/>
          </w:rPr>
          <w:instrText xml:space="preserve"> PAGEREF _Toc403687070 \h </w:instrText>
        </w:r>
        <w:r>
          <w:rPr>
            <w:noProof/>
            <w:webHidden/>
          </w:rPr>
        </w:r>
        <w:r>
          <w:rPr>
            <w:noProof/>
            <w:webHidden/>
          </w:rPr>
          <w:fldChar w:fldCharType="separate"/>
        </w:r>
        <w:r>
          <w:rPr>
            <w:noProof/>
            <w:webHidden/>
          </w:rPr>
          <w:t>25</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71" w:history="1">
        <w:r w:rsidRPr="00DD2E1D">
          <w:rPr>
            <w:rStyle w:val="Hipervnculo"/>
            <w:rFonts w:ascii="Verdana" w:hAnsi="Verdana" w:cs="Verdana"/>
            <w:noProof/>
            <w:lang w:val="es-AR"/>
          </w:rPr>
          <w:t>18</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Diagrama COAD</w:t>
        </w:r>
        <w:r>
          <w:rPr>
            <w:noProof/>
            <w:webHidden/>
          </w:rPr>
          <w:tab/>
        </w:r>
        <w:r>
          <w:rPr>
            <w:noProof/>
            <w:webHidden/>
          </w:rPr>
          <w:fldChar w:fldCharType="begin"/>
        </w:r>
        <w:r>
          <w:rPr>
            <w:noProof/>
            <w:webHidden/>
          </w:rPr>
          <w:instrText xml:space="preserve"> PAGEREF _Toc403687071 \h </w:instrText>
        </w:r>
        <w:r>
          <w:rPr>
            <w:noProof/>
            <w:webHidden/>
          </w:rPr>
        </w:r>
        <w:r>
          <w:rPr>
            <w:noProof/>
            <w:webHidden/>
          </w:rPr>
          <w:fldChar w:fldCharType="separate"/>
        </w:r>
        <w:r>
          <w:rPr>
            <w:noProof/>
            <w:webHidden/>
          </w:rPr>
          <w:t>25</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72" w:history="1">
        <w:r w:rsidRPr="00DD2E1D">
          <w:rPr>
            <w:rStyle w:val="Hipervnculo"/>
            <w:rFonts w:ascii="Verdana" w:hAnsi="Verdana"/>
            <w:noProof/>
            <w:lang w:val="es-AR"/>
          </w:rPr>
          <w:t>19</w:t>
        </w:r>
        <w:r>
          <w:rPr>
            <w:rFonts w:asciiTheme="minorHAnsi" w:eastAsiaTheme="minorEastAsia" w:hAnsiTheme="minorHAnsi" w:cstheme="minorBidi"/>
            <w:noProof/>
            <w:lang w:val="es-AR" w:eastAsia="es-AR"/>
          </w:rPr>
          <w:tab/>
        </w:r>
        <w:r w:rsidRPr="00DD2E1D">
          <w:rPr>
            <w:rStyle w:val="Hipervnculo"/>
            <w:rFonts w:ascii="Verdana" w:hAnsi="Verdana"/>
            <w:noProof/>
            <w:lang w:val="es-AR"/>
          </w:rPr>
          <w:t>Diagrama de COAD+Bachman</w:t>
        </w:r>
        <w:r>
          <w:rPr>
            <w:noProof/>
            <w:webHidden/>
          </w:rPr>
          <w:tab/>
        </w:r>
        <w:r>
          <w:rPr>
            <w:noProof/>
            <w:webHidden/>
          </w:rPr>
          <w:fldChar w:fldCharType="begin"/>
        </w:r>
        <w:r>
          <w:rPr>
            <w:noProof/>
            <w:webHidden/>
          </w:rPr>
          <w:instrText xml:space="preserve"> PAGEREF _Toc403687072 \h </w:instrText>
        </w:r>
        <w:r>
          <w:rPr>
            <w:noProof/>
            <w:webHidden/>
          </w:rPr>
        </w:r>
        <w:r>
          <w:rPr>
            <w:noProof/>
            <w:webHidden/>
          </w:rPr>
          <w:fldChar w:fldCharType="separate"/>
        </w:r>
        <w:r>
          <w:rPr>
            <w:noProof/>
            <w:webHidden/>
          </w:rPr>
          <w:t>26</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73" w:history="1">
        <w:r w:rsidRPr="00DD2E1D">
          <w:rPr>
            <w:rStyle w:val="Hipervnculo"/>
            <w:rFonts w:ascii="Verdana" w:hAnsi="Verdana" w:cs="Verdana"/>
            <w:noProof/>
            <w:lang w:val="es-AR"/>
          </w:rPr>
          <w:t>20</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Diagrama de atributos</w:t>
        </w:r>
        <w:r>
          <w:rPr>
            <w:noProof/>
            <w:webHidden/>
          </w:rPr>
          <w:tab/>
        </w:r>
        <w:r>
          <w:rPr>
            <w:noProof/>
            <w:webHidden/>
          </w:rPr>
          <w:fldChar w:fldCharType="begin"/>
        </w:r>
        <w:r>
          <w:rPr>
            <w:noProof/>
            <w:webHidden/>
          </w:rPr>
          <w:instrText xml:space="preserve"> PAGEREF _Toc403687073 \h </w:instrText>
        </w:r>
        <w:r>
          <w:rPr>
            <w:noProof/>
            <w:webHidden/>
          </w:rPr>
        </w:r>
        <w:r>
          <w:rPr>
            <w:noProof/>
            <w:webHidden/>
          </w:rPr>
          <w:fldChar w:fldCharType="separate"/>
        </w:r>
        <w:r>
          <w:rPr>
            <w:noProof/>
            <w:webHidden/>
          </w:rPr>
          <w:t>27</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74" w:history="1">
        <w:r w:rsidRPr="00DD2E1D">
          <w:rPr>
            <w:rStyle w:val="Hipervnculo"/>
            <w:rFonts w:ascii="Verdana" w:hAnsi="Verdana"/>
            <w:noProof/>
            <w:lang w:val="es-AR"/>
          </w:rPr>
          <w:t>21</w:t>
        </w:r>
        <w:r>
          <w:rPr>
            <w:rFonts w:asciiTheme="minorHAnsi" w:eastAsiaTheme="minorEastAsia" w:hAnsiTheme="minorHAnsi" w:cstheme="minorBidi"/>
            <w:noProof/>
            <w:lang w:val="es-AR" w:eastAsia="es-AR"/>
          </w:rPr>
          <w:tab/>
        </w:r>
        <w:r w:rsidRPr="00DD2E1D">
          <w:rPr>
            <w:rStyle w:val="Hipervnculo"/>
            <w:rFonts w:ascii="Verdana" w:hAnsi="Verdana"/>
            <w:noProof/>
            <w:lang w:val="es-AR"/>
          </w:rPr>
          <w:t>Lista de eventos</w:t>
        </w:r>
        <w:r>
          <w:rPr>
            <w:noProof/>
            <w:webHidden/>
          </w:rPr>
          <w:tab/>
        </w:r>
        <w:r>
          <w:rPr>
            <w:noProof/>
            <w:webHidden/>
          </w:rPr>
          <w:fldChar w:fldCharType="begin"/>
        </w:r>
        <w:r>
          <w:rPr>
            <w:noProof/>
            <w:webHidden/>
          </w:rPr>
          <w:instrText xml:space="preserve"> PAGEREF _Toc403687074 \h </w:instrText>
        </w:r>
        <w:r>
          <w:rPr>
            <w:noProof/>
            <w:webHidden/>
          </w:rPr>
        </w:r>
        <w:r>
          <w:rPr>
            <w:noProof/>
            <w:webHidden/>
          </w:rPr>
          <w:fldChar w:fldCharType="separate"/>
        </w:r>
        <w:r>
          <w:rPr>
            <w:noProof/>
            <w:webHidden/>
          </w:rPr>
          <w:t>28</w:t>
        </w:r>
        <w:r>
          <w:rPr>
            <w:noProof/>
            <w:webHidden/>
          </w:rPr>
          <w:fldChar w:fldCharType="end"/>
        </w:r>
      </w:hyperlink>
    </w:p>
    <w:p w:rsidR="00F100B5" w:rsidRDefault="00F100B5">
      <w:pPr>
        <w:pStyle w:val="TDC3"/>
        <w:tabs>
          <w:tab w:val="left" w:pos="940"/>
          <w:tab w:val="right" w:leader="dot" w:pos="9743"/>
        </w:tabs>
        <w:rPr>
          <w:rFonts w:asciiTheme="minorHAnsi" w:eastAsiaTheme="minorEastAsia" w:hAnsiTheme="minorHAnsi" w:cstheme="minorBidi"/>
          <w:noProof/>
          <w:lang w:val="es-AR" w:eastAsia="es-AR"/>
        </w:rPr>
      </w:pPr>
      <w:hyperlink w:anchor="_Toc403687075" w:history="1">
        <w:r w:rsidRPr="00DD2E1D">
          <w:rPr>
            <w:rStyle w:val="Hipervnculo"/>
            <w:rFonts w:ascii="Verdana" w:hAnsi="Verdana"/>
            <w:noProof/>
            <w:lang w:val="es-AR"/>
          </w:rPr>
          <w:t>22</w:t>
        </w:r>
        <w:r>
          <w:rPr>
            <w:rFonts w:asciiTheme="minorHAnsi" w:eastAsiaTheme="minorEastAsia" w:hAnsiTheme="minorHAnsi" w:cstheme="minorBidi"/>
            <w:noProof/>
            <w:lang w:val="es-AR" w:eastAsia="es-AR"/>
          </w:rPr>
          <w:tab/>
        </w:r>
        <w:r w:rsidRPr="00DD2E1D">
          <w:rPr>
            <w:rStyle w:val="Hipervnculo"/>
            <w:rFonts w:ascii="Verdana" w:hAnsi="Verdana" w:cs="Verdana"/>
            <w:noProof/>
            <w:lang w:val="es-AR"/>
          </w:rPr>
          <w:t>Definición de Tablas, detalles</w:t>
        </w:r>
        <w:r>
          <w:rPr>
            <w:noProof/>
            <w:webHidden/>
          </w:rPr>
          <w:tab/>
        </w:r>
        <w:r>
          <w:rPr>
            <w:noProof/>
            <w:webHidden/>
          </w:rPr>
          <w:fldChar w:fldCharType="begin"/>
        </w:r>
        <w:r>
          <w:rPr>
            <w:noProof/>
            <w:webHidden/>
          </w:rPr>
          <w:instrText xml:space="preserve"> PAGEREF _Toc403687075 \h </w:instrText>
        </w:r>
        <w:r>
          <w:rPr>
            <w:noProof/>
            <w:webHidden/>
          </w:rPr>
        </w:r>
        <w:r>
          <w:rPr>
            <w:noProof/>
            <w:webHidden/>
          </w:rPr>
          <w:fldChar w:fldCharType="separate"/>
        </w:r>
        <w:r>
          <w:rPr>
            <w:noProof/>
            <w:webHidden/>
          </w:rPr>
          <w:t>29</w:t>
        </w:r>
        <w:r>
          <w:rPr>
            <w:noProof/>
            <w:webHidden/>
          </w:rPr>
          <w:fldChar w:fldCharType="end"/>
        </w:r>
      </w:hyperlink>
    </w:p>
    <w:p w:rsidR="00F100B5" w:rsidRDefault="00F100B5">
      <w:pPr>
        <w:pStyle w:val="TDC1"/>
        <w:tabs>
          <w:tab w:val="right" w:leader="dot" w:pos="9743"/>
        </w:tabs>
        <w:rPr>
          <w:rFonts w:asciiTheme="minorHAnsi" w:eastAsiaTheme="minorEastAsia" w:hAnsiTheme="minorHAnsi" w:cstheme="minorBidi"/>
          <w:noProof/>
          <w:lang w:val="es-AR" w:eastAsia="es-AR"/>
        </w:rPr>
      </w:pPr>
      <w:hyperlink w:anchor="_Toc403687076" w:history="1">
        <w:r w:rsidRPr="00DD2E1D">
          <w:rPr>
            <w:rStyle w:val="Hipervnculo"/>
            <w:rFonts w:ascii="Verdana" w:hAnsi="Verdana" w:cs="Verdana"/>
            <w:noProof/>
            <w:lang w:val="es-AR"/>
          </w:rPr>
          <w:t>Anexos A - Pantallas del sistema</w:t>
        </w:r>
        <w:r>
          <w:rPr>
            <w:noProof/>
            <w:webHidden/>
          </w:rPr>
          <w:tab/>
        </w:r>
        <w:r>
          <w:rPr>
            <w:noProof/>
            <w:webHidden/>
          </w:rPr>
          <w:fldChar w:fldCharType="begin"/>
        </w:r>
        <w:r>
          <w:rPr>
            <w:noProof/>
            <w:webHidden/>
          </w:rPr>
          <w:instrText xml:space="preserve"> PAGEREF _Toc403687076 \h </w:instrText>
        </w:r>
        <w:r>
          <w:rPr>
            <w:noProof/>
            <w:webHidden/>
          </w:rPr>
        </w:r>
        <w:r>
          <w:rPr>
            <w:noProof/>
            <w:webHidden/>
          </w:rPr>
          <w:fldChar w:fldCharType="separate"/>
        </w:r>
        <w:r>
          <w:rPr>
            <w:noProof/>
            <w:webHidden/>
          </w:rPr>
          <w:t>40</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77" w:history="1">
        <w:r w:rsidRPr="00DD2E1D">
          <w:rPr>
            <w:rStyle w:val="Hipervnculo"/>
            <w:rFonts w:ascii="Verdana" w:hAnsi="Verdana" w:cs="Verdana"/>
            <w:noProof/>
            <w:lang w:val="es-AR"/>
          </w:rPr>
          <w:t>Menú Principal</w:t>
        </w:r>
        <w:r>
          <w:rPr>
            <w:noProof/>
            <w:webHidden/>
          </w:rPr>
          <w:tab/>
        </w:r>
        <w:r>
          <w:rPr>
            <w:noProof/>
            <w:webHidden/>
          </w:rPr>
          <w:fldChar w:fldCharType="begin"/>
        </w:r>
        <w:r>
          <w:rPr>
            <w:noProof/>
            <w:webHidden/>
          </w:rPr>
          <w:instrText xml:space="preserve"> PAGEREF _Toc403687077 \h </w:instrText>
        </w:r>
        <w:r>
          <w:rPr>
            <w:noProof/>
            <w:webHidden/>
          </w:rPr>
        </w:r>
        <w:r>
          <w:rPr>
            <w:noProof/>
            <w:webHidden/>
          </w:rPr>
          <w:fldChar w:fldCharType="separate"/>
        </w:r>
        <w:r>
          <w:rPr>
            <w:noProof/>
            <w:webHidden/>
          </w:rPr>
          <w:t>40</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78" w:history="1">
        <w:r w:rsidRPr="00DD2E1D">
          <w:rPr>
            <w:rStyle w:val="Hipervnculo"/>
            <w:rFonts w:ascii="Verdana" w:hAnsi="Verdana" w:cs="Verdana"/>
            <w:noProof/>
            <w:lang w:val="es-AR"/>
          </w:rPr>
          <w:t>Menú Ventas</w:t>
        </w:r>
        <w:r>
          <w:rPr>
            <w:noProof/>
            <w:webHidden/>
          </w:rPr>
          <w:tab/>
        </w:r>
        <w:r>
          <w:rPr>
            <w:noProof/>
            <w:webHidden/>
          </w:rPr>
          <w:fldChar w:fldCharType="begin"/>
        </w:r>
        <w:r>
          <w:rPr>
            <w:noProof/>
            <w:webHidden/>
          </w:rPr>
          <w:instrText xml:space="preserve"> PAGEREF _Toc403687078 \h </w:instrText>
        </w:r>
        <w:r>
          <w:rPr>
            <w:noProof/>
            <w:webHidden/>
          </w:rPr>
        </w:r>
        <w:r>
          <w:rPr>
            <w:noProof/>
            <w:webHidden/>
          </w:rPr>
          <w:fldChar w:fldCharType="separate"/>
        </w:r>
        <w:r>
          <w:rPr>
            <w:noProof/>
            <w:webHidden/>
          </w:rPr>
          <w:t>40</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79" w:history="1">
        <w:r w:rsidRPr="00DD2E1D">
          <w:rPr>
            <w:rStyle w:val="Hipervnculo"/>
            <w:rFonts w:ascii="Verdana" w:hAnsi="Verdana" w:cs="Verdana"/>
            <w:noProof/>
            <w:lang w:val="es-AR"/>
          </w:rPr>
          <w:t>Menú Stock</w:t>
        </w:r>
        <w:r>
          <w:rPr>
            <w:noProof/>
            <w:webHidden/>
          </w:rPr>
          <w:tab/>
        </w:r>
        <w:r>
          <w:rPr>
            <w:noProof/>
            <w:webHidden/>
          </w:rPr>
          <w:fldChar w:fldCharType="begin"/>
        </w:r>
        <w:r>
          <w:rPr>
            <w:noProof/>
            <w:webHidden/>
          </w:rPr>
          <w:instrText xml:space="preserve"> PAGEREF _Toc403687079 \h </w:instrText>
        </w:r>
        <w:r>
          <w:rPr>
            <w:noProof/>
            <w:webHidden/>
          </w:rPr>
        </w:r>
        <w:r>
          <w:rPr>
            <w:noProof/>
            <w:webHidden/>
          </w:rPr>
          <w:fldChar w:fldCharType="separate"/>
        </w:r>
        <w:r>
          <w:rPr>
            <w:noProof/>
            <w:webHidden/>
          </w:rPr>
          <w:t>40</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80" w:history="1">
        <w:r w:rsidRPr="00DD2E1D">
          <w:rPr>
            <w:rStyle w:val="Hipervnculo"/>
            <w:rFonts w:ascii="Verdana" w:hAnsi="Verdana" w:cs="Verdana"/>
            <w:noProof/>
            <w:lang w:val="es-AR"/>
          </w:rPr>
          <w:t>Menú Proveedores</w:t>
        </w:r>
        <w:r>
          <w:rPr>
            <w:noProof/>
            <w:webHidden/>
          </w:rPr>
          <w:tab/>
        </w:r>
        <w:r>
          <w:rPr>
            <w:noProof/>
            <w:webHidden/>
          </w:rPr>
          <w:fldChar w:fldCharType="begin"/>
        </w:r>
        <w:r>
          <w:rPr>
            <w:noProof/>
            <w:webHidden/>
          </w:rPr>
          <w:instrText xml:space="preserve"> PAGEREF _Toc403687080 \h </w:instrText>
        </w:r>
        <w:r>
          <w:rPr>
            <w:noProof/>
            <w:webHidden/>
          </w:rPr>
        </w:r>
        <w:r>
          <w:rPr>
            <w:noProof/>
            <w:webHidden/>
          </w:rPr>
          <w:fldChar w:fldCharType="separate"/>
        </w:r>
        <w:r>
          <w:rPr>
            <w:noProof/>
            <w:webHidden/>
          </w:rPr>
          <w:t>41</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81" w:history="1">
        <w:r w:rsidRPr="00DD2E1D">
          <w:rPr>
            <w:rStyle w:val="Hipervnculo"/>
            <w:rFonts w:ascii="Verdana" w:hAnsi="Verdana" w:cs="Verdana"/>
            <w:noProof/>
            <w:lang w:val="es-AR"/>
          </w:rPr>
          <w:t>Menú Usuarios</w:t>
        </w:r>
        <w:r>
          <w:rPr>
            <w:noProof/>
            <w:webHidden/>
          </w:rPr>
          <w:tab/>
        </w:r>
        <w:r>
          <w:rPr>
            <w:noProof/>
            <w:webHidden/>
          </w:rPr>
          <w:fldChar w:fldCharType="begin"/>
        </w:r>
        <w:r>
          <w:rPr>
            <w:noProof/>
            <w:webHidden/>
          </w:rPr>
          <w:instrText xml:space="preserve"> PAGEREF _Toc403687081 \h </w:instrText>
        </w:r>
        <w:r>
          <w:rPr>
            <w:noProof/>
            <w:webHidden/>
          </w:rPr>
        </w:r>
        <w:r>
          <w:rPr>
            <w:noProof/>
            <w:webHidden/>
          </w:rPr>
          <w:fldChar w:fldCharType="separate"/>
        </w:r>
        <w:r>
          <w:rPr>
            <w:noProof/>
            <w:webHidden/>
          </w:rPr>
          <w:t>42</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82" w:history="1">
        <w:r w:rsidRPr="00DD2E1D">
          <w:rPr>
            <w:rStyle w:val="Hipervnculo"/>
            <w:rFonts w:ascii="Verdana" w:hAnsi="Verdana" w:cs="Verdana"/>
            <w:noProof/>
            <w:lang w:val="es-AR"/>
          </w:rPr>
          <w:t>Menú Mantenimiento</w:t>
        </w:r>
        <w:r>
          <w:rPr>
            <w:noProof/>
            <w:webHidden/>
          </w:rPr>
          <w:tab/>
        </w:r>
        <w:r>
          <w:rPr>
            <w:noProof/>
            <w:webHidden/>
          </w:rPr>
          <w:fldChar w:fldCharType="begin"/>
        </w:r>
        <w:r>
          <w:rPr>
            <w:noProof/>
            <w:webHidden/>
          </w:rPr>
          <w:instrText xml:space="preserve"> PAGEREF _Toc403687082 \h </w:instrText>
        </w:r>
        <w:r>
          <w:rPr>
            <w:noProof/>
            <w:webHidden/>
          </w:rPr>
        </w:r>
        <w:r>
          <w:rPr>
            <w:noProof/>
            <w:webHidden/>
          </w:rPr>
          <w:fldChar w:fldCharType="separate"/>
        </w:r>
        <w:r>
          <w:rPr>
            <w:noProof/>
            <w:webHidden/>
          </w:rPr>
          <w:t>42</w:t>
        </w:r>
        <w:r>
          <w:rPr>
            <w:noProof/>
            <w:webHidden/>
          </w:rPr>
          <w:fldChar w:fldCharType="end"/>
        </w:r>
      </w:hyperlink>
    </w:p>
    <w:p w:rsidR="00F100B5" w:rsidRDefault="00F100B5">
      <w:pPr>
        <w:pStyle w:val="TDC1"/>
        <w:tabs>
          <w:tab w:val="right" w:leader="dot" w:pos="9743"/>
        </w:tabs>
        <w:rPr>
          <w:rFonts w:asciiTheme="minorHAnsi" w:eastAsiaTheme="minorEastAsia" w:hAnsiTheme="minorHAnsi" w:cstheme="minorBidi"/>
          <w:noProof/>
          <w:lang w:val="es-AR" w:eastAsia="es-AR"/>
        </w:rPr>
      </w:pPr>
      <w:hyperlink w:anchor="_Toc403687083" w:history="1">
        <w:r w:rsidRPr="00DD2E1D">
          <w:rPr>
            <w:rStyle w:val="Hipervnculo"/>
            <w:rFonts w:ascii="Verdana" w:hAnsi="Verdana" w:cs="Verdana"/>
            <w:noProof/>
            <w:lang w:val="es-AR"/>
          </w:rPr>
          <w:t>Anexos B – Reportes del sistema</w:t>
        </w:r>
        <w:r>
          <w:rPr>
            <w:noProof/>
            <w:webHidden/>
          </w:rPr>
          <w:tab/>
        </w:r>
        <w:r>
          <w:rPr>
            <w:noProof/>
            <w:webHidden/>
          </w:rPr>
          <w:fldChar w:fldCharType="begin"/>
        </w:r>
        <w:r>
          <w:rPr>
            <w:noProof/>
            <w:webHidden/>
          </w:rPr>
          <w:instrText xml:space="preserve"> PAGEREF _Toc403687083 \h </w:instrText>
        </w:r>
        <w:r>
          <w:rPr>
            <w:noProof/>
            <w:webHidden/>
          </w:rPr>
        </w:r>
        <w:r>
          <w:rPr>
            <w:noProof/>
            <w:webHidden/>
          </w:rPr>
          <w:fldChar w:fldCharType="separate"/>
        </w:r>
        <w:r>
          <w:rPr>
            <w:noProof/>
            <w:webHidden/>
          </w:rPr>
          <w:t>43</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84" w:history="1">
        <w:r w:rsidRPr="00DD2E1D">
          <w:rPr>
            <w:rStyle w:val="Hipervnculo"/>
            <w:rFonts w:ascii="Verdana" w:hAnsi="Verdana"/>
            <w:noProof/>
            <w:lang w:val="es-AR"/>
          </w:rPr>
          <w:t>Reporte de Stock</w:t>
        </w:r>
        <w:r>
          <w:rPr>
            <w:noProof/>
            <w:webHidden/>
          </w:rPr>
          <w:tab/>
        </w:r>
        <w:r>
          <w:rPr>
            <w:noProof/>
            <w:webHidden/>
          </w:rPr>
          <w:fldChar w:fldCharType="begin"/>
        </w:r>
        <w:r>
          <w:rPr>
            <w:noProof/>
            <w:webHidden/>
          </w:rPr>
          <w:instrText xml:space="preserve"> PAGEREF _Toc403687084 \h </w:instrText>
        </w:r>
        <w:r>
          <w:rPr>
            <w:noProof/>
            <w:webHidden/>
          </w:rPr>
        </w:r>
        <w:r>
          <w:rPr>
            <w:noProof/>
            <w:webHidden/>
          </w:rPr>
          <w:fldChar w:fldCharType="separate"/>
        </w:r>
        <w:r>
          <w:rPr>
            <w:noProof/>
            <w:webHidden/>
          </w:rPr>
          <w:t>43</w:t>
        </w:r>
        <w:r>
          <w:rPr>
            <w:noProof/>
            <w:webHidden/>
          </w:rPr>
          <w:fldChar w:fldCharType="end"/>
        </w:r>
      </w:hyperlink>
    </w:p>
    <w:p w:rsidR="00F100B5" w:rsidRDefault="00F100B5">
      <w:pPr>
        <w:pStyle w:val="TDC1"/>
        <w:tabs>
          <w:tab w:val="right" w:leader="dot" w:pos="9743"/>
        </w:tabs>
        <w:rPr>
          <w:rFonts w:asciiTheme="minorHAnsi" w:eastAsiaTheme="minorEastAsia" w:hAnsiTheme="minorHAnsi" w:cstheme="minorBidi"/>
          <w:noProof/>
          <w:lang w:val="es-AR" w:eastAsia="es-AR"/>
        </w:rPr>
      </w:pPr>
      <w:hyperlink w:anchor="_Toc403687085" w:history="1">
        <w:r w:rsidRPr="00DD2E1D">
          <w:rPr>
            <w:rStyle w:val="Hipervnculo"/>
            <w:rFonts w:ascii="Verdana" w:hAnsi="Verdana" w:cs="Verdana"/>
            <w:noProof/>
            <w:lang w:val="es-AR"/>
          </w:rPr>
          <w:t>Anexos C – Listado de Precios de Proveedores</w:t>
        </w:r>
        <w:r>
          <w:rPr>
            <w:noProof/>
            <w:webHidden/>
          </w:rPr>
          <w:tab/>
        </w:r>
        <w:r>
          <w:rPr>
            <w:noProof/>
            <w:webHidden/>
          </w:rPr>
          <w:fldChar w:fldCharType="begin"/>
        </w:r>
        <w:r>
          <w:rPr>
            <w:noProof/>
            <w:webHidden/>
          </w:rPr>
          <w:instrText xml:space="preserve"> PAGEREF _Toc403687085 \h </w:instrText>
        </w:r>
        <w:r>
          <w:rPr>
            <w:noProof/>
            <w:webHidden/>
          </w:rPr>
        </w:r>
        <w:r>
          <w:rPr>
            <w:noProof/>
            <w:webHidden/>
          </w:rPr>
          <w:fldChar w:fldCharType="separate"/>
        </w:r>
        <w:r>
          <w:rPr>
            <w:noProof/>
            <w:webHidden/>
          </w:rPr>
          <w:t>44</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86" w:history="1">
        <w:r w:rsidRPr="00DD2E1D">
          <w:rPr>
            <w:rStyle w:val="Hipervnculo"/>
            <w:rFonts w:ascii="Verdana" w:hAnsi="Verdana" w:cs="Verdana"/>
            <w:noProof/>
            <w:lang w:val="es-AR"/>
          </w:rPr>
          <w:t>Proveedor A</w:t>
        </w:r>
        <w:r>
          <w:rPr>
            <w:noProof/>
            <w:webHidden/>
          </w:rPr>
          <w:tab/>
        </w:r>
        <w:r>
          <w:rPr>
            <w:noProof/>
            <w:webHidden/>
          </w:rPr>
          <w:fldChar w:fldCharType="begin"/>
        </w:r>
        <w:r>
          <w:rPr>
            <w:noProof/>
            <w:webHidden/>
          </w:rPr>
          <w:instrText xml:space="preserve"> PAGEREF _Toc403687086 \h </w:instrText>
        </w:r>
        <w:r>
          <w:rPr>
            <w:noProof/>
            <w:webHidden/>
          </w:rPr>
        </w:r>
        <w:r>
          <w:rPr>
            <w:noProof/>
            <w:webHidden/>
          </w:rPr>
          <w:fldChar w:fldCharType="separate"/>
        </w:r>
        <w:r>
          <w:rPr>
            <w:noProof/>
            <w:webHidden/>
          </w:rPr>
          <w:t>44</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87" w:history="1">
        <w:r w:rsidRPr="00DD2E1D">
          <w:rPr>
            <w:rStyle w:val="Hipervnculo"/>
            <w:rFonts w:ascii="Verdana" w:hAnsi="Verdana" w:cs="Verdana"/>
            <w:noProof/>
            <w:lang w:val="es-AR"/>
          </w:rPr>
          <w:t>Proveedor B</w:t>
        </w:r>
        <w:r>
          <w:rPr>
            <w:noProof/>
            <w:webHidden/>
          </w:rPr>
          <w:tab/>
        </w:r>
        <w:r>
          <w:rPr>
            <w:noProof/>
            <w:webHidden/>
          </w:rPr>
          <w:fldChar w:fldCharType="begin"/>
        </w:r>
        <w:r>
          <w:rPr>
            <w:noProof/>
            <w:webHidden/>
          </w:rPr>
          <w:instrText xml:space="preserve"> PAGEREF _Toc403687087 \h </w:instrText>
        </w:r>
        <w:r>
          <w:rPr>
            <w:noProof/>
            <w:webHidden/>
          </w:rPr>
        </w:r>
        <w:r>
          <w:rPr>
            <w:noProof/>
            <w:webHidden/>
          </w:rPr>
          <w:fldChar w:fldCharType="separate"/>
        </w:r>
        <w:r>
          <w:rPr>
            <w:noProof/>
            <w:webHidden/>
          </w:rPr>
          <w:t>45</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88" w:history="1">
        <w:r w:rsidRPr="00DD2E1D">
          <w:rPr>
            <w:rStyle w:val="Hipervnculo"/>
            <w:rFonts w:ascii="Verdana" w:hAnsi="Verdana" w:cs="Verdana"/>
            <w:noProof/>
            <w:lang w:val="es-AR"/>
          </w:rPr>
          <w:t>Proveedor C</w:t>
        </w:r>
        <w:r>
          <w:rPr>
            <w:noProof/>
            <w:webHidden/>
          </w:rPr>
          <w:tab/>
        </w:r>
        <w:r>
          <w:rPr>
            <w:noProof/>
            <w:webHidden/>
          </w:rPr>
          <w:fldChar w:fldCharType="begin"/>
        </w:r>
        <w:r>
          <w:rPr>
            <w:noProof/>
            <w:webHidden/>
          </w:rPr>
          <w:instrText xml:space="preserve"> PAGEREF _Toc403687088 \h </w:instrText>
        </w:r>
        <w:r>
          <w:rPr>
            <w:noProof/>
            <w:webHidden/>
          </w:rPr>
        </w:r>
        <w:r>
          <w:rPr>
            <w:noProof/>
            <w:webHidden/>
          </w:rPr>
          <w:fldChar w:fldCharType="separate"/>
        </w:r>
        <w:r>
          <w:rPr>
            <w:noProof/>
            <w:webHidden/>
          </w:rPr>
          <w:t>45</w:t>
        </w:r>
        <w:r>
          <w:rPr>
            <w:noProof/>
            <w:webHidden/>
          </w:rPr>
          <w:fldChar w:fldCharType="end"/>
        </w:r>
      </w:hyperlink>
    </w:p>
    <w:p w:rsidR="00F100B5" w:rsidRDefault="00F100B5">
      <w:pPr>
        <w:pStyle w:val="TDC1"/>
        <w:tabs>
          <w:tab w:val="right" w:leader="dot" w:pos="9743"/>
        </w:tabs>
        <w:rPr>
          <w:rFonts w:asciiTheme="minorHAnsi" w:eastAsiaTheme="minorEastAsia" w:hAnsiTheme="minorHAnsi" w:cstheme="minorBidi"/>
          <w:noProof/>
          <w:lang w:val="es-AR" w:eastAsia="es-AR"/>
        </w:rPr>
      </w:pPr>
      <w:hyperlink w:anchor="_Toc403687089" w:history="1">
        <w:r w:rsidRPr="00DD2E1D">
          <w:rPr>
            <w:rStyle w:val="Hipervnculo"/>
            <w:rFonts w:ascii="Verdana" w:hAnsi="Verdana" w:cs="Verdana"/>
            <w:noProof/>
            <w:lang w:val="es-AR"/>
          </w:rPr>
          <w:t>Anexos D – Referencias utilizadas</w:t>
        </w:r>
        <w:r>
          <w:rPr>
            <w:noProof/>
            <w:webHidden/>
          </w:rPr>
          <w:tab/>
        </w:r>
        <w:r>
          <w:rPr>
            <w:noProof/>
            <w:webHidden/>
          </w:rPr>
          <w:fldChar w:fldCharType="begin"/>
        </w:r>
        <w:r>
          <w:rPr>
            <w:noProof/>
            <w:webHidden/>
          </w:rPr>
          <w:instrText xml:space="preserve"> PAGEREF _Toc403687089 \h </w:instrText>
        </w:r>
        <w:r>
          <w:rPr>
            <w:noProof/>
            <w:webHidden/>
          </w:rPr>
        </w:r>
        <w:r>
          <w:rPr>
            <w:noProof/>
            <w:webHidden/>
          </w:rPr>
          <w:fldChar w:fldCharType="separate"/>
        </w:r>
        <w:r>
          <w:rPr>
            <w:noProof/>
            <w:webHidden/>
          </w:rPr>
          <w:t>47</w:t>
        </w:r>
        <w:r>
          <w:rPr>
            <w:noProof/>
            <w:webHidden/>
          </w:rPr>
          <w:fldChar w:fldCharType="end"/>
        </w:r>
      </w:hyperlink>
    </w:p>
    <w:p w:rsidR="00F100B5" w:rsidRDefault="00F100B5">
      <w:pPr>
        <w:pStyle w:val="TDC2"/>
        <w:tabs>
          <w:tab w:val="right" w:leader="dot" w:pos="9743"/>
        </w:tabs>
        <w:rPr>
          <w:rFonts w:asciiTheme="minorHAnsi" w:eastAsiaTheme="minorEastAsia" w:hAnsiTheme="minorHAnsi" w:cstheme="minorBidi"/>
          <w:noProof/>
          <w:lang w:val="es-AR" w:eastAsia="es-AR"/>
        </w:rPr>
      </w:pPr>
      <w:hyperlink w:anchor="_Toc403687090" w:history="1">
        <w:r w:rsidRPr="00DD2E1D">
          <w:rPr>
            <w:rStyle w:val="Hipervnculo"/>
            <w:rFonts w:ascii="Verdana" w:hAnsi="Verdana"/>
            <w:noProof/>
            <w:lang w:val="es-AR"/>
          </w:rPr>
          <w:t>Referencias</w:t>
        </w:r>
        <w:r>
          <w:rPr>
            <w:noProof/>
            <w:webHidden/>
          </w:rPr>
          <w:tab/>
        </w:r>
        <w:r>
          <w:rPr>
            <w:noProof/>
            <w:webHidden/>
          </w:rPr>
          <w:fldChar w:fldCharType="begin"/>
        </w:r>
        <w:r>
          <w:rPr>
            <w:noProof/>
            <w:webHidden/>
          </w:rPr>
          <w:instrText xml:space="preserve"> PAGEREF _Toc403687090 \h </w:instrText>
        </w:r>
        <w:r>
          <w:rPr>
            <w:noProof/>
            <w:webHidden/>
          </w:rPr>
        </w:r>
        <w:r>
          <w:rPr>
            <w:noProof/>
            <w:webHidden/>
          </w:rPr>
          <w:fldChar w:fldCharType="separate"/>
        </w:r>
        <w:r>
          <w:rPr>
            <w:noProof/>
            <w:webHidden/>
          </w:rPr>
          <w:t>47</w:t>
        </w:r>
        <w:r>
          <w:rPr>
            <w:noProof/>
            <w:webHidden/>
          </w:rPr>
          <w:fldChar w:fldCharType="end"/>
        </w:r>
      </w:hyperlink>
    </w:p>
    <w:p w:rsidR="00B26AE4" w:rsidRPr="003B6330" w:rsidRDefault="00B26AE4">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3B6330">
      <w:pPr>
        <w:rPr>
          <w:rFonts w:ascii="Verdana" w:hAnsi="Verdana"/>
          <w:sz w:val="28"/>
          <w:szCs w:val="28"/>
          <w:lang w:val="es-AR"/>
        </w:rPr>
      </w:pPr>
      <w:r w:rsidRPr="003B6330">
        <w:rPr>
          <w:rFonts w:ascii="Verdana" w:hAnsi="Verdana"/>
          <w:sz w:val="28"/>
          <w:szCs w:val="28"/>
          <w:lang w:val="es-AR"/>
        </w:rPr>
        <w:lastRenderedPageBreak/>
        <w:t>Tema</w:t>
      </w:r>
      <w:bookmarkEnd w:id="0"/>
      <w:bookmarkEnd w:id="1"/>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3B6330" w:rsidRPr="003B6330" w:rsidRDefault="003B6330" w:rsidP="003B6330">
      <w:pPr>
        <w:pStyle w:val="Ttulo1"/>
        <w:keepLines w:val="0"/>
        <w:pageBreakBefore/>
        <w:widowControl w:val="0"/>
        <w:numPr>
          <w:ilvl w:val="0"/>
          <w:numId w:val="3"/>
        </w:numPr>
        <w:suppressAutoHyphens/>
        <w:spacing w:before="240" w:after="120" w:line="240" w:lineRule="auto"/>
        <w:rPr>
          <w:sz w:val="20"/>
          <w:szCs w:val="20"/>
          <w:lang w:val="es-AR"/>
        </w:rPr>
      </w:pPr>
      <w:bookmarkStart w:id="2" w:name="__RefHeading__156_238574934"/>
      <w:bookmarkStart w:id="3" w:name="__RefHeading__103_1307357959"/>
      <w:bookmarkStart w:id="4" w:name="__RefHeading__267_705687861"/>
      <w:bookmarkStart w:id="5" w:name="__RefHeading__18_400017180"/>
      <w:bookmarkStart w:id="6" w:name="__RefHeading__225_321984379"/>
      <w:bookmarkStart w:id="7" w:name="__RefHeading__33_1701910184"/>
      <w:bookmarkStart w:id="8" w:name="__RefHeading__78_864570552"/>
      <w:bookmarkStart w:id="9" w:name="__RefHeading__128_828509656"/>
      <w:bookmarkStart w:id="10" w:name="__RefHeading__192_2121180832"/>
      <w:bookmarkEnd w:id="2"/>
      <w:bookmarkEnd w:id="3"/>
      <w:bookmarkEnd w:id="4"/>
      <w:bookmarkEnd w:id="5"/>
      <w:bookmarkEnd w:id="6"/>
      <w:bookmarkEnd w:id="7"/>
      <w:bookmarkEnd w:id="8"/>
      <w:bookmarkEnd w:id="9"/>
      <w:bookmarkEnd w:id="10"/>
    </w:p>
    <w:p w:rsidR="003B6330" w:rsidRPr="003B6330" w:rsidRDefault="003B6330" w:rsidP="003B6330">
      <w:pPr>
        <w:pStyle w:val="Ttulo3"/>
        <w:keepLines w:val="0"/>
        <w:widowControl w:val="0"/>
        <w:suppressAutoHyphens/>
        <w:spacing w:before="240" w:after="120" w:line="240" w:lineRule="auto"/>
        <w:rPr>
          <w:rFonts w:ascii="Verdana" w:eastAsia="Verdana" w:hAnsi="Verdana" w:cs="Verdana"/>
          <w:lang w:val="es-AR"/>
        </w:rPr>
      </w:pPr>
      <w:bookmarkStart w:id="11" w:name="__RefHeading__158_238574934"/>
      <w:bookmarkStart w:id="12" w:name="__RefHeading__105_1307357959"/>
      <w:bookmarkStart w:id="13" w:name="__RefHeading__269_705687861"/>
      <w:bookmarkStart w:id="14" w:name="__RefHeading__20_400017180"/>
      <w:bookmarkStart w:id="15" w:name="__RefHeading__229_321984379"/>
      <w:bookmarkStart w:id="16" w:name="__RefHeading__35_1701910184"/>
      <w:bookmarkStart w:id="17" w:name="__RefHeading__80_864570552"/>
      <w:bookmarkStart w:id="18" w:name="__RefHeading__130_828509656"/>
      <w:bookmarkStart w:id="19" w:name="__RefHeading__194_2121180832"/>
      <w:bookmarkStart w:id="20" w:name="_Toc403666994"/>
      <w:bookmarkStart w:id="21" w:name="_Toc403687046"/>
      <w:bookmarkEnd w:id="11"/>
      <w:bookmarkEnd w:id="12"/>
      <w:bookmarkEnd w:id="13"/>
      <w:bookmarkEnd w:id="14"/>
      <w:bookmarkEnd w:id="15"/>
      <w:bookmarkEnd w:id="16"/>
      <w:bookmarkEnd w:id="17"/>
      <w:bookmarkEnd w:id="18"/>
      <w:bookmarkEnd w:id="19"/>
      <w:r w:rsidRPr="003B6330">
        <w:rPr>
          <w:rFonts w:ascii="Verdana" w:eastAsia="Verdana" w:hAnsi="Verdana" w:cs="Verdana"/>
          <w:lang w:val="es-AR"/>
        </w:rPr>
        <w:t>Agradecimientos</w:t>
      </w:r>
      <w:bookmarkEnd w:id="20"/>
      <w:bookmarkEnd w:id="21"/>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Nuestros sinceros agradecimientos están dirigidos hacia Rosa Montivero del Comercio “Mercería Lencería Paula”,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3B6330" w:rsidRPr="003B6330" w:rsidRDefault="003B6330" w:rsidP="003B6330">
      <w:pPr>
        <w:pStyle w:val="Ttulo3"/>
        <w:keepLines w:val="0"/>
        <w:widowControl w:val="0"/>
        <w:suppressAutoHyphens/>
        <w:spacing w:before="240" w:after="120" w:line="240" w:lineRule="auto"/>
        <w:rPr>
          <w:rFonts w:ascii="Verdana" w:hAnsi="Verdana" w:cs="Verdana"/>
          <w:spacing w:val="20"/>
          <w:sz w:val="28"/>
          <w:szCs w:val="28"/>
          <w:lang w:val="es-AR"/>
        </w:rPr>
      </w:pPr>
      <w:bookmarkStart w:id="22" w:name="_Toc395525126"/>
      <w:bookmarkStart w:id="23" w:name="_Toc395525693"/>
      <w:bookmarkStart w:id="24" w:name="_Toc403666995"/>
      <w:r>
        <w:rPr>
          <w:rFonts w:ascii="Verdana" w:hAnsi="Verdana" w:cs="Verdana"/>
          <w:lang w:val="es-AR"/>
        </w:rPr>
        <w:br w:type="page"/>
      </w:r>
      <w:bookmarkStart w:id="25" w:name="_Toc403687047"/>
      <w:r w:rsidRPr="003B6330">
        <w:rPr>
          <w:rFonts w:ascii="Verdana" w:hAnsi="Verdana" w:cs="Verdana"/>
          <w:sz w:val="28"/>
          <w:szCs w:val="28"/>
          <w:lang w:val="es-AR"/>
        </w:rPr>
        <w:lastRenderedPageBreak/>
        <w:t>Tema</w:t>
      </w:r>
      <w:bookmarkEnd w:id="22"/>
      <w:bookmarkEnd w:id="23"/>
      <w:bookmarkEnd w:id="24"/>
      <w:bookmarkEnd w:id="25"/>
      <w:r w:rsidRPr="003B6330">
        <w:rPr>
          <w:rFonts w:ascii="Verdana" w:hAnsi="Verdana" w:cs="Verdana"/>
          <w:spacing w:val="20"/>
          <w:sz w:val="28"/>
          <w:szCs w:val="28"/>
          <w:lang w:val="es-AR"/>
        </w:rPr>
        <w:t xml:space="preserve">        </w:t>
      </w:r>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Automatización, en la medida que sea posible, de las distintas tareas que se realizan en una “Lencería-Mercería”</w:t>
      </w:r>
    </w:p>
    <w:p w:rsidR="003B6330" w:rsidRPr="003B6330" w:rsidRDefault="003B6330" w:rsidP="003B6330">
      <w:pPr>
        <w:spacing w:before="60" w:line="360" w:lineRule="auto"/>
        <w:ind w:left="284"/>
        <w:rPr>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3B6330">
      <w:pPr>
        <w:pStyle w:val="Ttulo3"/>
        <w:keepLines w:val="0"/>
        <w:widowControl w:val="0"/>
        <w:suppressAutoHyphens/>
        <w:spacing w:before="240" w:after="120" w:line="240" w:lineRule="auto"/>
        <w:rPr>
          <w:rFonts w:ascii="Verdana" w:hAnsi="Verdana" w:cs="Verdana"/>
          <w:sz w:val="28"/>
          <w:szCs w:val="28"/>
          <w:lang w:val="es-AR"/>
        </w:rPr>
      </w:pPr>
      <w:bookmarkStart w:id="26" w:name="__RefHeading__160_238574934"/>
      <w:bookmarkStart w:id="27" w:name="__RefHeading__107_1307357959"/>
      <w:bookmarkStart w:id="28" w:name="__RefHeading__271_705687861"/>
      <w:bookmarkStart w:id="29" w:name="__RefHeading__22_400017180"/>
      <w:bookmarkStart w:id="30" w:name="__RefHeading__231_321984379"/>
      <w:bookmarkStart w:id="31" w:name="__RefHeading__37_1701910184"/>
      <w:bookmarkStart w:id="32" w:name="__RefHeading__82_864570552"/>
      <w:bookmarkStart w:id="33" w:name="__RefHeading__132_828509656"/>
      <w:bookmarkStart w:id="34" w:name="__RefHeading__196_2121180832"/>
      <w:bookmarkEnd w:id="26"/>
      <w:bookmarkEnd w:id="27"/>
      <w:bookmarkEnd w:id="28"/>
      <w:bookmarkEnd w:id="29"/>
      <w:bookmarkEnd w:id="30"/>
      <w:bookmarkEnd w:id="31"/>
      <w:bookmarkEnd w:id="32"/>
      <w:bookmarkEnd w:id="33"/>
      <w:bookmarkEnd w:id="34"/>
      <w:r w:rsidRPr="003B6330">
        <w:rPr>
          <w:rFonts w:ascii="Verdana" w:eastAsia="Verdana" w:hAnsi="Verdana" w:cs="Verdana"/>
          <w:lang w:val="es-AR"/>
        </w:rPr>
        <w:t xml:space="preserve"> </w:t>
      </w:r>
      <w:bookmarkStart w:id="35" w:name="_Toc395525127"/>
      <w:bookmarkStart w:id="36" w:name="_Toc395525694"/>
      <w:bookmarkStart w:id="37" w:name="_Toc403666996"/>
      <w:bookmarkStart w:id="38" w:name="_Toc403687048"/>
      <w:r w:rsidRPr="003B6330">
        <w:rPr>
          <w:rFonts w:ascii="Verdana" w:hAnsi="Verdana" w:cs="Verdana"/>
          <w:sz w:val="28"/>
          <w:szCs w:val="28"/>
          <w:lang w:val="es-AR"/>
        </w:rPr>
        <w:t>Introducción</w:t>
      </w:r>
      <w:bookmarkEnd w:id="35"/>
      <w:bookmarkEnd w:id="36"/>
      <w:bookmarkEnd w:id="37"/>
      <w:bookmarkEnd w:id="38"/>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3B6330" w:rsidRDefault="003B6330" w:rsidP="003B6330">
      <w:pPr>
        <w:spacing w:before="57"/>
        <w:ind w:left="713"/>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39" w:name="__RefHeading__162_238574934"/>
      <w:bookmarkStart w:id="40" w:name="__RefHeading__109_1307357959"/>
      <w:bookmarkStart w:id="41" w:name="__RefHeading__273_705687861"/>
      <w:bookmarkStart w:id="42" w:name="__RefHeading__24_400017180"/>
      <w:bookmarkStart w:id="43" w:name="__RefHeading__233_321984379"/>
      <w:bookmarkStart w:id="44" w:name="__RefHeading__39_1701910184"/>
      <w:bookmarkStart w:id="45" w:name="__RefHeading__84_864570552"/>
      <w:bookmarkStart w:id="46" w:name="__RefHeading__134_828509656"/>
      <w:bookmarkStart w:id="47" w:name="__RefHeading__198_2121180832"/>
      <w:bookmarkEnd w:id="39"/>
      <w:bookmarkEnd w:id="40"/>
      <w:bookmarkEnd w:id="41"/>
      <w:bookmarkEnd w:id="42"/>
      <w:bookmarkEnd w:id="43"/>
      <w:bookmarkEnd w:id="44"/>
      <w:bookmarkEnd w:id="45"/>
      <w:bookmarkEnd w:id="46"/>
      <w:bookmarkEnd w:id="47"/>
      <w:r>
        <w:rPr>
          <w:rFonts w:ascii="Verdana" w:eastAsia="Verdana" w:hAnsi="Verdana" w:cs="Verdana"/>
          <w:lang w:val="es-AR"/>
        </w:rPr>
        <w:br w:type="page"/>
      </w:r>
      <w:r w:rsidRPr="003B6330">
        <w:rPr>
          <w:rFonts w:ascii="Verdana" w:eastAsia="Verdana" w:hAnsi="Verdana" w:cs="Verdana"/>
          <w:lang w:val="es-AR"/>
        </w:rPr>
        <w:lastRenderedPageBreak/>
        <w:t xml:space="preserve"> </w:t>
      </w:r>
      <w:bookmarkStart w:id="48" w:name="_Toc395525128"/>
      <w:bookmarkStart w:id="49" w:name="_Toc395525695"/>
      <w:bookmarkStart w:id="50" w:name="_Toc403666997"/>
      <w:bookmarkStart w:id="51" w:name="_Toc403687049"/>
      <w:r w:rsidRPr="00E151EB">
        <w:rPr>
          <w:rFonts w:ascii="Verdana" w:hAnsi="Verdana" w:cs="Verdana"/>
          <w:sz w:val="28"/>
          <w:szCs w:val="28"/>
          <w:lang w:val="es-AR"/>
        </w:rPr>
        <w:t>Antecedentes</w:t>
      </w:r>
      <w:bookmarkEnd w:id="48"/>
      <w:bookmarkEnd w:id="49"/>
      <w:bookmarkEnd w:id="50"/>
      <w:bookmarkEnd w:id="51"/>
      <w:r w:rsidR="00E151EB">
        <w:rPr>
          <w:rFonts w:ascii="Verdana" w:hAnsi="Verdana" w:cs="Verdana"/>
          <w:sz w:val="28"/>
          <w:szCs w:val="28"/>
          <w:lang w:val="es-AR"/>
        </w:rPr>
        <w:br/>
      </w:r>
    </w:p>
    <w:p w:rsidR="003B6330" w:rsidRPr="003B6330" w:rsidRDefault="003B6330" w:rsidP="00E151EB">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“Mercería-Lencería Paula”, que es su nombre comercial, lleva abiertas sus puertas desde hace mas de 7 años, teniendo una clientela que en su mayor parte es fija y asidua concurrente, la cual está acostumbrada a la calidad de sus productos y de su clásica atención personalizada</w:t>
      </w:r>
    </w:p>
    <w:p w:rsidR="003B6330" w:rsidRPr="003B6330" w:rsidRDefault="003B6330" w:rsidP="003B6330">
      <w:pPr>
        <w:spacing w:before="57"/>
        <w:ind w:left="700"/>
        <w:rPr>
          <w:rFonts w:ascii="Verdana" w:hAnsi="Verdana" w:cs="Verdana"/>
          <w:spacing w:val="20"/>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52" w:name="__RefHeading__164_238574934"/>
      <w:bookmarkStart w:id="53" w:name="__RefHeading__111_1307357959"/>
      <w:bookmarkStart w:id="54" w:name="__RefHeading__275_705687861"/>
      <w:bookmarkStart w:id="55" w:name="__RefHeading__26_400017180"/>
      <w:bookmarkStart w:id="56" w:name="__RefHeading__235_321984379"/>
      <w:bookmarkStart w:id="57" w:name="__RefHeading__41_1701910184"/>
      <w:bookmarkStart w:id="58" w:name="__RefHeading__86_864570552"/>
      <w:bookmarkStart w:id="59" w:name="__RefHeading__136_828509656"/>
      <w:bookmarkStart w:id="60" w:name="__RefHeading__200_2121180832"/>
      <w:bookmarkEnd w:id="52"/>
      <w:bookmarkEnd w:id="53"/>
      <w:bookmarkEnd w:id="54"/>
      <w:bookmarkEnd w:id="55"/>
      <w:bookmarkEnd w:id="56"/>
      <w:bookmarkEnd w:id="57"/>
      <w:bookmarkEnd w:id="58"/>
      <w:bookmarkEnd w:id="59"/>
      <w:bookmarkEnd w:id="60"/>
      <w:r w:rsidRPr="003B6330">
        <w:rPr>
          <w:rFonts w:ascii="Verdana" w:eastAsia="Verdana" w:hAnsi="Verdana" w:cs="Verdana"/>
          <w:lang w:val="es-AR"/>
        </w:rPr>
        <w:t xml:space="preserve"> </w:t>
      </w:r>
      <w:bookmarkStart w:id="61" w:name="_Toc395525129"/>
      <w:bookmarkStart w:id="62" w:name="_Toc395525696"/>
      <w:bookmarkStart w:id="63" w:name="_Toc403666998"/>
      <w:bookmarkStart w:id="64" w:name="_Toc403687050"/>
      <w:r w:rsidRPr="00E151EB">
        <w:rPr>
          <w:rFonts w:ascii="Verdana" w:hAnsi="Verdana" w:cs="Verdana"/>
          <w:sz w:val="28"/>
          <w:szCs w:val="28"/>
          <w:lang w:val="es-AR"/>
        </w:rPr>
        <w:t>Visión</w:t>
      </w:r>
      <w:bookmarkEnd w:id="61"/>
      <w:bookmarkEnd w:id="62"/>
      <w:bookmarkEnd w:id="63"/>
      <w:bookmarkEnd w:id="64"/>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3B6330" w:rsidRDefault="003B6330" w:rsidP="003B6330">
      <w:pPr>
        <w:ind w:left="700"/>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65" w:name="__RefHeading__166_238574934"/>
      <w:bookmarkStart w:id="66" w:name="__RefHeading__113_1307357959"/>
      <w:bookmarkStart w:id="67" w:name="__RefHeading__277_705687861"/>
      <w:bookmarkStart w:id="68" w:name="__RefHeading__28_400017180"/>
      <w:bookmarkStart w:id="69" w:name="__RefHeading__237_321984379"/>
      <w:bookmarkStart w:id="70" w:name="__RefHeading__43_1701910184"/>
      <w:bookmarkStart w:id="71" w:name="__RefHeading__88_864570552"/>
      <w:bookmarkStart w:id="72" w:name="__RefHeading__138_828509656"/>
      <w:bookmarkStart w:id="73" w:name="__RefHeading__202_2121180832"/>
      <w:bookmarkEnd w:id="65"/>
      <w:bookmarkEnd w:id="66"/>
      <w:bookmarkEnd w:id="67"/>
      <w:bookmarkEnd w:id="68"/>
      <w:bookmarkEnd w:id="69"/>
      <w:bookmarkEnd w:id="70"/>
      <w:bookmarkEnd w:id="71"/>
      <w:bookmarkEnd w:id="72"/>
      <w:bookmarkEnd w:id="73"/>
      <w:r w:rsidRPr="00E151EB">
        <w:rPr>
          <w:rFonts w:ascii="Verdana" w:eastAsia="Verdana" w:hAnsi="Verdana" w:cs="Verdana"/>
          <w:sz w:val="28"/>
          <w:szCs w:val="28"/>
          <w:lang w:val="es-AR"/>
        </w:rPr>
        <w:t xml:space="preserve"> </w:t>
      </w:r>
      <w:bookmarkStart w:id="74" w:name="_Toc395525130"/>
      <w:bookmarkStart w:id="75" w:name="_Toc395525697"/>
      <w:bookmarkStart w:id="76" w:name="_Toc403666999"/>
      <w:bookmarkStart w:id="77" w:name="_Toc403687051"/>
      <w:r w:rsidRPr="00E151EB">
        <w:rPr>
          <w:rFonts w:ascii="Verdana" w:hAnsi="Verdana" w:cs="Verdana"/>
          <w:sz w:val="28"/>
          <w:szCs w:val="28"/>
          <w:lang w:val="es-AR"/>
        </w:rPr>
        <w:t>Estructura Organizacional</w:t>
      </w:r>
      <w:bookmarkEnd w:id="74"/>
      <w:bookmarkEnd w:id="75"/>
      <w:bookmarkEnd w:id="76"/>
      <w:bookmarkEnd w:id="77"/>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78" w:name="__RefHeading__168_238574934"/>
      <w:bookmarkStart w:id="79" w:name="__RefHeading__115_1307357959"/>
      <w:bookmarkStart w:id="80" w:name="__RefHeading__279_705687861"/>
      <w:bookmarkStart w:id="81" w:name="__RefHeading__30_400017180"/>
      <w:bookmarkStart w:id="82" w:name="__RefHeading__240_321984379"/>
      <w:bookmarkStart w:id="83" w:name="__RefHeading__45_1701910184"/>
      <w:bookmarkStart w:id="84" w:name="__RefHeading__90_864570552"/>
      <w:bookmarkStart w:id="85" w:name="__RefHeading__140_828509656"/>
      <w:bookmarkStart w:id="86" w:name="__RefHeading__204_2121180832"/>
      <w:bookmarkStart w:id="87" w:name="_Toc403667000"/>
      <w:bookmarkStart w:id="88" w:name="_Toc403687052"/>
      <w:bookmarkEnd w:id="78"/>
      <w:bookmarkEnd w:id="79"/>
      <w:bookmarkEnd w:id="80"/>
      <w:bookmarkEnd w:id="81"/>
      <w:bookmarkEnd w:id="82"/>
      <w:bookmarkEnd w:id="83"/>
      <w:bookmarkEnd w:id="84"/>
      <w:bookmarkEnd w:id="85"/>
      <w:bookmarkEnd w:id="86"/>
      <w:r w:rsidRPr="00E151EB">
        <w:rPr>
          <w:rFonts w:ascii="Verdana" w:eastAsia="Verdana" w:hAnsi="Verdana" w:cs="Verdana"/>
          <w:sz w:val="28"/>
          <w:szCs w:val="28"/>
          <w:lang w:val="es-AR"/>
        </w:rPr>
        <w:lastRenderedPageBreak/>
        <w:t>Organigrama</w:t>
      </w:r>
      <w:bookmarkEnd w:id="87"/>
      <w:bookmarkEnd w:id="88"/>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Para la confección del organigrama </w:t>
      </w:r>
      <w:bookmarkStart w:id="89" w:name="_Toc395525131"/>
      <w:bookmarkStart w:id="90" w:name="_Toc395525698"/>
      <w:r w:rsidRPr="003B6330">
        <w:rPr>
          <w:rFonts w:ascii="Verdana" w:hAnsi="Verdana" w:cs="Verdana"/>
          <w:spacing w:val="20"/>
          <w:sz w:val="20"/>
          <w:szCs w:val="20"/>
          <w:lang w:val="es-AR"/>
        </w:rPr>
        <w:t>se utiliza la norma IRAM 34.504, la cual se resume en el “Anexo IRAM 34.504”</w:t>
      </w:r>
    </w:p>
    <w:p w:rsidR="003B6330" w:rsidRPr="003B6330" w:rsidRDefault="006C550E" w:rsidP="003B6330">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2"/>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3B6330" w:rsidRPr="003B6330" w:rsidRDefault="003B6330" w:rsidP="003B6330">
      <w:pPr>
        <w:spacing w:before="50"/>
        <w:ind w:left="284"/>
        <w:rPr>
          <w:rFonts w:ascii="Verdana" w:eastAsia="Microsoft YaHei" w:hAnsi="Verdana"/>
          <w:spacing w:val="20"/>
          <w:sz w:val="20"/>
          <w:szCs w:val="20"/>
          <w:lang w:val="es-AR"/>
        </w:rPr>
      </w:pPr>
      <w:r w:rsidRPr="003B6330">
        <w:rPr>
          <w:rFonts w:ascii="Verdana" w:hAnsi="Verdana"/>
          <w:sz w:val="20"/>
          <w:szCs w:val="20"/>
          <w:lang w:val="es-AR"/>
        </w:rPr>
        <w:t xml:space="preserve"> </w:t>
      </w: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91" w:name="_Toc403667001"/>
      <w:bookmarkStart w:id="92" w:name="_Toc403687053"/>
      <w:r w:rsidRPr="00E151EB">
        <w:rPr>
          <w:rFonts w:ascii="Verdana" w:hAnsi="Verdana" w:cs="Verdana"/>
          <w:sz w:val="28"/>
          <w:szCs w:val="28"/>
          <w:lang w:val="es-AR"/>
        </w:rPr>
        <w:t>Identificación del problema</w:t>
      </w:r>
      <w:bookmarkEnd w:id="89"/>
      <w:bookmarkEnd w:id="90"/>
      <w:bookmarkEnd w:id="91"/>
      <w:bookmarkEnd w:id="92"/>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Es por todo lo mencionado que se ha elegido este comercio en particular ya que presenta grandes desafíos y con una pequeña inversión se pueden obtener grandes beneficios </w:t>
      </w:r>
    </w:p>
    <w:p w:rsidR="006C550E" w:rsidRDefault="006C550E"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type="page"/>
      </w:r>
      <w:r w:rsidR="003B6330" w:rsidRPr="003B6330">
        <w:rPr>
          <w:rFonts w:ascii="Verdana" w:hAnsi="Verdana" w:cs="Verdana"/>
          <w:spacing w:val="20"/>
          <w:sz w:val="20"/>
          <w:szCs w:val="20"/>
          <w:lang w:val="es-AR"/>
        </w:rPr>
        <w:lastRenderedPageBreak/>
        <w:t>Para ellos realizamos un análisis FODA</w:t>
      </w: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FORTALEZAS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OPORTUNIDADES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DEBILIDADES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AMENAZAS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F6125E" w:rsidRDefault="00F6125E">
      <w:pPr>
        <w:spacing w:after="0" w:line="240" w:lineRule="auto"/>
        <w:rPr>
          <w:rFonts w:ascii="Verdana" w:hAnsi="Verdana" w:cs="Verdana"/>
          <w:sz w:val="20"/>
          <w:szCs w:val="20"/>
          <w:lang w:val="es-AR"/>
        </w:rPr>
      </w:pPr>
      <w:r>
        <w:rPr>
          <w:rFonts w:ascii="Verdana" w:hAnsi="Verdana" w:cs="Verdana"/>
          <w:sz w:val="20"/>
          <w:szCs w:val="20"/>
          <w:lang w:val="es-AR"/>
        </w:rPr>
        <w:br w:type="page"/>
      </w:r>
    </w:p>
    <w:p w:rsidR="003B6330" w:rsidRPr="006C550E" w:rsidRDefault="003B6330" w:rsidP="003B6330">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End w:id="93"/>
      <w:bookmarkEnd w:id="94"/>
      <w:bookmarkEnd w:id="95"/>
      <w:bookmarkEnd w:id="96"/>
      <w:bookmarkEnd w:id="97"/>
      <w:bookmarkEnd w:id="98"/>
      <w:bookmarkEnd w:id="99"/>
      <w:bookmarkEnd w:id="100"/>
      <w:bookmarkEnd w:id="101"/>
      <w:r w:rsidRPr="003B6330">
        <w:rPr>
          <w:rFonts w:ascii="Verdana" w:eastAsia="Verdana" w:hAnsi="Verdana" w:cs="Verdana"/>
          <w:lang w:val="es-AR"/>
        </w:rPr>
        <w:lastRenderedPageBreak/>
        <w:t xml:space="preserve"> </w:t>
      </w:r>
      <w:bookmarkStart w:id="102" w:name="_Toc395525132"/>
      <w:bookmarkStart w:id="103" w:name="_Toc395525699"/>
      <w:bookmarkStart w:id="104" w:name="_Toc403667002"/>
      <w:bookmarkStart w:id="105" w:name="_Toc403687054"/>
      <w:r w:rsidRPr="006C550E">
        <w:rPr>
          <w:rFonts w:ascii="Verdana" w:hAnsi="Verdana" w:cs="Verdana"/>
          <w:sz w:val="28"/>
          <w:szCs w:val="28"/>
          <w:lang w:val="es-AR"/>
        </w:rPr>
        <w:t>Objetivos</w:t>
      </w:r>
      <w:bookmarkEnd w:id="102"/>
      <w:bookmarkEnd w:id="103"/>
      <w:bookmarkEnd w:id="104"/>
      <w:bookmarkEnd w:id="105"/>
    </w:p>
    <w:p w:rsidR="003B6330" w:rsidRPr="00F6125E" w:rsidRDefault="003B6330" w:rsidP="003B6330">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pacing w:val="20"/>
          <w:sz w:val="24"/>
          <w:szCs w:val="24"/>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End w:id="106"/>
      <w:bookmarkEnd w:id="107"/>
      <w:bookmarkEnd w:id="108"/>
      <w:bookmarkEnd w:id="109"/>
      <w:bookmarkEnd w:id="110"/>
      <w:bookmarkEnd w:id="111"/>
      <w:bookmarkEnd w:id="112"/>
      <w:bookmarkEnd w:id="113"/>
      <w:bookmarkEnd w:id="114"/>
      <w:r w:rsidRPr="003B6330">
        <w:rPr>
          <w:rFonts w:ascii="Verdana" w:eastAsia="Verdana" w:hAnsi="Verdana" w:cs="Verdana"/>
          <w:lang w:val="es-AR"/>
        </w:rPr>
        <w:t xml:space="preserve"> </w:t>
      </w:r>
      <w:bookmarkStart w:id="115" w:name="_Toc395525133"/>
      <w:bookmarkStart w:id="116" w:name="_Toc403667003"/>
      <w:r w:rsidRPr="00F6125E">
        <w:rPr>
          <w:rFonts w:ascii="Verdana" w:hAnsi="Verdana" w:cs="Verdana"/>
          <w:color w:val="A6A6A6" w:themeColor="background1" w:themeShade="A6"/>
          <w:sz w:val="24"/>
          <w:szCs w:val="24"/>
          <w:lang w:val="es-AR"/>
        </w:rPr>
        <w:t>General</w:t>
      </w:r>
      <w:bookmarkEnd w:id="115"/>
      <w:bookmarkEnd w:id="116"/>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3B6330">
      <w:pPr>
        <w:pStyle w:val="Ttulo4"/>
        <w:widowControl w:val="0"/>
        <w:numPr>
          <w:ilvl w:val="3"/>
          <w:numId w:val="18"/>
        </w:numPr>
        <w:suppressAutoHyphens/>
        <w:spacing w:after="120" w:line="240" w:lineRule="auto"/>
        <w:rPr>
          <w:color w:val="A6A6A6" w:themeColor="background1" w:themeShade="A6"/>
          <w:sz w:val="24"/>
          <w:szCs w:val="24"/>
          <w:lang w:val="es-AR"/>
        </w:rPr>
      </w:pPr>
      <w:bookmarkStart w:id="117" w:name="__RefHeading__174_238574934"/>
      <w:bookmarkStart w:id="118" w:name="__RefHeading__121_1307357959"/>
      <w:bookmarkStart w:id="119" w:name="__RefHeading__285_705687861"/>
      <w:bookmarkStart w:id="120" w:name="__RefHeading__36_400017180"/>
      <w:bookmarkStart w:id="121" w:name="__RefHeading__246_321984379"/>
      <w:bookmarkStart w:id="122" w:name="__RefHeading__51_1701910184"/>
      <w:bookmarkStart w:id="123" w:name="__RefHeading__96_864570552"/>
      <w:bookmarkStart w:id="124" w:name="__RefHeading__146_828509656"/>
      <w:bookmarkStart w:id="125" w:name="__RefHeading__210_2121180832"/>
      <w:bookmarkStart w:id="126" w:name="_Toc395525134"/>
      <w:bookmarkStart w:id="127" w:name="_Toc403667004"/>
      <w:bookmarkEnd w:id="117"/>
      <w:bookmarkEnd w:id="118"/>
      <w:bookmarkEnd w:id="119"/>
      <w:bookmarkEnd w:id="120"/>
      <w:bookmarkEnd w:id="121"/>
      <w:bookmarkEnd w:id="122"/>
      <w:bookmarkEnd w:id="123"/>
      <w:bookmarkEnd w:id="124"/>
      <w:bookmarkEnd w:id="125"/>
      <w:r w:rsidRPr="00F6125E">
        <w:rPr>
          <w:rFonts w:ascii="Verdana" w:hAnsi="Verdana" w:cs="Verdana"/>
          <w:color w:val="A6A6A6" w:themeColor="background1" w:themeShade="A6"/>
          <w:sz w:val="24"/>
          <w:szCs w:val="24"/>
          <w:lang w:val="es-AR"/>
        </w:rPr>
        <w:t>Específicos</w:t>
      </w:r>
      <w:bookmarkEnd w:id="126"/>
      <w:bookmarkEnd w:id="127"/>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Construir un sistema de control de Stock, manejo de ventas diarias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Poder hacer un seguimiento personalizados a “Clientes frecuentes”, basado en sus preferencias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Diseñar una aplicación en un ambiente agradable al usuario que le permita interactuar con el Sistema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Emitir reportes con información detallada que facilite los diversos controles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Implantar el Sistema en la “Mercería-Lencería Paula”</w:t>
      </w:r>
    </w:p>
    <w:p w:rsid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Implementar el software en un ambiente de bajo costo de Hardware</w:t>
      </w:r>
    </w:p>
    <w:p w:rsidR="00F6125E" w:rsidRPr="00F6125E" w:rsidRDefault="00F6125E" w:rsidP="00F6125E">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128" w:name="_Toc395525135"/>
      <w:bookmarkStart w:id="129" w:name="_Toc395525700"/>
      <w:bookmarkStart w:id="130" w:name="_Toc403667005"/>
      <w:bookmarkStart w:id="131" w:name="_Toc403687055"/>
      <w:r w:rsidRPr="00F6125E">
        <w:rPr>
          <w:rFonts w:ascii="Verdana" w:hAnsi="Verdana"/>
          <w:sz w:val="28"/>
          <w:szCs w:val="28"/>
          <w:lang w:val="es-AR"/>
        </w:rPr>
        <w:t>Entrevistas</w:t>
      </w:r>
      <w:bookmarkEnd w:id="128"/>
      <w:bookmarkEnd w:id="129"/>
      <w:bookmarkEnd w:id="130"/>
      <w:bookmarkEnd w:id="131"/>
    </w:p>
    <w:p w:rsidR="00F6125E" w:rsidRPr="003B6330" w:rsidRDefault="00F6125E" w:rsidP="00F6125E">
      <w:pPr>
        <w:pStyle w:val="Ttulo3"/>
        <w:keepLines w:val="0"/>
        <w:widowControl w:val="0"/>
        <w:numPr>
          <w:ilvl w:val="3"/>
          <w:numId w:val="18"/>
        </w:numPr>
        <w:suppressAutoHyphens/>
        <w:spacing w:before="240" w:after="120" w:line="240" w:lineRule="auto"/>
        <w:rPr>
          <w:rFonts w:ascii="Verdana" w:eastAsia="Verdana" w:hAnsi="Verdana" w:cs="Verdana"/>
          <w:spacing w:val="20"/>
          <w:sz w:val="24"/>
          <w:szCs w:val="24"/>
          <w:lang w:val="es-AR"/>
        </w:rPr>
      </w:pPr>
      <w:bookmarkStart w:id="132" w:name="_Toc395525136"/>
      <w:bookmarkStart w:id="133" w:name="_Toc395525701"/>
      <w:bookmarkStart w:id="134" w:name="_Toc403667006"/>
      <w:bookmarkStart w:id="135" w:name="_Toc403687056"/>
      <w:r w:rsidRPr="003B6330">
        <w:rPr>
          <w:rFonts w:ascii="Verdana" w:eastAsia="Verdana" w:hAnsi="Verdana" w:cs="Verdana"/>
          <w:sz w:val="24"/>
          <w:szCs w:val="24"/>
          <w:lang w:val="es-AR"/>
        </w:rPr>
        <w:t>Etapa de Elicitación</w:t>
      </w:r>
      <w:bookmarkEnd w:id="132"/>
      <w:bookmarkEnd w:id="133"/>
      <w:bookmarkEnd w:id="134"/>
      <w:bookmarkEnd w:id="135"/>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F6125E">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6" w:name="_Toc395525137"/>
      <w:bookmarkStart w:id="137" w:name="_Toc395525702"/>
      <w:bookmarkStart w:id="138" w:name="_Toc403667007"/>
      <w:bookmarkStart w:id="139" w:name="_Toc403687057"/>
      <w:r w:rsidRPr="003B6330">
        <w:rPr>
          <w:rFonts w:ascii="Verdana" w:eastAsia="Verdana" w:hAnsi="Verdana" w:cs="Verdana"/>
          <w:sz w:val="24"/>
          <w:szCs w:val="24"/>
          <w:lang w:val="es-AR"/>
        </w:rPr>
        <w:t>Observación</w:t>
      </w:r>
      <w:bookmarkEnd w:id="136"/>
      <w:bookmarkEnd w:id="137"/>
      <w:bookmarkEnd w:id="138"/>
      <w:bookmarkEnd w:id="139"/>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objetivo de esta primer visita fue hacer un relevamiento visual del comercio para determinar qué tipo de infraestructura posee, también se aprovechará la visita para determinar que tipo de personal empleado trabaja en el comercio como así también que tipo de infraestructura técnica cuenta el local comercial.</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F6125E" w:rsidRPr="003B6330" w:rsidRDefault="00F6125E" w:rsidP="00F6125E">
      <w:pPr>
        <w:widowControl w:val="0"/>
        <w:suppressAutoHyphens/>
        <w:spacing w:before="57" w:after="0" w:line="360" w:lineRule="auto"/>
        <w:ind w:left="624"/>
        <w:rPr>
          <w:rFonts w:ascii="Verdana" w:hAnsi="Verdana" w:cs="Verdana"/>
          <w:spacing w:val="20"/>
          <w:sz w:val="20"/>
          <w:szCs w:val="20"/>
          <w:lang w:val="es-AR"/>
        </w:rPr>
      </w:pPr>
    </w:p>
    <w:p w:rsidR="003B6330" w:rsidRPr="003B6330" w:rsidRDefault="003B6330" w:rsidP="003B6330">
      <w:pPr>
        <w:jc w:val="both"/>
        <w:rPr>
          <w:rFonts w:ascii="Verdana" w:hAnsi="Verdana" w:cs="Verdana"/>
          <w:sz w:val="20"/>
          <w:szCs w:val="20"/>
          <w:lang w:val="es-AR"/>
        </w:rPr>
      </w:pPr>
    </w:p>
    <w:p w:rsidR="003B6330" w:rsidRPr="003B6330" w:rsidRDefault="003B6330" w:rsidP="003B6330">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40" w:name="_Toc395525138"/>
      <w:bookmarkStart w:id="141" w:name="_Toc395525703"/>
      <w:bookmarkStart w:id="142" w:name="_Toc403667008"/>
      <w:bookmarkStart w:id="143" w:name="_Toc403687058"/>
      <w:r w:rsidRPr="003B6330">
        <w:rPr>
          <w:rFonts w:ascii="Verdana" w:hAnsi="Verdana" w:cs="Verdana"/>
          <w:sz w:val="24"/>
          <w:szCs w:val="24"/>
          <w:lang w:val="es-AR"/>
        </w:rPr>
        <w:lastRenderedPageBreak/>
        <w:t>Observaciones e información recolectada</w:t>
      </w:r>
      <w:bookmarkEnd w:id="140"/>
      <w:bookmarkEnd w:id="141"/>
      <w:bookmarkEnd w:id="142"/>
      <w:bookmarkEnd w:id="14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horario de atención, para todos los días, es de 09:30 a 20:30, sin cerrar al medio día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esta nueva etapa el grupo de analistas tratará de determinar los alcances del sistema, fundamentalmente, que se pretende de éste, se definirán las entregas parciales y sus objetivos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3B6330" w:rsidRPr="003B6330" w:rsidRDefault="003B6330" w:rsidP="003B6330">
      <w:pPr>
        <w:pStyle w:val="Ttulo3"/>
        <w:keepLines w:val="0"/>
        <w:widowControl w:val="0"/>
        <w:numPr>
          <w:ilvl w:val="3"/>
          <w:numId w:val="18"/>
        </w:numPr>
        <w:suppressAutoHyphens/>
        <w:spacing w:before="240"/>
        <w:jc w:val="both"/>
        <w:rPr>
          <w:sz w:val="24"/>
          <w:szCs w:val="24"/>
          <w:lang w:val="es-AR"/>
        </w:rPr>
      </w:pPr>
      <w:bookmarkStart w:id="144" w:name="_Toc395525139"/>
      <w:bookmarkStart w:id="145" w:name="_Toc395525704"/>
      <w:bookmarkStart w:id="146" w:name="_Toc403667009"/>
      <w:bookmarkStart w:id="147" w:name="_Toc403687059"/>
      <w:r w:rsidRPr="003B6330">
        <w:rPr>
          <w:rFonts w:ascii="Verdana" w:hAnsi="Verdana" w:cs="Verdana"/>
          <w:sz w:val="24"/>
          <w:szCs w:val="24"/>
          <w:lang w:val="es-AR"/>
        </w:rPr>
        <w:t>Entrevistas</w:t>
      </w:r>
      <w:bookmarkEnd w:id="144"/>
      <w:bookmarkEnd w:id="145"/>
      <w:bookmarkEnd w:id="146"/>
      <w:bookmarkEnd w:id="147"/>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F6125E" w:rsidRDefault="00F6125E">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F6125E" w:rsidRPr="003B6330" w:rsidRDefault="00F6125E" w:rsidP="003B6330">
      <w:pPr>
        <w:spacing w:before="60" w:line="360" w:lineRule="auto"/>
        <w:ind w:left="284"/>
        <w:rPr>
          <w:rFonts w:ascii="Verdana" w:hAnsi="Verdana" w:cs="Verdana"/>
          <w:spacing w:val="20"/>
          <w:sz w:val="20"/>
          <w:szCs w:val="20"/>
          <w:lang w:val="es-AR"/>
        </w:rPr>
      </w:pPr>
    </w:p>
    <w:p w:rsidR="003B6330" w:rsidRPr="003B6330" w:rsidRDefault="003B6330" w:rsidP="003B6330">
      <w:pPr>
        <w:pStyle w:val="Ttulo3"/>
        <w:keepLines w:val="0"/>
        <w:widowControl w:val="0"/>
        <w:numPr>
          <w:ilvl w:val="3"/>
          <w:numId w:val="18"/>
        </w:numPr>
        <w:suppressAutoHyphens/>
        <w:spacing w:before="240"/>
        <w:jc w:val="both"/>
        <w:rPr>
          <w:sz w:val="24"/>
          <w:szCs w:val="24"/>
          <w:lang w:val="es-AR"/>
        </w:rPr>
      </w:pPr>
      <w:bookmarkStart w:id="148" w:name="_Toc395525140"/>
      <w:bookmarkStart w:id="149" w:name="_Toc395525705"/>
      <w:bookmarkStart w:id="150" w:name="_Toc403667010"/>
      <w:bookmarkStart w:id="151" w:name="_Toc403687060"/>
      <w:r w:rsidRPr="003B6330">
        <w:rPr>
          <w:rFonts w:ascii="Verdana" w:hAnsi="Verdana" w:cs="Verdana"/>
          <w:sz w:val="24"/>
          <w:szCs w:val="24"/>
          <w:lang w:val="es-AR"/>
        </w:rPr>
        <w:t>Minuta-1</w:t>
      </w:r>
      <w:bookmarkEnd w:id="148"/>
      <w:bookmarkEnd w:id="149"/>
      <w:bookmarkEnd w:id="150"/>
      <w:bookmarkEnd w:id="151"/>
    </w:p>
    <w:p w:rsidR="003B6330" w:rsidRPr="003B6330" w:rsidRDefault="003B6330" w:rsidP="003B6330">
      <w:pPr>
        <w:pStyle w:val="Textoindependiente"/>
        <w:spacing w:before="240" w:after="0" w:line="276" w:lineRule="auto"/>
        <w:jc w:val="both"/>
      </w:pPr>
    </w:p>
    <w:tbl>
      <w:tblPr>
        <w:tblW w:w="0" w:type="auto"/>
        <w:tblInd w:w="-20" w:type="dxa"/>
        <w:tblLayout w:type="fixed"/>
        <w:tblLook w:val="0000"/>
      </w:tblPr>
      <w:tblGrid>
        <w:gridCol w:w="3164"/>
        <w:gridCol w:w="3165"/>
        <w:gridCol w:w="3205"/>
      </w:tblGrid>
      <w:tr w:rsidR="003B6330" w:rsidRPr="003B6330" w:rsidTr="003B6330">
        <w:trPr>
          <w:trHeight w:val="416"/>
        </w:trPr>
        <w:tc>
          <w:tcPr>
            <w:tcW w:w="3164" w:type="dxa"/>
            <w:vMerge w:val="restart"/>
            <w:tcBorders>
              <w:top w:val="single" w:sz="4" w:space="0" w:color="000000"/>
              <w:left w:val="single" w:sz="4" w:space="0" w:color="000000"/>
              <w:bottom w:val="single" w:sz="4" w:space="0" w:color="000000"/>
            </w:tcBorders>
            <w:shd w:val="clear" w:color="auto" w:fill="auto"/>
            <w:vAlign w:val="center"/>
          </w:tcPr>
          <w:p w:rsidR="003B6330" w:rsidRPr="003B6330" w:rsidRDefault="006C550E" w:rsidP="003B6330">
            <w:pPr>
              <w:snapToGrid w:val="0"/>
              <w:jc w:val="center"/>
              <w:rPr>
                <w:rFonts w:ascii="Verdana" w:hAnsi="Verdana" w:cs="Verdana"/>
                <w:lang w:val="es-AR"/>
              </w:rPr>
            </w:pPr>
            <w:r>
              <w:rPr>
                <w:noProof/>
                <w:lang w:val="es-AR" w:eastAsia="es-AR"/>
              </w:rPr>
              <w:drawing>
                <wp:anchor distT="0" distB="0" distL="0" distR="0" simplePos="0" relativeHeight="251698176" behindDoc="0" locked="0" layoutInCell="1" allowOverlap="1">
                  <wp:simplePos x="0" y="0"/>
                  <wp:positionH relativeFrom="column">
                    <wp:posOffset>74930</wp:posOffset>
                  </wp:positionH>
                  <wp:positionV relativeFrom="paragraph">
                    <wp:posOffset>22225</wp:posOffset>
                  </wp:positionV>
                  <wp:extent cx="1595120" cy="1071880"/>
                  <wp:effectExtent l="19050" t="0" r="5080" b="0"/>
                  <wp:wrapSquare wrapText="larges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1595120" cy="1071880"/>
                          </a:xfrm>
                          <a:prstGeom prst="rect">
                            <a:avLst/>
                          </a:prstGeom>
                          <a:solidFill>
                            <a:srgbClr val="FFFFFF"/>
                          </a:solidFill>
                          <a:ln w="9525">
                            <a:noFill/>
                            <a:miter lim="800000"/>
                            <a:headEnd/>
                            <a:tailEnd/>
                          </a:ln>
                        </pic:spPr>
                      </pic:pic>
                    </a:graphicData>
                  </a:graphic>
                </wp:anchor>
              </w:drawing>
            </w:r>
          </w:p>
        </w:tc>
        <w:tc>
          <w:tcPr>
            <w:tcW w:w="3165"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jc w:val="center"/>
              <w:rPr>
                <w:rFonts w:ascii="Verdana" w:hAnsi="Verdana" w:cs="Verdana"/>
                <w:lang w:val="es-AR"/>
              </w:rPr>
            </w:pPr>
            <w:r w:rsidRPr="003B6330">
              <w:rPr>
                <w:rFonts w:ascii="Verdana" w:hAnsi="Verdana" w:cs="Verdana"/>
                <w:b/>
                <w:color w:val="1F497D"/>
                <w:lang w:val="es-AR"/>
              </w:rPr>
              <w:t>FORMULARIO</w:t>
            </w:r>
          </w:p>
        </w:tc>
        <w:tc>
          <w:tcPr>
            <w:tcW w:w="3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jc w:val="center"/>
              <w:rPr>
                <w:lang w:val="es-AR"/>
              </w:rPr>
            </w:pPr>
            <w:r w:rsidRPr="003B6330">
              <w:rPr>
                <w:rFonts w:ascii="Verdana" w:hAnsi="Verdana" w:cs="Verdana"/>
                <w:lang w:val="es-AR"/>
              </w:rPr>
              <w:t>Minuta Nº1</w:t>
            </w:r>
          </w:p>
        </w:tc>
      </w:tr>
      <w:tr w:rsidR="003B6330" w:rsidRPr="003B6330" w:rsidTr="003B6330">
        <w:trPr>
          <w:trHeight w:val="419"/>
        </w:trPr>
        <w:tc>
          <w:tcPr>
            <w:tcW w:w="3164" w:type="dxa"/>
            <w:vMerge/>
            <w:tcBorders>
              <w:top w:val="single" w:sz="4" w:space="0" w:color="000000"/>
              <w:left w:val="single" w:sz="4" w:space="0" w:color="000000"/>
              <w:bottom w:val="single" w:sz="4" w:space="0" w:color="000000"/>
            </w:tcBorders>
            <w:shd w:val="clear" w:color="auto" w:fill="auto"/>
          </w:tcPr>
          <w:p w:rsidR="003B6330" w:rsidRPr="003B6330" w:rsidRDefault="003B6330" w:rsidP="003B6330">
            <w:pPr>
              <w:snapToGrid w:val="0"/>
              <w:rPr>
                <w:rFonts w:ascii="Verdana" w:hAnsi="Verdana" w:cs="Verdana"/>
                <w:lang w:val="es-AR"/>
              </w:rPr>
            </w:pPr>
          </w:p>
        </w:tc>
        <w:tc>
          <w:tcPr>
            <w:tcW w:w="3165"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jc w:val="center"/>
              <w:rPr>
                <w:rFonts w:ascii="Verdana" w:hAnsi="Verdana" w:cs="Verdana"/>
                <w:lang w:val="es-AR"/>
              </w:rPr>
            </w:pPr>
            <w:r w:rsidRPr="003B6330">
              <w:rPr>
                <w:rFonts w:ascii="Verdana" w:hAnsi="Verdana" w:cs="Verdana"/>
                <w:lang w:val="es-AR"/>
              </w:rPr>
              <w:t>MINUTA DE REUNION</w:t>
            </w:r>
          </w:p>
        </w:tc>
        <w:tc>
          <w:tcPr>
            <w:tcW w:w="3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jc w:val="center"/>
              <w:rPr>
                <w:lang w:val="es-AR"/>
              </w:rPr>
            </w:pPr>
            <w:r w:rsidRPr="003B6330">
              <w:rPr>
                <w:rFonts w:ascii="Verdana" w:hAnsi="Verdana" w:cs="Verdana"/>
                <w:lang w:val="es-AR"/>
              </w:rPr>
              <w:t>Página 1 de 7</w:t>
            </w:r>
          </w:p>
        </w:tc>
      </w:tr>
    </w:tbl>
    <w:p w:rsidR="003B6330" w:rsidRPr="003B6330" w:rsidRDefault="003B6330" w:rsidP="003B6330">
      <w:pPr>
        <w:rPr>
          <w:rFonts w:ascii="Verdana" w:hAnsi="Verdana" w:cs="Verdana"/>
          <w:lang w:val="es-AR"/>
        </w:rPr>
      </w:pPr>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52" w:name="_Toc395525141"/>
      <w:bookmarkStart w:id="153" w:name="_Toc395525706"/>
      <w:bookmarkStart w:id="154" w:name="_Toc403667011"/>
      <w:bookmarkStart w:id="155" w:name="_Toc403687061"/>
      <w:r w:rsidRPr="00F6125E">
        <w:rPr>
          <w:rFonts w:ascii="Verdana" w:hAnsi="Verdana"/>
          <w:sz w:val="28"/>
          <w:szCs w:val="28"/>
          <w:lang w:val="es-AR"/>
        </w:rPr>
        <w:t>Minuta de Reunión</w:t>
      </w:r>
      <w:bookmarkEnd w:id="152"/>
      <w:bookmarkEnd w:id="153"/>
      <w:bookmarkEnd w:id="154"/>
      <w:bookmarkEnd w:id="155"/>
    </w:p>
    <w:p w:rsidR="003B6330" w:rsidRPr="003B6330" w:rsidRDefault="003B6330" w:rsidP="003B6330">
      <w:pPr>
        <w:pStyle w:val="Textoindependiente"/>
        <w:ind w:left="709"/>
        <w:rPr>
          <w:rFonts w:ascii="Verdana" w:hAnsi="Verdana" w:cs="Verdana"/>
        </w:rPr>
      </w:pPr>
    </w:p>
    <w:tbl>
      <w:tblPr>
        <w:tblW w:w="0" w:type="auto"/>
        <w:tblInd w:w="412" w:type="dxa"/>
        <w:tblLayout w:type="fixed"/>
        <w:tblLook w:val="0000"/>
      </w:tblPr>
      <w:tblGrid>
        <w:gridCol w:w="2511"/>
        <w:gridCol w:w="6419"/>
      </w:tblGrid>
      <w:tr w:rsidR="003B6330" w:rsidRPr="003B6330" w:rsidTr="003B6330">
        <w:trPr>
          <w:trHeight w:val="479"/>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3B6330">
        <w:trPr>
          <w:trHeight w:val="571"/>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3B6330" w:rsidTr="003B6330">
        <w:trPr>
          <w:trHeight w:val="976"/>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3B6330" w:rsidTr="003B6330">
        <w:trPr>
          <w:trHeight w:val="1400"/>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Pr="003B6330" w:rsidRDefault="003B6330" w:rsidP="003B6330">
      <w:pPr>
        <w:pStyle w:val="Ttulo3"/>
        <w:ind w:left="720"/>
        <w:rPr>
          <w:rFonts w:ascii="Verdana" w:hAnsi="Verdana" w:cs="Verdana"/>
          <w:spacing w:val="20"/>
          <w:sz w:val="20"/>
          <w:szCs w:val="20"/>
          <w:lang w:val="es-AR"/>
        </w:rPr>
      </w:pPr>
      <w:bookmarkStart w:id="156" w:name="_Toc395525142"/>
      <w:bookmarkStart w:id="157" w:name="_Toc395525707"/>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158" w:name="_Toc403667012"/>
      <w:bookmarkStart w:id="159" w:name="_Toc403687062"/>
      <w:r w:rsidRPr="00F6125E">
        <w:rPr>
          <w:rFonts w:ascii="Verdana" w:hAnsi="Verdana"/>
          <w:sz w:val="28"/>
          <w:szCs w:val="28"/>
          <w:lang w:val="es-AR"/>
        </w:rPr>
        <w:t>Temas Tratados</w:t>
      </w:r>
      <w:bookmarkEnd w:id="156"/>
      <w:bookmarkEnd w:id="157"/>
      <w:bookmarkEnd w:id="158"/>
      <w:bookmarkEnd w:id="159"/>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0" w:name="_Toc395525143"/>
      <w:bookmarkStart w:id="161" w:name="_Toc403667013"/>
      <w:r w:rsidRPr="00F6125E">
        <w:rPr>
          <w:rFonts w:ascii="Verdana" w:hAnsi="Verdana"/>
          <w:color w:val="A6A6A6" w:themeColor="background1" w:themeShade="A6"/>
          <w:sz w:val="24"/>
          <w:szCs w:val="24"/>
          <w:lang w:val="es-AR"/>
        </w:rPr>
        <w:t>Compra a Proveedores – Tipos de Proveedores</w:t>
      </w:r>
      <w:bookmarkEnd w:id="160"/>
      <w:bookmarkEnd w:id="161"/>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Kiero</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Lody</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Y la información que será almacenada de cada proveedor será:</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Cuit, Razón Social, Dirección, Teléfono, Horario de Atención y Persona a Contactar.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3B6330" w:rsidRPr="003B6330" w:rsidRDefault="006C550E" w:rsidP="003B6330">
      <w:pPr>
        <w:pStyle w:val="Textoindependiente"/>
        <w:ind w:left="283"/>
        <w:rPr>
          <w:rFonts w:ascii="Verdana" w:hAnsi="Verdana" w:cs="Verdana"/>
          <w:spacing w:val="20"/>
          <w:sz w:val="20"/>
          <w:szCs w:val="20"/>
        </w:rPr>
      </w:pPr>
      <w:r>
        <w:rPr>
          <w:noProof/>
          <w:lang w:eastAsia="es-AR" w:bidi="ar-SA"/>
        </w:rPr>
        <w:drawing>
          <wp:anchor distT="0" distB="0" distL="0" distR="0" simplePos="0" relativeHeight="251699200" behindDoc="0" locked="0" layoutInCell="1" allowOverlap="1">
            <wp:simplePos x="0" y="0"/>
            <wp:positionH relativeFrom="column">
              <wp:posOffset>295275</wp:posOffset>
            </wp:positionH>
            <wp:positionV relativeFrom="paragraph">
              <wp:posOffset>106045</wp:posOffset>
            </wp:positionV>
            <wp:extent cx="4832985" cy="4418330"/>
            <wp:effectExtent l="19050" t="0" r="5715" b="0"/>
            <wp:wrapSquare wrapText="larges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4832985" cy="4418330"/>
                    </a:xfrm>
                    <a:prstGeom prst="rect">
                      <a:avLst/>
                    </a:prstGeom>
                    <a:solidFill>
                      <a:srgbClr val="FFFFFF"/>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6C550E" w:rsidP="003B6330">
      <w:pPr>
        <w:pStyle w:val="Textoindependiente"/>
        <w:rPr>
          <w:rFonts w:ascii="Verdana" w:hAnsi="Verdana" w:cs="Verdana"/>
        </w:rPr>
      </w:pPr>
      <w:r>
        <w:rPr>
          <w:rFonts w:ascii="Verdana" w:hAnsi="Verdana" w:cs="Verdana"/>
          <w:noProof/>
          <w:lang w:eastAsia="es-AR" w:bidi="ar-SA"/>
        </w:rPr>
        <w:lastRenderedPageBreak/>
        <w:drawing>
          <wp:inline distT="0" distB="0" distL="0" distR="0">
            <wp:extent cx="6258560" cy="814641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258560" cy="8146415"/>
                    </a:xfrm>
                    <a:prstGeom prst="rect">
                      <a:avLst/>
                    </a:prstGeom>
                    <a:solidFill>
                      <a:srgbClr val="FFFFFF"/>
                    </a:solidFill>
                    <a:ln w="9525">
                      <a:noFill/>
                      <a:miter lim="800000"/>
                      <a:headEnd/>
                      <a:tailEnd/>
                    </a:ln>
                  </pic:spPr>
                </pic:pic>
              </a:graphicData>
            </a:graphic>
          </wp:inline>
        </w:drawing>
      </w:r>
    </w:p>
    <w:p w:rsidR="003B6330" w:rsidRPr="003B6330" w:rsidRDefault="003B6330" w:rsidP="003B6330">
      <w:pPr>
        <w:pStyle w:val="Textoindependiente"/>
        <w:ind w:left="709"/>
        <w:rPr>
          <w:rFonts w:ascii="Verdana" w:hAnsi="Verdana" w:cs="Verdana"/>
        </w:rPr>
      </w:pPr>
    </w:p>
    <w:p w:rsidR="003B6330" w:rsidRPr="003B6330" w:rsidRDefault="003B6330" w:rsidP="003B6330">
      <w:pPr>
        <w:pStyle w:val="Textoindependiente"/>
        <w:pageBreakBefore/>
        <w:ind w:left="709"/>
        <w:rPr>
          <w:rFonts w:ascii="Verdana" w:hAnsi="Verdana" w:cs="Verdana"/>
        </w:rPr>
      </w:pPr>
    </w:p>
    <w:p w:rsidR="003B6330" w:rsidRPr="003B6330" w:rsidRDefault="006C550E" w:rsidP="003B6330">
      <w:pPr>
        <w:pStyle w:val="Textoindependiente"/>
        <w:ind w:left="709"/>
        <w:rPr>
          <w:rFonts w:ascii="Verdana" w:hAnsi="Verdana" w:cs="Verdana"/>
        </w:rPr>
      </w:pPr>
      <w:r>
        <w:rPr>
          <w:noProof/>
          <w:lang w:eastAsia="es-AR" w:bidi="ar-SA"/>
        </w:rPr>
        <w:drawing>
          <wp:anchor distT="0" distB="0" distL="0" distR="0" simplePos="0" relativeHeight="251700224" behindDoc="0" locked="0" layoutInCell="1" allowOverlap="1">
            <wp:simplePos x="0" y="0"/>
            <wp:positionH relativeFrom="column">
              <wp:posOffset>-149860</wp:posOffset>
            </wp:positionH>
            <wp:positionV relativeFrom="paragraph">
              <wp:posOffset>17145</wp:posOffset>
            </wp:positionV>
            <wp:extent cx="5788025" cy="7085330"/>
            <wp:effectExtent l="19050" t="0" r="3175" b="0"/>
            <wp:wrapSquare wrapText="larges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srcRect/>
                    <a:stretch>
                      <a:fillRect/>
                    </a:stretch>
                  </pic:blipFill>
                  <pic:spPr bwMode="auto">
                    <a:xfrm>
                      <a:off x="0" y="0"/>
                      <a:ext cx="5788025" cy="7085330"/>
                    </a:xfrm>
                    <a:prstGeom prst="rect">
                      <a:avLst/>
                    </a:prstGeom>
                    <a:solidFill>
                      <a:srgbClr val="FFFFFF"/>
                    </a:solidFill>
                    <a:ln w="9525">
                      <a:noFill/>
                      <a:miter lim="800000"/>
                      <a:headEnd/>
                      <a:tailEnd/>
                    </a:ln>
                  </pic:spPr>
                </pic:pic>
              </a:graphicData>
            </a:graphic>
          </wp:anchor>
        </w:drawing>
      </w:r>
    </w:p>
    <w:p w:rsidR="003B6330" w:rsidRPr="003B6330" w:rsidRDefault="003B6330" w:rsidP="003B6330">
      <w:pPr>
        <w:pStyle w:val="Textoindependiente"/>
        <w:ind w:left="709"/>
        <w:rPr>
          <w:rFonts w:ascii="Verdana" w:hAnsi="Verdana" w:cs="Verdana"/>
        </w:rPr>
      </w:pP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2" w:name="_Toc395525144"/>
      <w:r w:rsidRPr="003B6330">
        <w:rPr>
          <w:rFonts w:ascii="Verdana" w:hAnsi="Verdana"/>
          <w:lang w:val="es-AR"/>
        </w:rPr>
        <w:br w:type="page"/>
      </w:r>
      <w:bookmarkStart w:id="163" w:name="_Toc403667014"/>
      <w:r w:rsidRPr="00F6125E">
        <w:rPr>
          <w:rFonts w:ascii="Verdana" w:hAnsi="Verdana"/>
          <w:color w:val="A6A6A6" w:themeColor="background1" w:themeShade="A6"/>
          <w:sz w:val="24"/>
          <w:szCs w:val="24"/>
          <w:lang w:val="es-AR"/>
        </w:rPr>
        <w:lastRenderedPageBreak/>
        <w:t>Registro y Almacenamiento de Mercadería - Codificación</w:t>
      </w:r>
      <w:bookmarkEnd w:id="162"/>
      <w:bookmarkEnd w:id="163"/>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No sucede con frecuencia pero a veces SI pasa, sobre todo cuando un producto no lo tienen, se solicita el mismo a otros proveedores</w:t>
      </w:r>
    </w:p>
    <w:p w:rsidR="003B6330" w:rsidRPr="003B6330" w:rsidRDefault="003B6330" w:rsidP="003B6330">
      <w:pPr>
        <w:pStyle w:val="Textoindependiente"/>
        <w:rPr>
          <w:rFonts w:ascii="Verdana" w:hAnsi="Verdana" w:cs="Verdana"/>
          <w:spacing w:val="20"/>
          <w:sz w:val="20"/>
          <w:szCs w:val="20"/>
        </w:rPr>
      </w:pP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4" w:name="_Toc395525145"/>
      <w:bookmarkStart w:id="165" w:name="_Toc403667015"/>
      <w:r w:rsidRPr="00F6125E">
        <w:rPr>
          <w:rFonts w:ascii="Verdana" w:hAnsi="Verdana"/>
          <w:color w:val="A6A6A6" w:themeColor="background1" w:themeShade="A6"/>
          <w:sz w:val="24"/>
          <w:szCs w:val="24"/>
          <w:lang w:val="es-AR"/>
        </w:rPr>
        <w:t>Circuito de Venta</w:t>
      </w:r>
      <w:bookmarkEnd w:id="164"/>
      <w:bookmarkEnd w:id="165"/>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Si el cliente lleva varios productos, del mismo tipo o distintos, realiza la sumatoria de precios en forma manual o con ayuda de una calculadora.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3B6330" w:rsidRDefault="003B6330" w:rsidP="003B6330">
      <w:pPr>
        <w:pStyle w:val="Textoindependiente"/>
      </w:pP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6" w:name="_Toc395525146"/>
      <w:bookmarkStart w:id="167" w:name="_Toc403667016"/>
      <w:r w:rsidRPr="001F1CC0">
        <w:rPr>
          <w:rFonts w:ascii="Verdana" w:hAnsi="Verdana"/>
          <w:color w:val="A6A6A6" w:themeColor="background1" w:themeShade="A6"/>
          <w:sz w:val="24"/>
          <w:szCs w:val="24"/>
          <w:lang w:val="es-AR"/>
        </w:rPr>
        <w:t>Clientes – Tipos - Información</w:t>
      </w:r>
      <w:bookmarkEnd w:id="166"/>
      <w:bookmarkEnd w:id="167"/>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8" w:name="_Toc395525147"/>
      <w:bookmarkStart w:id="169" w:name="_Toc403667017"/>
      <w:r w:rsidRPr="001F1CC0">
        <w:rPr>
          <w:rFonts w:ascii="Verdana" w:hAnsi="Verdana"/>
          <w:color w:val="A6A6A6" w:themeColor="background1" w:themeShade="A6"/>
          <w:sz w:val="24"/>
          <w:szCs w:val="24"/>
          <w:lang w:val="es-AR"/>
        </w:rPr>
        <w:t>Informes</w:t>
      </w:r>
      <w:bookmarkEnd w:id="168"/>
      <w:bookmarkEnd w:id="169"/>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3B6330" w:rsidRPr="003B6330" w:rsidRDefault="003B6330" w:rsidP="003B6330">
      <w:pPr>
        <w:pStyle w:val="Textoindependiente"/>
        <w:ind w:left="283"/>
        <w:rPr>
          <w:rFonts w:ascii="Verdana" w:hAnsi="Verdana" w:cs="Verdana"/>
          <w:spacing w:val="20"/>
          <w:sz w:val="20"/>
          <w:szCs w:val="20"/>
        </w:rPr>
      </w:pP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70" w:name="_Toc395525148"/>
      <w:bookmarkStart w:id="171" w:name="_Toc403667018"/>
      <w:r w:rsidRPr="001F1CC0">
        <w:rPr>
          <w:rFonts w:ascii="Verdana" w:hAnsi="Verdana"/>
          <w:color w:val="A6A6A6" w:themeColor="background1" w:themeShade="A6"/>
          <w:sz w:val="24"/>
          <w:szCs w:val="24"/>
          <w:lang w:val="es-AR"/>
        </w:rPr>
        <w:t>Usuarios del Sistema</w:t>
      </w:r>
      <w:bookmarkEnd w:id="170"/>
      <w:bookmarkEnd w:id="171"/>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Administrador del Sistema (grupo de desarrollo).</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Administrador (dueña).</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Vendedor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1F1CC0" w:rsidRDefault="001F1CC0">
      <w:pPr>
        <w:spacing w:after="0" w:line="240" w:lineRule="auto"/>
        <w:rPr>
          <w:rFonts w:ascii="Verdana" w:eastAsia="Times New Roman" w:hAnsi="Verdana"/>
          <w:b/>
          <w:bCs/>
          <w:color w:val="93A299"/>
          <w:sz w:val="28"/>
          <w:szCs w:val="28"/>
          <w:lang w:val="es-AR"/>
        </w:rPr>
      </w:pPr>
      <w:bookmarkStart w:id="172" w:name="_Toc395525149"/>
      <w:bookmarkStart w:id="173" w:name="_Toc395525708"/>
      <w:bookmarkStart w:id="174" w:name="_Toc403667019"/>
      <w:r>
        <w:rPr>
          <w:rFonts w:ascii="Verdana" w:hAnsi="Verdana"/>
          <w:sz w:val="28"/>
          <w:szCs w:val="28"/>
          <w:lang w:val="es-AR"/>
        </w:rPr>
        <w:br w:type="page"/>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5" w:name="_Toc403687063"/>
      <w:r w:rsidRPr="001F1CC0">
        <w:rPr>
          <w:rFonts w:ascii="Verdana" w:hAnsi="Verdana"/>
          <w:sz w:val="28"/>
          <w:szCs w:val="28"/>
          <w:lang w:val="es-AR"/>
        </w:rPr>
        <w:lastRenderedPageBreak/>
        <w:t>Acciones Definidas</w:t>
      </w:r>
      <w:bookmarkEnd w:id="172"/>
      <w:bookmarkEnd w:id="173"/>
      <w:bookmarkEnd w:id="174"/>
      <w:bookmarkEnd w:id="175"/>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6" w:name="_Toc395525150"/>
      <w:bookmarkStart w:id="177" w:name="_Toc395525709"/>
      <w:bookmarkStart w:id="178" w:name="_Toc403667020"/>
      <w:bookmarkStart w:id="179" w:name="_Toc403687064"/>
      <w:r w:rsidRPr="001F1CC0">
        <w:rPr>
          <w:rFonts w:ascii="Verdana" w:hAnsi="Verdana"/>
          <w:sz w:val="28"/>
          <w:szCs w:val="28"/>
          <w:lang w:val="es-AR"/>
        </w:rPr>
        <w:t>Próxima Reunión</w:t>
      </w:r>
      <w:bookmarkEnd w:id="176"/>
      <w:bookmarkEnd w:id="177"/>
      <w:bookmarkEnd w:id="178"/>
      <w:bookmarkEnd w:id="179"/>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80" w:name="_Toc395525151"/>
      <w:bookmarkStart w:id="181" w:name="_Toc395525710"/>
      <w:bookmarkStart w:id="182" w:name="_Toc403667021"/>
      <w:bookmarkStart w:id="183" w:name="_Toc403687065"/>
      <w:r w:rsidRPr="001F1CC0">
        <w:rPr>
          <w:rFonts w:ascii="Verdana" w:hAnsi="Verdana"/>
          <w:sz w:val="28"/>
          <w:szCs w:val="28"/>
          <w:lang w:val="es-AR"/>
        </w:rPr>
        <w:t>Temas Pendientes</w:t>
      </w:r>
      <w:bookmarkEnd w:id="180"/>
      <w:bookmarkEnd w:id="181"/>
      <w:bookmarkEnd w:id="182"/>
      <w:bookmarkEnd w:id="18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84" w:name="_Toc395525152"/>
      <w:bookmarkStart w:id="185" w:name="_Toc395525711"/>
      <w:bookmarkStart w:id="186" w:name="_Toc403667022"/>
      <w:bookmarkStart w:id="187" w:name="_Toc403687066"/>
      <w:r w:rsidRPr="001F1CC0">
        <w:rPr>
          <w:rFonts w:ascii="Verdana" w:hAnsi="Verdana"/>
          <w:sz w:val="28"/>
          <w:szCs w:val="28"/>
          <w:lang w:val="es-AR"/>
        </w:rPr>
        <w:t>Requerimientos Funcionales y No Funcionales</w:t>
      </w:r>
      <w:bookmarkEnd w:id="184"/>
      <w:bookmarkEnd w:id="185"/>
      <w:bookmarkEnd w:id="186"/>
      <w:bookmarkEnd w:id="187"/>
    </w:p>
    <w:p w:rsidR="003B6330" w:rsidRPr="003B6330" w:rsidRDefault="003B6330" w:rsidP="003B6330">
      <w:pPr>
        <w:pStyle w:val="Textoindependiente"/>
        <w:rPr>
          <w:rFonts w:ascii="Verdana" w:hAnsi="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8" w:name="_Toc395525153"/>
      <w:bookmarkStart w:id="189" w:name="_Toc403667023"/>
      <w:r w:rsidRPr="001F1CC0">
        <w:rPr>
          <w:rFonts w:ascii="Verdana" w:hAnsi="Verdana"/>
          <w:color w:val="A6A6A6" w:themeColor="background1" w:themeShade="A6"/>
          <w:sz w:val="24"/>
          <w:szCs w:val="24"/>
          <w:lang w:val="es-AR"/>
        </w:rPr>
        <w:t>Funcionales</w:t>
      </w:r>
      <w:bookmarkEnd w:id="188"/>
      <w:bookmarkEnd w:id="189"/>
    </w:p>
    <w:p w:rsidR="003B6330" w:rsidRPr="003B6330" w:rsidRDefault="003B6330" w:rsidP="003B6330">
      <w:pPr>
        <w:pStyle w:val="Textoindependiente"/>
        <w:ind w:left="709"/>
        <w:rPr>
          <w:rFonts w:ascii="Verdana" w:hAnsi="Verdana" w:cs="Verdana"/>
          <w:spacing w:val="20"/>
          <w:kern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Usuarios y roles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la venta de los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El vendedor debe poder ver 2 precios, uno del tipo LISTA y el otro de CONTADO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Listado de Venta de productos vendidos por día, detallado y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Listado de Venta de productos vendidos por mes, detallado y resumido</w:t>
      </w:r>
    </w:p>
    <w:p w:rsidR="003B6330" w:rsidRPr="003B6330" w:rsidRDefault="003B6330" w:rsidP="003B6330">
      <w:pPr>
        <w:pStyle w:val="Textoindependiente"/>
      </w:pP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90" w:name="_Toc395525154"/>
      <w:bookmarkStart w:id="191" w:name="_Toc403667024"/>
      <w:r w:rsidRPr="001F1CC0">
        <w:rPr>
          <w:rFonts w:ascii="Verdana" w:hAnsi="Verdana"/>
          <w:color w:val="A6A6A6" w:themeColor="background1" w:themeShade="A6"/>
          <w:sz w:val="24"/>
          <w:szCs w:val="24"/>
          <w:lang w:val="es-AR"/>
        </w:rPr>
        <w:lastRenderedPageBreak/>
        <w:t>No funcionales</w:t>
      </w:r>
      <w:bookmarkEnd w:id="190"/>
      <w:bookmarkEnd w:id="191"/>
    </w:p>
    <w:p w:rsidR="003B6330" w:rsidRPr="003B6330" w:rsidRDefault="003B6330" w:rsidP="003B6330">
      <w:pPr>
        <w:pStyle w:val="Textoindependiente"/>
        <w:ind w:left="709"/>
        <w:rPr>
          <w:rFonts w:ascii="Verdana" w:hAnsi="Verdana" w:cs="Verdana"/>
          <w:spacing w:val="20"/>
          <w:kern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a los Clientes frecuentes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La interface a desarrollar debe ser clara y sencilla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Generar listado de estadísticas de Ventas discriminadas por productos o por vendedor</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92" w:name="__RefHeading__176_238574934"/>
      <w:bookmarkStart w:id="193" w:name="__RefHeading__123_1307357959"/>
      <w:bookmarkStart w:id="194" w:name="__RefHeading__287_705687861"/>
      <w:bookmarkStart w:id="195" w:name="__RefHeading__38_400017180"/>
      <w:bookmarkStart w:id="196" w:name="__RefHeading__248_321984379"/>
      <w:bookmarkStart w:id="197" w:name="__RefHeading__53_1701910184"/>
      <w:bookmarkStart w:id="198" w:name="__RefHeading__98_864570552"/>
      <w:bookmarkStart w:id="199" w:name="__RefHeading__148_828509656"/>
      <w:bookmarkStart w:id="200" w:name="__RefHeading__212_2121180832"/>
      <w:bookmarkEnd w:id="192"/>
      <w:bookmarkEnd w:id="193"/>
      <w:bookmarkEnd w:id="194"/>
      <w:bookmarkEnd w:id="195"/>
      <w:bookmarkEnd w:id="196"/>
      <w:bookmarkEnd w:id="197"/>
      <w:bookmarkEnd w:id="198"/>
      <w:bookmarkEnd w:id="199"/>
      <w:bookmarkEnd w:id="200"/>
      <w:r w:rsidRPr="001F1CC0">
        <w:rPr>
          <w:rFonts w:eastAsia="Verdana"/>
          <w:sz w:val="28"/>
          <w:szCs w:val="28"/>
          <w:lang w:val="es-AR"/>
        </w:rPr>
        <w:t xml:space="preserve"> </w:t>
      </w:r>
      <w:bookmarkStart w:id="201" w:name="_Toc395525155"/>
      <w:bookmarkStart w:id="202" w:name="_Toc395525712"/>
      <w:bookmarkStart w:id="203" w:name="_Toc403667025"/>
      <w:bookmarkStart w:id="204" w:name="_Toc403687067"/>
      <w:r w:rsidRPr="001F1CC0">
        <w:rPr>
          <w:rFonts w:ascii="Verdana" w:hAnsi="Verdana"/>
          <w:sz w:val="28"/>
          <w:szCs w:val="28"/>
          <w:lang w:val="es-AR"/>
        </w:rPr>
        <w:t>Diagrama de Contexto</w:t>
      </w:r>
      <w:bookmarkEnd w:id="201"/>
      <w:bookmarkEnd w:id="202"/>
      <w:bookmarkEnd w:id="203"/>
      <w:bookmarkEnd w:id="204"/>
    </w:p>
    <w:p w:rsidR="003B6330" w:rsidRPr="003B6330" w:rsidRDefault="006C550E" w:rsidP="003B6330">
      <w:pPr>
        <w:pStyle w:val="Textoindependiente"/>
      </w:pPr>
      <w:r>
        <w:rPr>
          <w:noProof/>
          <w:lang w:eastAsia="es-AR" w:bidi="ar-SA"/>
        </w:rPr>
        <w:drawing>
          <wp:inline distT="0" distB="0" distL="0" distR="0">
            <wp:extent cx="5854700" cy="4393565"/>
            <wp:effectExtent l="0" t="0" r="0" b="0"/>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17"/>
                    <a:srcRect/>
                    <a:stretch>
                      <a:fillRect/>
                    </a:stretch>
                  </pic:blipFill>
                  <pic:spPr bwMode="auto">
                    <a:xfrm>
                      <a:off x="0" y="0"/>
                      <a:ext cx="5854700" cy="4393565"/>
                    </a:xfrm>
                    <a:prstGeom prst="rect">
                      <a:avLst/>
                    </a:prstGeom>
                    <a:noFill/>
                    <a:ln w="9525">
                      <a:noFill/>
                      <a:miter lim="800000"/>
                      <a:headEnd/>
                      <a:tailEnd/>
                    </a:ln>
                  </pic:spPr>
                </pic:pic>
              </a:graphicData>
            </a:graphic>
          </wp:inline>
        </w:drawing>
      </w:r>
    </w:p>
    <w:p w:rsidR="001F1CC0"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05" w:name="__RefHeading__243_238574934"/>
      <w:bookmarkStart w:id="206" w:name="__RefHeading__214_2121180832"/>
      <w:bookmarkStart w:id="207" w:name="_Toc395525156"/>
      <w:bookmarkStart w:id="208" w:name="_Toc403667026"/>
      <w:bookmarkEnd w:id="205"/>
      <w:bookmarkEnd w:id="206"/>
      <w:r>
        <w:rPr>
          <w:rFonts w:ascii="Verdana" w:hAnsi="Verdana"/>
          <w:color w:val="A6A6A6" w:themeColor="background1" w:themeShade="A6"/>
          <w:sz w:val="24"/>
          <w:szCs w:val="24"/>
          <w:lang w:val="es-AR"/>
        </w:rPr>
        <w:br w:type="page"/>
      </w:r>
    </w:p>
    <w:p w:rsidR="003B6330" w:rsidRPr="001F1CC0"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r w:rsidRPr="001F1CC0">
        <w:rPr>
          <w:rFonts w:ascii="Verdana" w:hAnsi="Verdana"/>
          <w:color w:val="A6A6A6" w:themeColor="background1" w:themeShade="A6"/>
          <w:sz w:val="24"/>
          <w:szCs w:val="24"/>
          <w:lang w:val="es-AR"/>
        </w:rPr>
        <w:lastRenderedPageBreak/>
        <w:t>Descripción de Entidades Externas</w:t>
      </w:r>
      <w:bookmarkEnd w:id="207"/>
      <w:bookmarkEnd w:id="208"/>
    </w:p>
    <w:p w:rsidR="003B6330" w:rsidRPr="003B6330" w:rsidRDefault="003B6330" w:rsidP="003B6330">
      <w:pPr>
        <w:pStyle w:val="Textoindependiente"/>
        <w:ind w:left="709"/>
        <w:rPr>
          <w:rFonts w:ascii="Verdana" w:hAnsi="Verdana" w:cs="Verdana"/>
          <w:b/>
          <w:bCs/>
          <w:spacing w:val="20"/>
        </w:rPr>
      </w:pPr>
    </w:p>
    <w:p w:rsidR="003B6330" w:rsidRPr="003B6330" w:rsidRDefault="003B6330" w:rsidP="007B067C">
      <w:pPr>
        <w:pStyle w:val="Textoindependiente"/>
        <w:ind w:left="284"/>
        <w:rPr>
          <w:rFonts w:ascii="Verdana" w:hAnsi="Verdana" w:cs="Verdana"/>
          <w:sz w:val="20"/>
          <w:szCs w:val="20"/>
        </w:rPr>
      </w:pPr>
      <w:r w:rsidRPr="003B6330">
        <w:rPr>
          <w:rFonts w:ascii="Verdana" w:hAnsi="Verdana" w:cs="Verdana"/>
          <w:b/>
          <w:bCs/>
          <w:spacing w:val="20"/>
        </w:rPr>
        <w:t>Mercería-lencería Paula</w:t>
      </w:r>
    </w:p>
    <w:p w:rsidR="003B6330" w:rsidRPr="003B6330" w:rsidRDefault="003B6330" w:rsidP="007B067C">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Sistema que vamos a analizar y relevar</w:t>
      </w:r>
    </w:p>
    <w:p w:rsidR="003B6330" w:rsidRPr="003B6330" w:rsidRDefault="003B6330" w:rsidP="007B067C">
      <w:pPr>
        <w:pStyle w:val="Textoindependiente"/>
        <w:ind w:left="284"/>
        <w:rPr>
          <w:rFonts w:ascii="Verdana" w:hAnsi="Verdana" w:cs="Verdana"/>
          <w:spacing w:val="20"/>
          <w:sz w:val="20"/>
          <w:szCs w:val="20"/>
        </w:rPr>
      </w:pPr>
      <w:r w:rsidRPr="003B6330">
        <w:rPr>
          <w:rFonts w:ascii="Verdana" w:hAnsi="Verdana" w:cs="Verdana"/>
          <w:b/>
          <w:bCs/>
          <w:spacing w:val="20"/>
        </w:rPr>
        <w:t>Clientes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3B6330" w:rsidRDefault="003B6330" w:rsidP="007B067C">
      <w:pPr>
        <w:pStyle w:val="Textoindependiente"/>
        <w:ind w:left="284"/>
        <w:rPr>
          <w:rFonts w:ascii="Verdana" w:hAnsi="Verdana" w:cs="Verdana"/>
          <w:spacing w:val="20"/>
          <w:sz w:val="20"/>
          <w:szCs w:val="20"/>
        </w:rPr>
      </w:pPr>
      <w:r w:rsidRPr="003B6330">
        <w:rPr>
          <w:rFonts w:ascii="Verdana" w:hAnsi="Verdana" w:cs="Verdana"/>
          <w:b/>
          <w:bCs/>
          <w:spacing w:val="20"/>
        </w:rPr>
        <w:t>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Entre los que podemos mencionar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Administración de Ingresos Brutos (ARBA)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“Ente autárquico encargado de administrar la política tributaria de la provincia de Buenos Aires.”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Más información en la página web </w:t>
      </w:r>
      <w:r w:rsidRPr="003B6330">
        <w:rPr>
          <w:i/>
          <w:iCs/>
          <w:lang w:val="es-AR"/>
        </w:rPr>
        <w:t>rentas.gba.gov.ar</w:t>
      </w:r>
      <w:r w:rsidRPr="003B6330">
        <w:rPr>
          <w:rFonts w:ascii="Verdana" w:hAnsi="Verdana" w:cs="Verdana"/>
          <w:spacing w:val="20"/>
          <w:sz w:val="20"/>
          <w:szCs w:val="20"/>
          <w:lang w:val="es-AR"/>
        </w:rPr>
        <w:t>‎</w:t>
      </w:r>
    </w:p>
    <w:p w:rsidR="003B6330" w:rsidRPr="003B6330" w:rsidRDefault="003B6330" w:rsidP="007B067C">
      <w:pPr>
        <w:pStyle w:val="Textoindependiente"/>
        <w:ind w:left="284"/>
        <w:rPr>
          <w:rFonts w:ascii="Verdana" w:hAnsi="Verdana" w:cs="Verdana"/>
          <w:spacing w:val="20"/>
          <w:sz w:val="20"/>
          <w:szCs w:val="20"/>
        </w:rPr>
      </w:pPr>
      <w:r w:rsidRPr="003B6330">
        <w:rPr>
          <w:rFonts w:ascii="Verdana" w:hAnsi="Verdana" w:cs="Verdana"/>
          <w:b/>
          <w:bCs/>
          <w:spacing w:val="20"/>
        </w:rPr>
        <w:t>Contador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p>
    <w:p w:rsidR="003B6330" w:rsidRPr="003B6330" w:rsidRDefault="003B6330" w:rsidP="003B6330">
      <w:pPr>
        <w:pStyle w:val="Textoindependiente"/>
        <w:ind w:left="709"/>
        <w:rPr>
          <w:rFonts w:ascii="Verdana" w:hAnsi="Verdana" w:cs="Verdana"/>
          <w:b/>
          <w:bCs/>
          <w:spacing w:val="20"/>
        </w:rPr>
      </w:pPr>
      <w:r w:rsidRPr="003B6330">
        <w:rPr>
          <w:rFonts w:ascii="Verdana" w:hAnsi="Verdana" w:cs="Verdana"/>
          <w:spacing w:val="20"/>
          <w:sz w:val="20"/>
          <w:szCs w:val="20"/>
        </w:rPr>
        <w:tab/>
      </w:r>
      <w:r w:rsidRPr="003B6330">
        <w:rPr>
          <w:rFonts w:ascii="Verdana" w:hAnsi="Verdana" w:cs="Verdana"/>
          <w:spacing w:val="20"/>
          <w:sz w:val="20"/>
          <w:szCs w:val="20"/>
        </w:rPr>
        <w:tab/>
      </w:r>
    </w:p>
    <w:p w:rsidR="003B6330" w:rsidRPr="003B6330" w:rsidRDefault="003B6330" w:rsidP="007B067C">
      <w:pPr>
        <w:pStyle w:val="Textoindependiente"/>
        <w:ind w:left="284"/>
        <w:rPr>
          <w:rFonts w:ascii="Verdana" w:hAnsi="Verdana" w:cs="Verdana"/>
          <w:spacing w:val="20"/>
          <w:sz w:val="20"/>
          <w:szCs w:val="20"/>
        </w:rPr>
      </w:pPr>
      <w:r w:rsidRPr="003B6330">
        <w:rPr>
          <w:rFonts w:ascii="Verdana" w:hAnsi="Verdana" w:cs="Verdana"/>
          <w:b/>
          <w:bCs/>
          <w:spacing w:val="20"/>
        </w:rPr>
        <w:t>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insumo o productos que luego el comercio venderá</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Distribuidores Mayoristas</w:t>
      </w:r>
    </w:p>
    <w:p w:rsidR="003B6330" w:rsidRPr="007B067C"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7B067C">
        <w:rPr>
          <w:rFonts w:ascii="Verdana" w:hAnsi="Verdana" w:cs="Verdana"/>
          <w:spacing w:val="20"/>
          <w:sz w:val="20"/>
          <w:szCs w:val="20"/>
          <w:lang w:val="es-AR"/>
        </w:rPr>
        <w:t>Daule S. A</w:t>
      </w:r>
    </w:p>
    <w:p w:rsidR="003B6330" w:rsidRPr="007B067C"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7B067C">
        <w:rPr>
          <w:rFonts w:ascii="Verdana" w:hAnsi="Verdana" w:cs="Verdana"/>
          <w:spacing w:val="20"/>
          <w:sz w:val="20"/>
          <w:szCs w:val="20"/>
          <w:lang w:val="es-AR"/>
        </w:rPr>
        <w:t>Casa Ari</w:t>
      </w:r>
    </w:p>
    <w:p w:rsidR="003B6330" w:rsidRPr="007B067C"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7B067C">
        <w:rPr>
          <w:rFonts w:ascii="Verdana" w:hAnsi="Verdana" w:cs="Verdana"/>
          <w:spacing w:val="20"/>
          <w:sz w:val="20"/>
          <w:szCs w:val="20"/>
          <w:lang w:val="es-AR"/>
        </w:rPr>
        <w:t>Casa Kiero</w:t>
      </w:r>
      <w:bookmarkStart w:id="209" w:name="__RefHeading__178_238574934"/>
      <w:bookmarkStart w:id="210" w:name="__RefHeading__125_1307357959"/>
      <w:bookmarkStart w:id="211" w:name="__RefHeading__289_705687861"/>
      <w:bookmarkStart w:id="212" w:name="__RefHeading__40_400017180"/>
      <w:bookmarkStart w:id="213" w:name="__RefHeading__55_1701910184"/>
      <w:bookmarkStart w:id="214" w:name="__RefHeading__100_864570552"/>
      <w:bookmarkStart w:id="215" w:name="__RefHeading__150_828509656"/>
      <w:bookmarkStart w:id="216" w:name="__RefHeading__216_2121180832"/>
      <w:bookmarkStart w:id="217" w:name="_Toc395525157"/>
      <w:bookmarkStart w:id="218" w:name="_Toc395525713"/>
      <w:bookmarkEnd w:id="209"/>
      <w:bookmarkEnd w:id="210"/>
      <w:bookmarkEnd w:id="211"/>
      <w:bookmarkEnd w:id="212"/>
      <w:bookmarkEnd w:id="213"/>
      <w:bookmarkEnd w:id="214"/>
      <w:bookmarkEnd w:id="215"/>
      <w:bookmarkEnd w:id="216"/>
    </w:p>
    <w:p w:rsidR="003B6330" w:rsidRPr="007B067C" w:rsidRDefault="003B6330" w:rsidP="003B6330">
      <w:pPr>
        <w:pStyle w:val="Ttulo3"/>
        <w:keepLines w:val="0"/>
        <w:widowControl w:val="0"/>
        <w:numPr>
          <w:ilvl w:val="2"/>
          <w:numId w:val="18"/>
        </w:numPr>
        <w:suppressAutoHyphens/>
        <w:spacing w:before="240" w:after="120" w:line="240" w:lineRule="auto"/>
        <w:rPr>
          <w:rFonts w:ascii="Verdana" w:hAnsi="Verdana"/>
          <w:spacing w:val="20"/>
          <w:sz w:val="28"/>
          <w:szCs w:val="28"/>
          <w:lang w:val="es-AR"/>
        </w:rPr>
      </w:pPr>
      <w:r w:rsidRPr="007B067C">
        <w:rPr>
          <w:rFonts w:ascii="Verdana" w:hAnsi="Verdana"/>
          <w:lang w:val="es-AR"/>
        </w:rPr>
        <w:br w:type="page"/>
      </w:r>
      <w:bookmarkStart w:id="219" w:name="_Toc403667027"/>
      <w:bookmarkStart w:id="220" w:name="_Toc403687068"/>
      <w:r w:rsidRPr="007B067C">
        <w:rPr>
          <w:rFonts w:ascii="Verdana" w:hAnsi="Verdana"/>
          <w:sz w:val="28"/>
          <w:szCs w:val="28"/>
          <w:lang w:val="es-AR"/>
        </w:rPr>
        <w:lastRenderedPageBreak/>
        <w:t>Diagrama de Flujo de Datos</w:t>
      </w:r>
      <w:bookmarkEnd w:id="217"/>
      <w:bookmarkEnd w:id="218"/>
      <w:bookmarkEnd w:id="219"/>
      <w:bookmarkEnd w:id="220"/>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ab/>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 xml:space="preserve">En la gráfica que se observa a continuación se podrá ver el flujo de las operaciones realizadas dentro de la entidad “Mercería-Lencería Paula” </w:t>
      </w:r>
    </w:p>
    <w:p w:rsidR="003B6330" w:rsidRPr="003B6330" w:rsidRDefault="006C550E" w:rsidP="003B6330">
      <w:pPr>
        <w:pStyle w:val="Textoindependiente"/>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5854700" cy="3016250"/>
            <wp:effectExtent l="0" t="0" r="0"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18"/>
                    <a:srcRect/>
                    <a:stretch>
                      <a:fillRect/>
                    </a:stretch>
                  </pic:blipFill>
                  <pic:spPr bwMode="auto">
                    <a:xfrm>
                      <a:off x="0" y="0"/>
                      <a:ext cx="5854700" cy="3016250"/>
                    </a:xfrm>
                    <a:prstGeom prst="rect">
                      <a:avLst/>
                    </a:prstGeom>
                    <a:noFill/>
                    <a:ln w="9525">
                      <a:noFill/>
                      <a:miter lim="800000"/>
                      <a:headEnd/>
                      <a:tailEnd/>
                    </a:ln>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3B6330" w:rsidRPr="007B067C" w:rsidRDefault="003B6330" w:rsidP="003B6330">
      <w:pPr>
        <w:pStyle w:val="Ttulo3"/>
        <w:keepLines w:val="0"/>
        <w:widowControl w:val="0"/>
        <w:numPr>
          <w:ilvl w:val="2"/>
          <w:numId w:val="18"/>
        </w:numPr>
        <w:suppressAutoHyphens/>
        <w:spacing w:before="240" w:after="120" w:line="240" w:lineRule="auto"/>
        <w:rPr>
          <w:sz w:val="28"/>
          <w:szCs w:val="28"/>
          <w:lang w:val="es-AR"/>
        </w:rPr>
      </w:pPr>
      <w:bookmarkStart w:id="221" w:name="__RefHeading__180_238574934"/>
      <w:bookmarkStart w:id="222" w:name="__RefHeading__218_2121180832"/>
      <w:bookmarkStart w:id="223" w:name="_Toc395525158"/>
      <w:bookmarkStart w:id="224" w:name="_Toc395525714"/>
      <w:bookmarkStart w:id="225" w:name="_Toc403667028"/>
      <w:bookmarkStart w:id="226" w:name="_Toc403687069"/>
      <w:bookmarkEnd w:id="221"/>
      <w:bookmarkEnd w:id="222"/>
      <w:r w:rsidRPr="007B067C">
        <w:rPr>
          <w:rFonts w:ascii="Verdana" w:hAnsi="Verdana" w:cs="Verdana"/>
          <w:sz w:val="28"/>
          <w:szCs w:val="28"/>
          <w:lang w:val="es-AR"/>
        </w:rPr>
        <w:t>Explosión del DFD</w:t>
      </w:r>
      <w:bookmarkEnd w:id="223"/>
      <w:bookmarkEnd w:id="224"/>
      <w:bookmarkEnd w:id="225"/>
      <w:bookmarkEnd w:id="226"/>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7" w:name="__RefHeading__182_238574934"/>
      <w:bookmarkStart w:id="228" w:name="__RefHeading__199_828509656"/>
      <w:bookmarkStart w:id="229" w:name="__RefHeading__220_2121180832"/>
      <w:bookmarkStart w:id="230" w:name="_Toc395525159"/>
      <w:bookmarkStart w:id="231" w:name="_Toc403667029"/>
      <w:bookmarkEnd w:id="227"/>
      <w:bookmarkEnd w:id="228"/>
      <w:bookmarkEnd w:id="229"/>
      <w:r w:rsidRPr="007B067C">
        <w:rPr>
          <w:rFonts w:ascii="Verdana" w:hAnsi="Verdana"/>
          <w:color w:val="A6A6A6" w:themeColor="background1" w:themeShade="A6"/>
          <w:sz w:val="24"/>
          <w:szCs w:val="24"/>
          <w:lang w:val="es-AR"/>
        </w:rPr>
        <w:t>Sub-Sistema - Venta de Producto</w:t>
      </w:r>
      <w:bookmarkEnd w:id="230"/>
      <w:bookmarkEnd w:id="231"/>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4384" behindDoc="0" locked="0" layoutInCell="1" allowOverlap="1">
            <wp:simplePos x="0" y="0"/>
            <wp:positionH relativeFrom="column">
              <wp:posOffset>3249930</wp:posOffset>
            </wp:positionH>
            <wp:positionV relativeFrom="paragraph">
              <wp:posOffset>33655</wp:posOffset>
            </wp:positionV>
            <wp:extent cx="2934335" cy="3423285"/>
            <wp:effectExtent l="0" t="0" r="0" b="0"/>
            <wp:wrapSquare wrapText="larges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2934335" cy="342328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32" w:name="__RefHeading__245_238574934"/>
      <w:bookmarkEnd w:id="232"/>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pStyle w:val="Ttulo4"/>
        <w:rPr>
          <w:rFonts w:ascii="Verdana" w:hAnsi="Verdana" w:cs="Verdana"/>
          <w:b w:val="0"/>
          <w:bCs w:val="0"/>
          <w:i/>
          <w:iCs/>
          <w:sz w:val="20"/>
          <w:szCs w:val="20"/>
          <w:lang w:val="es-AR"/>
        </w:rPr>
      </w:pPr>
    </w:p>
    <w:p w:rsidR="003B6330" w:rsidRPr="003B6330" w:rsidRDefault="003B6330" w:rsidP="003B6330">
      <w:pPr>
        <w:pStyle w:val="Textoindependiente"/>
        <w:rPr>
          <w:rFonts w:ascii="Verdana" w:hAnsi="Verdana" w:cs="Verdana"/>
          <w:sz w:val="20"/>
          <w:szCs w:val="20"/>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33" w:name="__RefHeading__184_238574934"/>
      <w:bookmarkStart w:id="234" w:name="__RefHeading__211_828509656"/>
      <w:bookmarkStart w:id="235" w:name="__RefHeading__222_2121180832"/>
      <w:bookmarkStart w:id="236" w:name="_Toc395525160"/>
      <w:bookmarkStart w:id="237" w:name="_Toc403667030"/>
      <w:bookmarkEnd w:id="233"/>
      <w:bookmarkEnd w:id="234"/>
      <w:bookmarkEnd w:id="235"/>
      <w:r w:rsidRPr="007B067C">
        <w:rPr>
          <w:rFonts w:ascii="Verdana" w:hAnsi="Verdana"/>
          <w:color w:val="A6A6A6" w:themeColor="background1" w:themeShade="A6"/>
          <w:sz w:val="24"/>
          <w:szCs w:val="24"/>
          <w:lang w:val="es-AR"/>
        </w:rPr>
        <w:lastRenderedPageBreak/>
        <w:t>Sub-Sistema - Control de Stock</w:t>
      </w:r>
      <w:bookmarkEnd w:id="236"/>
      <w:bookmarkEnd w:id="237"/>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6432" behindDoc="0" locked="0" layoutInCell="1" allowOverlap="1">
            <wp:simplePos x="0" y="0"/>
            <wp:positionH relativeFrom="column">
              <wp:posOffset>2762885</wp:posOffset>
            </wp:positionH>
            <wp:positionV relativeFrom="paragraph">
              <wp:posOffset>34925</wp:posOffset>
            </wp:positionV>
            <wp:extent cx="3298190" cy="3566160"/>
            <wp:effectExtent l="0" t="0" r="0" b="0"/>
            <wp:wrapSquare wrapText="larges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3298190" cy="35661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38" w:name="__RefHeading__247_238574934"/>
      <w:bookmarkEnd w:id="238"/>
      <w:r w:rsidRPr="003B6330">
        <w:rPr>
          <w:rFonts w:ascii="Verdana" w:hAnsi="Verdana" w:cs="Verdana"/>
          <w:spacing w:val="20"/>
          <w:sz w:val="20"/>
          <w:szCs w:val="20"/>
          <w:lang w:val="es-AR"/>
        </w:rPr>
        <w:t>Aquí se observa el flujo de información para el sub-sistema denominado “Control de Stock”</w:t>
      </w:r>
    </w:p>
    <w:p w:rsidR="003B6330" w:rsidRPr="003B6330" w:rsidRDefault="003B6330" w:rsidP="003B6330">
      <w:pPr>
        <w:spacing w:before="60" w:line="360" w:lineRule="auto"/>
        <w:ind w:left="284"/>
        <w:rPr>
          <w:rFonts w:ascii="Verdana" w:hAnsi="Verdana" w:cs="Verdana"/>
          <w:spacing w:val="20"/>
          <w:sz w:val="20"/>
          <w:szCs w:val="20"/>
          <w:lang w:val="es-AR"/>
        </w:rPr>
      </w:pPr>
      <w:bookmarkStart w:id="239" w:name="__RefHeading__249_238574934"/>
      <w:bookmarkEnd w:id="239"/>
      <w:r w:rsidRPr="003B6330">
        <w:rPr>
          <w:rFonts w:ascii="Verdana" w:hAnsi="Verdana" w:cs="Verdana"/>
          <w:spacing w:val="20"/>
          <w:sz w:val="20"/>
          <w:szCs w:val="20"/>
          <w:lang w:val="es-AR"/>
        </w:rPr>
        <w:t>Son las operaciones que realiza el encargado a la hora de controlar el stock de mercadería existente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detecta que falta stock o está muy bajo lo anota para hacer le pedido</w:t>
      </w:r>
    </w:p>
    <w:p w:rsidR="003B6330" w:rsidRPr="003B6330" w:rsidRDefault="003B6330" w:rsidP="003B6330">
      <w:pPr>
        <w:pStyle w:val="Textoindependiente"/>
        <w:ind w:hanging="864"/>
      </w:pPr>
      <w:r w:rsidRPr="003B6330">
        <w:br/>
      </w:r>
      <w:r w:rsidRPr="003B6330">
        <w:br/>
      </w:r>
      <w:r w:rsidRPr="003B6330">
        <w:br/>
      </w:r>
    </w:p>
    <w:p w:rsidR="003B6330" w:rsidRPr="007B067C"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bookmarkStart w:id="240" w:name="__RefHeading__186_238574934"/>
      <w:bookmarkStart w:id="241" w:name="__RefHeading__224_2121180832"/>
      <w:bookmarkStart w:id="242" w:name="_Toc395525161"/>
      <w:bookmarkStart w:id="243" w:name="_Toc403667031"/>
      <w:bookmarkEnd w:id="240"/>
      <w:bookmarkEnd w:id="241"/>
      <w:r w:rsidRPr="007B067C">
        <w:rPr>
          <w:rFonts w:ascii="Verdana" w:hAnsi="Verdana"/>
          <w:color w:val="A6A6A6" w:themeColor="background1" w:themeShade="A6"/>
          <w:sz w:val="24"/>
          <w:szCs w:val="24"/>
          <w:lang w:val="es-AR"/>
        </w:rPr>
        <w:t>Sub-Sistema - Recepción mercadería</w:t>
      </w:r>
      <w:bookmarkEnd w:id="242"/>
      <w:bookmarkEnd w:id="243"/>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noProof/>
          <w:spacing w:val="20"/>
          <w:sz w:val="20"/>
          <w:szCs w:val="20"/>
          <w:lang w:val="es-AR" w:eastAsia="es-AR"/>
        </w:rPr>
        <w:drawing>
          <wp:anchor distT="0" distB="0" distL="0" distR="0" simplePos="0" relativeHeight="251665408" behindDoc="0" locked="0" layoutInCell="1" allowOverlap="1">
            <wp:simplePos x="0" y="0"/>
            <wp:positionH relativeFrom="column">
              <wp:posOffset>2784475</wp:posOffset>
            </wp:positionH>
            <wp:positionV relativeFrom="paragraph">
              <wp:posOffset>-1270</wp:posOffset>
            </wp:positionV>
            <wp:extent cx="3244850" cy="3761105"/>
            <wp:effectExtent l="0" t="0" r="0" b="0"/>
            <wp:wrapSquare wrapText="larges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244850" cy="3761105"/>
                    </a:xfrm>
                    <a:prstGeom prst="rect">
                      <a:avLst/>
                    </a:prstGeom>
                    <a:solidFill>
                      <a:srgbClr val="FFFFFF">
                        <a:alpha val="0"/>
                      </a:srgbClr>
                    </a:solidFill>
                    <a:ln w="9525">
                      <a:noFill/>
                      <a:miter lim="800000"/>
                      <a:headEnd/>
                      <a:tailEnd/>
                    </a:ln>
                  </pic:spPr>
                </pic:pic>
              </a:graphicData>
            </a:graphic>
          </wp:anchor>
        </w:drawing>
      </w:r>
      <w:bookmarkStart w:id="244" w:name="__RefHeading__251_238574934"/>
      <w:bookmarkEnd w:id="244"/>
      <w:r w:rsidR="003B6330"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3B6330">
      <w:pPr>
        <w:spacing w:before="60" w:line="360" w:lineRule="auto"/>
        <w:ind w:left="284"/>
        <w:rPr>
          <w:rFonts w:ascii="Verdana" w:hAnsi="Verdana" w:cs="Verdana"/>
          <w:spacing w:val="20"/>
          <w:sz w:val="20"/>
          <w:szCs w:val="20"/>
          <w:lang w:val="es-AR"/>
        </w:rPr>
      </w:pPr>
      <w:bookmarkStart w:id="245" w:name="__RefHeading__253_238574934"/>
      <w:bookmarkEnd w:id="245"/>
      <w:r w:rsidRPr="003B6330">
        <w:rPr>
          <w:rFonts w:ascii="Verdana" w:hAnsi="Verdana" w:cs="Verdana"/>
          <w:spacing w:val="20"/>
          <w:sz w:val="20"/>
          <w:szCs w:val="20"/>
          <w:lang w:val="es-AR"/>
        </w:rPr>
        <w:tab/>
        <w:t>Son las operaciones que realiza el encargado cuando recibe la mercaría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Al detectar que la mercadería no fue la solicitada se procederá a realizar una nota de crédito para   el proveedor</w:t>
      </w:r>
      <w:bookmarkStart w:id="246" w:name="__RefHeading__188_238574934"/>
      <w:bookmarkStart w:id="247" w:name="__RefHeading__129_1307357959"/>
      <w:bookmarkStart w:id="248" w:name="__RefHeading__293_705687861"/>
      <w:bookmarkStart w:id="249" w:name="__RefHeading__59_1701910184"/>
      <w:bookmarkStart w:id="250" w:name="__RefHeading__104_864570552"/>
      <w:bookmarkStart w:id="251" w:name="__RefHeading__154_828509656"/>
      <w:bookmarkStart w:id="252" w:name="__RefHeading__226_2121180832"/>
      <w:bookmarkStart w:id="253" w:name="_Toc395525162"/>
      <w:bookmarkStart w:id="254" w:name="_Toc395525715"/>
      <w:bookmarkStart w:id="255" w:name="_Toc403667032"/>
      <w:bookmarkEnd w:id="246"/>
      <w:bookmarkEnd w:id="247"/>
      <w:bookmarkEnd w:id="248"/>
      <w:bookmarkEnd w:id="249"/>
      <w:bookmarkEnd w:id="250"/>
      <w:bookmarkEnd w:id="251"/>
      <w:bookmarkEnd w:id="252"/>
      <w:r w:rsidRPr="003B6330">
        <w:rPr>
          <w:rFonts w:ascii="Verdana" w:hAnsi="Verdana" w:cs="Verdana"/>
          <w:spacing w:val="20"/>
          <w:sz w:val="20"/>
          <w:szCs w:val="20"/>
          <w:lang w:val="es-AR"/>
        </w:rPr>
        <w:br/>
      </w:r>
    </w:p>
    <w:p w:rsidR="007B067C" w:rsidRDefault="007B067C">
      <w:pPr>
        <w:spacing w:after="0" w:line="240" w:lineRule="auto"/>
        <w:rPr>
          <w:rFonts w:ascii="Verdana" w:hAnsi="Verdana" w:cs="Verdana"/>
          <w:lang w:val="es-AR"/>
        </w:rPr>
      </w:pPr>
      <w:r>
        <w:rPr>
          <w:rFonts w:ascii="Verdana" w:hAnsi="Verdana" w:cs="Verdana"/>
          <w:lang w:val="es-AR"/>
        </w:rPr>
        <w:br w:type="page"/>
      </w:r>
    </w:p>
    <w:p w:rsidR="007B067C" w:rsidRPr="007B067C" w:rsidRDefault="007B067C" w:rsidP="007B067C">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6" w:name="_Toc403687070"/>
      <w:bookmarkEnd w:id="253"/>
      <w:bookmarkEnd w:id="254"/>
      <w:bookmarkEnd w:id="255"/>
      <w:r w:rsidRPr="007B067C">
        <w:rPr>
          <w:rFonts w:ascii="Verdana" w:hAnsi="Verdana" w:cs="Verdana"/>
          <w:sz w:val="28"/>
          <w:szCs w:val="28"/>
          <w:lang w:val="es-AR"/>
        </w:rPr>
        <w:lastRenderedPageBreak/>
        <w:t>Diagrama Entidad Relación</w:t>
      </w:r>
      <w:bookmarkEnd w:id="256"/>
    </w:p>
    <w:p w:rsidR="003B6330" w:rsidRPr="003B6330" w:rsidRDefault="006C550E" w:rsidP="003B6330">
      <w:pPr>
        <w:pStyle w:val="Textoindependiente"/>
      </w:pPr>
      <w:r>
        <w:rPr>
          <w:noProof/>
          <w:lang w:eastAsia="es-AR" w:bidi="ar-SA"/>
        </w:rPr>
        <w:drawing>
          <wp:inline distT="0" distB="0" distL="0" distR="0">
            <wp:extent cx="5664835" cy="3764280"/>
            <wp:effectExtent l="0" t="0" r="0" b="0"/>
            <wp:docPr id="5"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2"/>
                    <a:srcRect/>
                    <a:stretch>
                      <a:fillRect/>
                    </a:stretch>
                  </pic:blipFill>
                  <pic:spPr bwMode="auto">
                    <a:xfrm>
                      <a:off x="0" y="0"/>
                      <a:ext cx="5664835" cy="376428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7" w:name="_Toc403667033"/>
      <w:bookmarkStart w:id="258" w:name="_Toc403687071"/>
      <w:r w:rsidRPr="007B067C">
        <w:rPr>
          <w:rFonts w:ascii="Verdana" w:hAnsi="Verdana" w:cs="Verdana"/>
          <w:sz w:val="28"/>
          <w:szCs w:val="28"/>
          <w:lang w:val="es-AR"/>
        </w:rPr>
        <w:t>Diagrama COAD</w:t>
      </w:r>
      <w:bookmarkEnd w:id="257"/>
      <w:bookmarkEnd w:id="258"/>
    </w:p>
    <w:p w:rsidR="003B6330" w:rsidRPr="003B6330" w:rsidRDefault="006C550E" w:rsidP="003B6330">
      <w:pPr>
        <w:pStyle w:val="Textoindependiente"/>
        <w:rPr>
          <w:rFonts w:ascii="Verdana" w:hAnsi="Verdana" w:cs="Verdana"/>
        </w:rPr>
      </w:pPr>
      <w:r>
        <w:rPr>
          <w:noProof/>
          <w:lang w:eastAsia="es-AR" w:bidi="ar-SA"/>
        </w:rPr>
        <w:drawing>
          <wp:anchor distT="0" distB="0" distL="114300" distR="114300" simplePos="0" relativeHeight="251701248" behindDoc="1" locked="0" layoutInCell="1" allowOverlap="1">
            <wp:simplePos x="0" y="0"/>
            <wp:positionH relativeFrom="column">
              <wp:posOffset>485775</wp:posOffset>
            </wp:positionH>
            <wp:positionV relativeFrom="paragraph">
              <wp:posOffset>182880</wp:posOffset>
            </wp:positionV>
            <wp:extent cx="4314825" cy="4259580"/>
            <wp:effectExtent l="19050" t="19050" r="28575" b="26670"/>
            <wp:wrapTight wrapText="bothSides">
              <wp:wrapPolygon edited="0">
                <wp:start x="-95" y="-97"/>
                <wp:lineTo x="-95" y="21735"/>
                <wp:lineTo x="21743" y="21735"/>
                <wp:lineTo x="21743" y="-97"/>
                <wp:lineTo x="-95" y="-97"/>
              </wp:wrapPolygon>
            </wp:wrapTight>
            <wp:docPr id="45"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3"/>
                    <a:srcRect/>
                    <a:stretch>
                      <a:fillRect/>
                    </a:stretch>
                  </pic:blipFill>
                  <pic:spPr bwMode="auto">
                    <a:xfrm>
                      <a:off x="0" y="0"/>
                      <a:ext cx="4314825" cy="4259580"/>
                    </a:xfrm>
                    <a:prstGeom prst="rect">
                      <a:avLst/>
                    </a:prstGeom>
                    <a:noFill/>
                    <a:ln w="6350">
                      <a:solidFill>
                        <a:srgbClr val="FFFFFF"/>
                      </a:solidFill>
                      <a:miter lim="800000"/>
                      <a:headEnd/>
                      <a:tailEnd/>
                    </a:ln>
                    <a:effectLst/>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59" w:name="__RefHeading__190_238574934"/>
      <w:bookmarkStart w:id="260" w:name="__RefHeading__131_1307357959"/>
      <w:bookmarkStart w:id="261" w:name="__RefHeading__295_705687861"/>
      <w:bookmarkStart w:id="262" w:name="__RefHeading__61_1701910184"/>
      <w:bookmarkStart w:id="263" w:name="__RefHeading__106_864570552"/>
      <w:bookmarkStart w:id="264" w:name="__RefHeading__156_828509656"/>
      <w:bookmarkStart w:id="265" w:name="__RefHeading__228_2121180832"/>
      <w:bookmarkStart w:id="266" w:name="_Toc395525163"/>
      <w:bookmarkStart w:id="267" w:name="_Toc395525716"/>
      <w:bookmarkStart w:id="268" w:name="_Toc403667034"/>
      <w:bookmarkStart w:id="269" w:name="_Toc403687072"/>
      <w:bookmarkEnd w:id="259"/>
      <w:bookmarkEnd w:id="260"/>
      <w:bookmarkEnd w:id="261"/>
      <w:bookmarkEnd w:id="262"/>
      <w:bookmarkEnd w:id="263"/>
      <w:bookmarkEnd w:id="264"/>
      <w:bookmarkEnd w:id="265"/>
      <w:r w:rsidRPr="007B067C">
        <w:rPr>
          <w:rFonts w:ascii="Verdana" w:hAnsi="Verdana"/>
          <w:sz w:val="28"/>
          <w:szCs w:val="28"/>
          <w:lang w:val="es-AR"/>
        </w:rPr>
        <w:lastRenderedPageBreak/>
        <w:t>Diagrama de COAD+Bachman</w:t>
      </w:r>
      <w:bookmarkEnd w:id="268"/>
      <w:bookmarkEnd w:id="269"/>
    </w:p>
    <w:p w:rsidR="003B6330" w:rsidRPr="003B6330" w:rsidRDefault="006C550E" w:rsidP="003B6330">
      <w:pPr>
        <w:pStyle w:val="Textoindependiente"/>
      </w:pPr>
      <w:r>
        <w:rPr>
          <w:noProof/>
          <w:lang w:eastAsia="es-AR" w:bidi="ar-SA"/>
        </w:rPr>
        <w:drawing>
          <wp:anchor distT="0" distB="0" distL="114300" distR="114300" simplePos="0" relativeHeight="251702272" behindDoc="0" locked="0" layoutInCell="1" allowOverlap="1">
            <wp:simplePos x="0" y="0"/>
            <wp:positionH relativeFrom="column">
              <wp:posOffset>390525</wp:posOffset>
            </wp:positionH>
            <wp:positionV relativeFrom="paragraph">
              <wp:posOffset>243840</wp:posOffset>
            </wp:positionV>
            <wp:extent cx="5124450" cy="7620000"/>
            <wp:effectExtent l="19050" t="0" r="0" b="0"/>
            <wp:wrapSquare wrapText="bothSides"/>
            <wp:docPr id="46" name="Imagen 46" descr="diagrama Bach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a Bachman"/>
                    <pic:cNvPicPr>
                      <a:picLocks noChangeAspect="1" noChangeArrowheads="1"/>
                    </pic:cNvPicPr>
                  </pic:nvPicPr>
                  <pic:blipFill>
                    <a:blip r:embed="rId24"/>
                    <a:srcRect/>
                    <a:stretch>
                      <a:fillRect/>
                    </a:stretch>
                  </pic:blipFill>
                  <pic:spPr bwMode="auto">
                    <a:xfrm>
                      <a:off x="0" y="0"/>
                      <a:ext cx="5124450" cy="7620000"/>
                    </a:xfrm>
                    <a:prstGeom prst="rect">
                      <a:avLst/>
                    </a:prstGeom>
                    <a:noFill/>
                    <a:ln w="9525">
                      <a:noFill/>
                      <a:miter lim="800000"/>
                      <a:headEnd/>
                      <a:tailEnd/>
                    </a:ln>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cs="Verdana"/>
          <w:sz w:val="28"/>
          <w:szCs w:val="28"/>
          <w:lang w:val="es-AR"/>
        </w:rPr>
      </w:pPr>
      <w:bookmarkStart w:id="270" w:name="_Toc403667035"/>
      <w:bookmarkStart w:id="271" w:name="_Toc403687073"/>
      <w:bookmarkEnd w:id="266"/>
      <w:bookmarkEnd w:id="267"/>
      <w:r w:rsidRPr="007B067C">
        <w:rPr>
          <w:rFonts w:ascii="Verdana" w:hAnsi="Verdana" w:cs="Verdana"/>
          <w:sz w:val="28"/>
          <w:szCs w:val="28"/>
          <w:lang w:val="es-AR"/>
        </w:rPr>
        <w:lastRenderedPageBreak/>
        <w:t>Diagrama de atributos</w:t>
      </w:r>
      <w:bookmarkEnd w:id="270"/>
      <w:bookmarkEnd w:id="271"/>
    </w:p>
    <w:p w:rsidR="003B6330" w:rsidRPr="003B6330" w:rsidRDefault="003B6330" w:rsidP="003B6330">
      <w:pPr>
        <w:pStyle w:val="Textoindependiente"/>
      </w:pPr>
    </w:p>
    <w:p w:rsidR="003B6330" w:rsidRPr="003B6330" w:rsidRDefault="006C550E" w:rsidP="003B6330">
      <w:pPr>
        <w:pStyle w:val="Textoindependiente"/>
      </w:pPr>
      <w:r>
        <w:rPr>
          <w:noProof/>
          <w:lang w:eastAsia="es-AR" w:bidi="ar-SA"/>
        </w:rPr>
        <w:drawing>
          <wp:inline distT="0" distB="0" distL="0" distR="0">
            <wp:extent cx="5854700" cy="6804660"/>
            <wp:effectExtent l="19050" t="0" r="0" b="0"/>
            <wp:docPr id="6"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25"/>
                    <a:srcRect/>
                    <a:stretch>
                      <a:fillRect/>
                    </a:stretch>
                  </pic:blipFill>
                  <pic:spPr bwMode="auto">
                    <a:xfrm>
                      <a:off x="0" y="0"/>
                      <a:ext cx="5854700" cy="680466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72" w:name="__RefHeading__192_238574934"/>
      <w:bookmarkStart w:id="273" w:name="__RefHeading__148_1307357959"/>
      <w:bookmarkStart w:id="274" w:name="__RefHeading__158_828509656"/>
      <w:bookmarkStart w:id="275" w:name="__RefHeading__230_2121180832"/>
      <w:bookmarkStart w:id="276" w:name="_Toc395525164"/>
      <w:bookmarkStart w:id="277" w:name="_Toc395525717"/>
      <w:bookmarkStart w:id="278" w:name="_Toc403667036"/>
      <w:bookmarkStart w:id="279" w:name="_Toc403687074"/>
      <w:bookmarkEnd w:id="272"/>
      <w:bookmarkEnd w:id="273"/>
      <w:bookmarkEnd w:id="274"/>
      <w:bookmarkEnd w:id="275"/>
      <w:r w:rsidRPr="007B067C">
        <w:rPr>
          <w:rFonts w:ascii="Verdana" w:hAnsi="Verdana"/>
          <w:sz w:val="28"/>
          <w:szCs w:val="28"/>
          <w:lang w:val="es-AR"/>
        </w:rPr>
        <w:lastRenderedPageBreak/>
        <w:t>Lista de eventos</w:t>
      </w:r>
      <w:bookmarkEnd w:id="278"/>
      <w:bookmarkEnd w:id="279"/>
    </w:p>
    <w:p w:rsidR="003B6330" w:rsidRPr="003B6330" w:rsidRDefault="003B6330" w:rsidP="003B6330">
      <w:pPr>
        <w:pStyle w:val="Textoindependiente"/>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3B6330" w:rsidRPr="003B6330" w:rsidRDefault="003B6330" w:rsidP="003B6330">
      <w:pPr>
        <w:pStyle w:val="Textoindependiente"/>
        <w:ind w:firstLine="709"/>
      </w:pPr>
    </w:p>
    <w:p w:rsidR="003B6330" w:rsidRPr="003B6330" w:rsidRDefault="003B6330" w:rsidP="003B6330">
      <w:pPr>
        <w:pStyle w:val="Textoindependiente"/>
        <w:ind w:firstLine="709"/>
        <w:rPr>
          <w:rFonts w:ascii="Arial" w:hAnsi="Arial"/>
        </w:rPr>
      </w:pPr>
    </w:p>
    <w:p w:rsidR="003B6330" w:rsidRPr="007B067C" w:rsidRDefault="003B6330" w:rsidP="003B6330">
      <w:pPr>
        <w:pStyle w:val="Ttulo3"/>
        <w:keepLines w:val="0"/>
        <w:pageBreakBefore/>
        <w:widowControl w:val="0"/>
        <w:numPr>
          <w:ilvl w:val="2"/>
          <w:numId w:val="18"/>
        </w:numPr>
        <w:suppressAutoHyphens/>
        <w:spacing w:before="240" w:after="120" w:line="240" w:lineRule="auto"/>
        <w:rPr>
          <w:sz w:val="28"/>
          <w:szCs w:val="28"/>
          <w:lang w:val="es-AR"/>
        </w:rPr>
      </w:pPr>
      <w:bookmarkStart w:id="280" w:name="_Toc403667037"/>
      <w:bookmarkStart w:id="281" w:name="_Toc403687075"/>
      <w:r w:rsidRPr="007B067C">
        <w:rPr>
          <w:rFonts w:ascii="Verdana" w:hAnsi="Verdana" w:cs="Verdana"/>
          <w:sz w:val="28"/>
          <w:szCs w:val="28"/>
          <w:lang w:val="es-AR"/>
        </w:rPr>
        <w:lastRenderedPageBreak/>
        <w:t>Definición de Tablas, detalles</w:t>
      </w:r>
      <w:bookmarkEnd w:id="276"/>
      <w:bookmarkEnd w:id="277"/>
      <w:bookmarkEnd w:id="280"/>
      <w:bookmarkEnd w:id="281"/>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82" w:name="__RefHeading__271_238574934"/>
      <w:bookmarkStart w:id="283" w:name="__RefHeading__232_2121180832"/>
      <w:bookmarkStart w:id="284" w:name="_Toc395525165"/>
      <w:bookmarkStart w:id="285" w:name="_Toc403667038"/>
      <w:bookmarkEnd w:id="282"/>
      <w:bookmarkEnd w:id="283"/>
      <w:r w:rsidRPr="007B067C">
        <w:rPr>
          <w:rFonts w:ascii="Verdana" w:hAnsi="Verdana"/>
          <w:color w:val="A6A6A6" w:themeColor="background1" w:themeShade="A6"/>
          <w:sz w:val="24"/>
          <w:szCs w:val="24"/>
          <w:lang w:val="es-AR"/>
        </w:rPr>
        <w:t>Tabla de Acciones</w:t>
      </w:r>
      <w:bookmarkEnd w:id="284"/>
      <w:bookmarkEnd w:id="285"/>
    </w:p>
    <w:p w:rsidR="003B6330" w:rsidRPr="003B6330" w:rsidRDefault="003B6330" w:rsidP="003B6330">
      <w:pPr>
        <w:ind w:left="709"/>
        <w:rPr>
          <w:rFonts w:ascii="Verdana" w:hAnsi="Verdana" w:cs="Verdana"/>
          <w:spacing w:val="20"/>
          <w:kern w:val="20"/>
          <w:sz w:val="20"/>
          <w:szCs w:val="20"/>
          <w:lang w:val="es-AR"/>
        </w:rPr>
      </w:pPr>
      <w:r w:rsidRPr="003B6330">
        <w:rPr>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0;margin-top:6pt;width:479.85pt;height:3.6pt;z-index:251673600;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Contiene la distintas acciones internas del sistema, se utilizará para la tabular las acciones propias de la aplicación</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Se deja preestablecida, no contiene ABM por parte del usuario</w:t>
      </w: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[id_accion]   </w:t>
      </w:r>
      <w:r w:rsidRPr="003B6330">
        <w:rPr>
          <w:rFonts w:ascii="Consolas" w:eastAsia="Consolas" w:hAnsi="Consolas" w:cs="Consolas"/>
          <w:color w:val="0000FF"/>
          <w:sz w:val="19"/>
          <w:szCs w:val="19"/>
          <w:lang w:val="es-AR"/>
        </w:rPr>
        <w:t>TINYINT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[Descripcion]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[id_accion]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id_accion</w:t>
      </w:r>
      <w:r w:rsidRPr="003B6330">
        <w:rPr>
          <w:rFonts w:ascii="Verdana" w:eastAsia="Consolas" w:hAnsi="Verdana" w:cs="Verdana"/>
          <w:color w:val="000000"/>
          <w:spacing w:val="20"/>
          <w:kern w:val="20"/>
          <w:sz w:val="20"/>
          <w:szCs w:val="20"/>
          <w:lang w:val="es-AR"/>
        </w:rPr>
        <w:tab/>
        <w:t>: Identificador único de la acción</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Descripción de la acción</w:t>
      </w:r>
    </w:p>
    <w:p w:rsidR="003B6330" w:rsidRPr="003B6330" w:rsidRDefault="003B6330" w:rsidP="003B6330">
      <w:pPr>
        <w:ind w:left="709"/>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3B6330">
      <w:pPr>
        <w:pStyle w:val="Textoindependiente"/>
        <w:ind w:left="709"/>
      </w:pPr>
      <w:r>
        <w:rPr>
          <w:noProof/>
          <w:lang w:eastAsia="es-AR" w:bidi="ar-SA"/>
        </w:rPr>
        <w:drawing>
          <wp:anchor distT="0" distB="0" distL="0" distR="0" simplePos="0" relativeHeight="251667456" behindDoc="0" locked="0" layoutInCell="1" allowOverlap="1">
            <wp:simplePos x="0" y="0"/>
            <wp:positionH relativeFrom="column">
              <wp:posOffset>854710</wp:posOffset>
            </wp:positionH>
            <wp:positionV relativeFrom="paragraph">
              <wp:posOffset>29210</wp:posOffset>
            </wp:positionV>
            <wp:extent cx="2884170" cy="1264920"/>
            <wp:effectExtent l="19050" t="0" r="0" b="0"/>
            <wp:wrapSquare wrapText="larges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ind w:left="709"/>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86" w:name="__RefHeading__273_238574934"/>
      <w:bookmarkStart w:id="287" w:name="__RefHeading__234_2121180832"/>
      <w:bookmarkStart w:id="288" w:name="_Toc395525166"/>
      <w:bookmarkStart w:id="289" w:name="_Toc403667039"/>
      <w:bookmarkEnd w:id="286"/>
      <w:bookmarkEnd w:id="287"/>
      <w:r w:rsidRPr="007B067C">
        <w:rPr>
          <w:rFonts w:ascii="Verdana" w:hAnsi="Verdana"/>
          <w:color w:val="A6A6A6" w:themeColor="background1" w:themeShade="A6"/>
          <w:sz w:val="24"/>
          <w:szCs w:val="24"/>
          <w:lang w:val="es-AR"/>
        </w:rPr>
        <w:t>Tabla de Fabricantes</w:t>
      </w:r>
      <w:bookmarkEnd w:id="288"/>
      <w:bookmarkEnd w:id="289"/>
    </w:p>
    <w:p w:rsidR="003B6330" w:rsidRPr="003B6330" w:rsidRDefault="003B6330" w:rsidP="003B6330">
      <w:pPr>
        <w:pStyle w:val="Textoindependiente"/>
        <w:ind w:left="709"/>
        <w:rPr>
          <w:rFonts w:ascii="Verdana" w:hAnsi="Verdana" w:cs="Verdana"/>
          <w:spacing w:val="20"/>
          <w:kern w:val="20"/>
          <w:sz w:val="20"/>
          <w:szCs w:val="20"/>
        </w:rPr>
      </w:pPr>
      <w:r w:rsidRPr="003B6330">
        <w:pict>
          <v:shape id="_x0000_s1043" type="#_x0000_t75" style="position:absolute;left:0;text-align:left;margin-left:0;margin-top:6pt;width:479.85pt;height:3.6pt;z-index:251674624;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rPr>
        <w:t>Contiene los distintos fabricantes de productos con los que cuenta el comercio</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[fabricante]</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[Id_fabricante]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[descripcion]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lastRenderedPageBreak/>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[Id_fabricante]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id_fabricante</w:t>
      </w:r>
      <w:r w:rsidRPr="003B6330">
        <w:rPr>
          <w:rFonts w:ascii="Verdana" w:eastAsia="Consolas" w:hAnsi="Verdana" w:cs="Verdana"/>
          <w:color w:val="000000"/>
          <w:spacing w:val="20"/>
          <w:kern w:val="20"/>
          <w:sz w:val="20"/>
          <w:szCs w:val="20"/>
          <w:lang w:val="es-AR"/>
        </w:rPr>
        <w:tab/>
        <w:t>: Identificador único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Descripción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rPr>
          <w:rFonts w:ascii="Verdana" w:hAnsi="Verdana" w:cs="Verdana"/>
          <w:lang w:val="es-AR"/>
        </w:rPr>
      </w:pPr>
      <w:r>
        <w:rPr>
          <w:noProof/>
          <w:lang w:val="es-AR" w:eastAsia="es-AR"/>
        </w:rPr>
        <w:drawing>
          <wp:anchor distT="0" distB="0" distL="0" distR="0" simplePos="0" relativeHeight="251668480" behindDoc="0" locked="0" layoutInCell="1" allowOverlap="1">
            <wp:simplePos x="0" y="0"/>
            <wp:positionH relativeFrom="column">
              <wp:posOffset>1661160</wp:posOffset>
            </wp:positionH>
            <wp:positionV relativeFrom="paragraph">
              <wp:posOffset>133350</wp:posOffset>
            </wp:positionV>
            <wp:extent cx="1988820" cy="664845"/>
            <wp:effectExtent l="19050" t="0" r="0" b="0"/>
            <wp:wrapSquare wrapText="larges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988820" cy="6648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7B067C" w:rsidRDefault="007B067C" w:rsidP="007B067C">
      <w:pPr>
        <w:pStyle w:val="Ttulo4"/>
        <w:widowControl w:val="0"/>
        <w:suppressAutoHyphens/>
        <w:spacing w:after="120" w:line="240" w:lineRule="auto"/>
        <w:ind w:left="864"/>
        <w:rPr>
          <w:rFonts w:ascii="Verdana" w:hAnsi="Verdana"/>
          <w:lang w:val="es-AR"/>
        </w:rPr>
      </w:pPr>
      <w:bookmarkStart w:id="290" w:name="__RefHeading__275_238574934"/>
      <w:bookmarkStart w:id="291" w:name="__RefHeading__236_2121180832"/>
      <w:bookmarkStart w:id="292" w:name="_Toc395525167"/>
      <w:bookmarkStart w:id="293" w:name="_Toc403667040"/>
      <w:bookmarkEnd w:id="290"/>
      <w:bookmarkEnd w:id="291"/>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r w:rsidRPr="007B067C">
        <w:rPr>
          <w:rFonts w:ascii="Verdana" w:hAnsi="Verdana"/>
          <w:color w:val="A6A6A6" w:themeColor="background1" w:themeShade="A6"/>
          <w:sz w:val="24"/>
          <w:szCs w:val="24"/>
          <w:lang w:val="es-AR"/>
        </w:rPr>
        <w:t>Tabla de Localidades</w:t>
      </w:r>
      <w:bookmarkEnd w:id="292"/>
      <w:bookmarkEnd w:id="293"/>
    </w:p>
    <w:p w:rsidR="003B6330" w:rsidRPr="003B6330" w:rsidRDefault="003B6330" w:rsidP="003B6330">
      <w:pPr>
        <w:ind w:left="709"/>
        <w:rPr>
          <w:rFonts w:ascii="Verdana" w:hAnsi="Verdana" w:cs="Verdana"/>
          <w:spacing w:val="20"/>
          <w:kern w:val="20"/>
          <w:sz w:val="20"/>
          <w:szCs w:val="20"/>
          <w:lang w:val="es-AR"/>
        </w:rPr>
      </w:pPr>
      <w:r w:rsidRPr="003B6330">
        <w:rPr>
          <w:lang w:val="es-AR"/>
        </w:rPr>
        <w:pict>
          <v:shape id="_x0000_s1041" type="#_x0000_t75" style="position:absolute;left:0;text-align:left;margin-left:0;margin-top:6pt;width:479.85pt;height:3.6pt;z-index:251672576;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[localidades]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IDENTITY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1</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[Id_loc]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[id_prov]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[Descripcion]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[PK_localidades]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[FK_localidades_provincias] </w:t>
      </w:r>
      <w:r w:rsidRPr="003B6330">
        <w:rPr>
          <w:rFonts w:ascii="Consolas" w:eastAsia="Consolas" w:hAnsi="Consolas" w:cs="Consolas"/>
          <w:color w:val="0000FF"/>
          <w:sz w:val="19"/>
          <w:szCs w:val="19"/>
          <w:lang w:val="es-AR"/>
        </w:rPr>
        <w:t>FOREIGN</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KEY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[id_prov]</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REFERENCES</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[provincias]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[Id_prov]</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ab/>
        <w:t>id</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id_loc</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único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id_prov</w:t>
      </w:r>
      <w:r w:rsidRPr="003B6330">
        <w:rPr>
          <w:rFonts w:ascii="Verdana" w:eastAsia="Consolas" w:hAnsi="Verdana" w:cs="Verdana"/>
          <w:color w:val="000000"/>
          <w:spacing w:val="20"/>
          <w:kern w:val="20"/>
          <w:sz w:val="20"/>
          <w:szCs w:val="20"/>
          <w:lang w:val="es-AR"/>
        </w:rPr>
        <w:tab/>
        <w:t>: Identificador vinculado a la tabla de Provincias</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Nombre descriptivo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ab/>
        <w:t>Ejemplo de información</w:t>
      </w:r>
    </w:p>
    <w:p w:rsidR="003B6330" w:rsidRPr="003B6330" w:rsidRDefault="006C550E" w:rsidP="003B6330">
      <w:pPr>
        <w:pStyle w:val="Textoindependiente"/>
        <w:rPr>
          <w:rFonts w:ascii="Verdana" w:hAnsi="Verdana" w:cs="Verdana"/>
        </w:rPr>
      </w:pPr>
      <w:r>
        <w:rPr>
          <w:noProof/>
          <w:lang w:eastAsia="es-AR" w:bidi="ar-SA"/>
        </w:rPr>
        <w:drawing>
          <wp:anchor distT="0" distB="0" distL="0" distR="0" simplePos="0" relativeHeight="251669504" behindDoc="0" locked="0" layoutInCell="1" allowOverlap="1">
            <wp:simplePos x="0" y="0"/>
            <wp:positionH relativeFrom="column">
              <wp:posOffset>793115</wp:posOffset>
            </wp:positionH>
            <wp:positionV relativeFrom="paragraph">
              <wp:posOffset>85725</wp:posOffset>
            </wp:positionV>
            <wp:extent cx="3893820" cy="1455420"/>
            <wp:effectExtent l="19050" t="0" r="0" b="0"/>
            <wp:wrapSquare wrapText="larges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4" w:name="__RefHeading__311_238574934"/>
      <w:bookmarkStart w:id="295" w:name="__RefHeading__238_2121180832"/>
      <w:bookmarkStart w:id="296" w:name="_Toc395525168"/>
      <w:bookmarkStart w:id="297" w:name="_Toc403667041"/>
      <w:bookmarkEnd w:id="294"/>
      <w:bookmarkEnd w:id="295"/>
      <w:r w:rsidRPr="003B6330">
        <w:rPr>
          <w:rFonts w:ascii="Verdana" w:hAnsi="Verdana"/>
          <w:lang w:val="es-AR"/>
        </w:rPr>
        <w:t>Tabla de Provincias</w:t>
      </w:r>
      <w:bookmarkEnd w:id="296"/>
      <w:bookmarkEnd w:id="297"/>
    </w:p>
    <w:p w:rsidR="003B6330" w:rsidRPr="003B6330" w:rsidRDefault="003B6330" w:rsidP="003B6330">
      <w:pPr>
        <w:ind w:left="709"/>
        <w:rPr>
          <w:rFonts w:ascii="Verdana" w:hAnsi="Verdana" w:cs="Verdana"/>
          <w:spacing w:val="20"/>
          <w:kern w:val="20"/>
          <w:sz w:val="20"/>
          <w:szCs w:val="20"/>
          <w:lang w:val="es-AR"/>
        </w:rPr>
      </w:pPr>
      <w:r w:rsidRPr="003B6330">
        <w:rPr>
          <w:lang w:val="es-AR"/>
        </w:rPr>
        <w:pict>
          <v:shape id="_x0000_s1040" type="#_x0000_t75" style="position:absolute;left:0;text-align:left;margin-left:0;margin-top:6pt;width:479.85pt;height:3.6pt;z-index:251671552;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 xml:space="preserve">Contiene las distintas Provincias del País.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i/>
          <w:spacing w:val="20"/>
          <w:kern w:val="20"/>
          <w:sz w:val="16"/>
          <w:szCs w:val="16"/>
          <w:lang w:val="es-AR"/>
        </w:rPr>
      </w:pPr>
      <w:r w:rsidRPr="003B6330">
        <w:rPr>
          <w:rFonts w:ascii="Verdana" w:hAnsi="Verdana" w:cs="Verdana"/>
          <w:i/>
          <w:spacing w:val="20"/>
          <w:kern w:val="20"/>
          <w:sz w:val="16"/>
          <w:szCs w:val="16"/>
          <w:lang w:val="es-AR"/>
        </w:rPr>
        <w:t>Nota: 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[provincias]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[Id_prov]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[Descripcion]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[Id_prov]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id_prov</w:t>
      </w:r>
      <w:r w:rsidRPr="003B6330">
        <w:rPr>
          <w:rFonts w:ascii="Verdana" w:eastAsia="Consolas" w:hAnsi="Verdana" w:cs="Verdana"/>
          <w:color w:val="000000"/>
          <w:spacing w:val="20"/>
          <w:kern w:val="2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Nombre descriptivo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Pr="003B6330" w:rsidRDefault="006C550E" w:rsidP="003B6330">
      <w:pPr>
        <w:autoSpaceDE w:val="0"/>
        <w:rPr>
          <w:rFonts w:ascii="Verdana" w:eastAsia="Consolas" w:hAnsi="Verdana" w:cs="Verdana"/>
          <w:color w:val="000000"/>
          <w:sz w:val="20"/>
          <w:szCs w:val="20"/>
          <w:lang w:val="es-AR"/>
        </w:rPr>
      </w:pPr>
      <w:r>
        <w:rPr>
          <w:noProof/>
          <w:lang w:val="es-AR" w:eastAsia="es-AR"/>
        </w:rPr>
        <w:drawing>
          <wp:anchor distT="0" distB="0" distL="0" distR="0" simplePos="0" relativeHeight="251670528" behindDoc="0" locked="0" layoutInCell="1" allowOverlap="1">
            <wp:simplePos x="0" y="0"/>
            <wp:positionH relativeFrom="column">
              <wp:posOffset>819785</wp:posOffset>
            </wp:positionH>
            <wp:positionV relativeFrom="paragraph">
              <wp:posOffset>0</wp:posOffset>
            </wp:positionV>
            <wp:extent cx="1979295" cy="883920"/>
            <wp:effectExtent l="19050" t="0" r="1905" b="0"/>
            <wp:wrapSquare wrapText="larges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8" w:name="__RefHeading__313_238574934"/>
      <w:bookmarkStart w:id="299" w:name="__RefHeading__240_2121180832"/>
      <w:bookmarkStart w:id="300" w:name="_Toc395525169"/>
      <w:bookmarkStart w:id="301" w:name="_Toc403667042"/>
      <w:bookmarkEnd w:id="298"/>
      <w:bookmarkEnd w:id="299"/>
      <w:r w:rsidRPr="003B6330">
        <w:rPr>
          <w:rFonts w:ascii="Verdana" w:hAnsi="Verdana"/>
          <w:lang w:val="es-AR"/>
        </w:rPr>
        <w:t>Tabla de Log_Acceso_fallido</w:t>
      </w:r>
      <w:bookmarkEnd w:id="300"/>
      <w:bookmarkEnd w:id="301"/>
    </w:p>
    <w:p w:rsidR="003B6330" w:rsidRPr="003B6330" w:rsidRDefault="003B6330" w:rsidP="003B6330">
      <w:pPr>
        <w:ind w:firstLine="709"/>
        <w:rPr>
          <w:rFonts w:ascii="Verdana" w:hAnsi="Verdana" w:cs="Verdana"/>
          <w:spacing w:val="20"/>
          <w:kern w:val="20"/>
          <w:sz w:val="20"/>
          <w:szCs w:val="20"/>
          <w:lang w:val="es-AR"/>
        </w:rPr>
      </w:pPr>
      <w:r w:rsidRPr="003B6330">
        <w:rPr>
          <w:lang w:val="es-AR"/>
        </w:rPr>
        <w:pict>
          <v:shape id="_x0000_s1044" type="#_x0000_t75" style="position:absolute;left:0;text-align:left;margin-left:0;margin-top:6pt;width:479.85pt;height:3.6pt;z-index:251675648;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Contiene los datos de los intentos fallidos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b/>
          <w:bC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b/>
          <w:bCs/>
          <w:color w:val="0000FF"/>
          <w:sz w:val="19"/>
          <w:szCs w:val="19"/>
          <w:lang w:val="es-AR"/>
        </w:rPr>
        <w:t>CREATE</w:t>
      </w:r>
      <w:r w:rsidRPr="003B6330">
        <w:rPr>
          <w:rFonts w:ascii="Consolas" w:eastAsia="Consolas" w:hAnsi="Consolas" w:cs="Consolas"/>
          <w:b/>
          <w:bCs/>
          <w:color w:val="000000"/>
          <w:sz w:val="19"/>
          <w:szCs w:val="19"/>
          <w:lang w:val="es-AR"/>
        </w:rPr>
        <w:t xml:space="preserve"> </w:t>
      </w:r>
      <w:r w:rsidRPr="003B6330">
        <w:rPr>
          <w:rFonts w:ascii="Consolas" w:eastAsia="Consolas" w:hAnsi="Consolas" w:cs="Consolas"/>
          <w:b/>
          <w:bCs/>
          <w:color w:val="0000FF"/>
          <w:sz w:val="19"/>
          <w:szCs w:val="19"/>
          <w:lang w:val="es-AR"/>
        </w:rPr>
        <w:t>TABLE</w:t>
      </w:r>
      <w:r w:rsidRPr="003B6330">
        <w:rPr>
          <w:rFonts w:ascii="Consolas" w:eastAsia="Consolas" w:hAnsi="Consolas" w:cs="Consolas"/>
          <w:b/>
          <w:bCs/>
          <w:color w:val="000000"/>
          <w:sz w:val="19"/>
          <w:szCs w:val="19"/>
          <w:lang w:val="es-AR"/>
        </w:rPr>
        <w:t xml:space="preserve"> [dbo]</w:t>
      </w:r>
      <w:r w:rsidRPr="003B6330">
        <w:rPr>
          <w:rFonts w:ascii="Consolas" w:eastAsia="Consolas" w:hAnsi="Consolas" w:cs="Consolas"/>
          <w:b/>
          <w:bCs/>
          <w:color w:val="808080"/>
          <w:sz w:val="19"/>
          <w:szCs w:val="19"/>
          <w:lang w:val="es-AR"/>
        </w:rPr>
        <w:t>.</w:t>
      </w:r>
      <w:r w:rsidRPr="003B6330">
        <w:rPr>
          <w:rFonts w:ascii="Consolas" w:eastAsia="Consolas" w:hAnsi="Consolas" w:cs="Consolas"/>
          <w:b/>
          <w:bCs/>
          <w:color w:val="000000"/>
          <w:sz w:val="19"/>
          <w:szCs w:val="19"/>
          <w:lang w:val="es-AR"/>
        </w:rPr>
        <w:t>[log_acceso_fallido]</w:t>
      </w:r>
      <w:r w:rsidRPr="003B6330">
        <w:rPr>
          <w:rFonts w:ascii="Consolas" w:eastAsia="Consolas" w:hAnsi="Consolas" w:cs="Consolas"/>
          <w:b/>
          <w:bCs/>
          <w:color w:val="0000FF"/>
          <w:sz w:val="19"/>
          <w:szCs w:val="19"/>
          <w:lang w:val="es-AR"/>
        </w:rPr>
        <w:t xml:space="preserve"> </w:t>
      </w:r>
      <w:r w:rsidRPr="003B6330">
        <w:rPr>
          <w:rFonts w:ascii="Consolas" w:eastAsia="Consolas" w:hAnsi="Consolas" w:cs="Consolas"/>
          <w:b/>
          <w:bC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IDENTITY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1</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[login]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[password]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[fecha_accion] </w:t>
      </w:r>
      <w:r w:rsidRPr="003B6330">
        <w:rPr>
          <w:rFonts w:ascii="Consolas" w:eastAsia="Consolas" w:hAnsi="Consolas" w:cs="Consolas"/>
          <w:color w:val="0000FF"/>
          <w:sz w:val="19"/>
          <w:szCs w:val="19"/>
          <w:lang w:val="es-AR"/>
        </w:rPr>
        <w:t>DATETIME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[accion_tipo]  </w:t>
      </w:r>
      <w:r w:rsidRPr="003B6330">
        <w:rPr>
          <w:rFonts w:ascii="Consolas" w:eastAsia="Consolas" w:hAnsi="Consolas" w:cs="Consolas"/>
          <w:color w:val="0000FF"/>
          <w:sz w:val="19"/>
          <w:szCs w:val="19"/>
          <w:lang w:val="es-AR"/>
        </w:rPr>
        <w:t>TINYINT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[ip_pc]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[FK_log_acceso_fallido_acciones] </w:t>
      </w:r>
      <w:r w:rsidRPr="003B6330">
        <w:rPr>
          <w:rFonts w:ascii="Consolas" w:eastAsia="Consolas" w:hAnsi="Consolas" w:cs="Consolas"/>
          <w:color w:val="0000FF"/>
          <w:sz w:val="19"/>
          <w:szCs w:val="19"/>
          <w:lang w:val="es-AR"/>
        </w:rPr>
        <w:t>FOREIGN</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KEY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[accion_tipo]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REFERENCES</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[id_accion]</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login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introducido como valor del usuario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paassword</w:t>
      </w:r>
      <w:r w:rsidRPr="003B6330">
        <w:rPr>
          <w:rFonts w:ascii="Verdana" w:eastAsia="Consolas" w:hAnsi="Verdana" w:cs="Verdana"/>
          <w:color w:val="000000"/>
          <w:spacing w:val="20"/>
          <w:kern w:val="20"/>
          <w:sz w:val="20"/>
          <w:szCs w:val="20"/>
          <w:lang w:val="es-AR"/>
        </w:rPr>
        <w:tab/>
        <w:t>: Valor introducido como valor de la contraseña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fecha_accion</w:t>
      </w:r>
      <w:r w:rsidRPr="003B6330">
        <w:rPr>
          <w:rFonts w:ascii="Verdana" w:eastAsia="Consolas" w:hAnsi="Verdana" w:cs="Verdana"/>
          <w:color w:val="000000"/>
          <w:spacing w:val="20"/>
          <w:kern w:val="20"/>
          <w:sz w:val="20"/>
          <w:szCs w:val="20"/>
          <w:lang w:val="es-AR"/>
        </w:rPr>
        <w:tab/>
        <w:t>: Fecha y hora de la acción</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accion_tipo</w:t>
      </w:r>
      <w:r w:rsidRPr="003B6330">
        <w:rPr>
          <w:rFonts w:ascii="Verdana" w:eastAsia="Consolas" w:hAnsi="Verdana" w:cs="Verdana"/>
          <w:color w:val="000000"/>
          <w:spacing w:val="20"/>
          <w:kern w:val="20"/>
          <w:sz w:val="20"/>
          <w:szCs w:val="20"/>
          <w:lang w:val="es-AR"/>
        </w:rPr>
        <w:tab/>
        <w:t xml:space="preserve">: Identificador de la acción realizada, vinculado con la tabla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acciones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t>ip_pc</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Valor de la IP y nombre desde la PC donde se realiza la operación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pStyle w:val="Textoindependiente"/>
      </w:pPr>
      <w:r>
        <w:rPr>
          <w:noProof/>
          <w:lang w:eastAsia="es-AR" w:bidi="ar-SA"/>
        </w:rPr>
        <w:drawing>
          <wp:anchor distT="0" distB="0" distL="0" distR="0" simplePos="0" relativeHeight="251676672" behindDoc="0" locked="0" layoutInCell="1" allowOverlap="1">
            <wp:simplePos x="0" y="0"/>
            <wp:positionH relativeFrom="column">
              <wp:posOffset>840105</wp:posOffset>
            </wp:positionH>
            <wp:positionV relativeFrom="paragraph">
              <wp:posOffset>69850</wp:posOffset>
            </wp:positionV>
            <wp:extent cx="5356860" cy="2219960"/>
            <wp:effectExtent l="19050" t="0" r="0" b="0"/>
            <wp:wrapSquare wrapText="larges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tulo4"/>
        <w:pageBreakBefore/>
        <w:widowControl w:val="0"/>
        <w:numPr>
          <w:ilvl w:val="3"/>
          <w:numId w:val="18"/>
        </w:numPr>
        <w:suppressAutoHyphens/>
        <w:spacing w:after="120" w:line="240" w:lineRule="auto"/>
        <w:rPr>
          <w:rFonts w:ascii="Verdana" w:hAnsi="Verdana"/>
          <w:lang w:val="es-AR"/>
        </w:rPr>
      </w:pPr>
      <w:bookmarkStart w:id="302" w:name="__RefHeading__319_238574934"/>
      <w:bookmarkStart w:id="303" w:name="__RefHeading__242_2121180832"/>
      <w:bookmarkStart w:id="304" w:name="_Toc395525170"/>
      <w:bookmarkStart w:id="305" w:name="_Toc403667043"/>
      <w:bookmarkEnd w:id="302"/>
      <w:bookmarkEnd w:id="303"/>
      <w:r w:rsidRPr="003B6330">
        <w:rPr>
          <w:rFonts w:ascii="Verdana" w:hAnsi="Verdana"/>
          <w:lang w:val="es-AR"/>
        </w:rPr>
        <w:lastRenderedPageBreak/>
        <w:t>Tabla de Log_Acceso_Usuario</w:t>
      </w:r>
      <w:bookmarkEnd w:id="304"/>
      <w:bookmarkEnd w:id="305"/>
    </w:p>
    <w:p w:rsidR="003B6330" w:rsidRPr="003B6330" w:rsidRDefault="003B6330" w:rsidP="003B6330">
      <w:pPr>
        <w:ind w:firstLine="709"/>
        <w:rPr>
          <w:rFonts w:ascii="Verdana" w:hAnsi="Verdana" w:cs="Verdana"/>
          <w:spacing w:val="20"/>
          <w:kern w:val="20"/>
          <w:sz w:val="20"/>
          <w:szCs w:val="20"/>
          <w:lang w:val="es-AR"/>
        </w:rPr>
      </w:pPr>
      <w:r w:rsidRPr="003B6330">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[log_acceso_usuario]</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IDENTITY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1</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[login]        </w:t>
      </w:r>
      <w:r w:rsidRPr="003B6330">
        <w:rPr>
          <w:rFonts w:ascii="Consolas" w:eastAsia="Consolas" w:hAnsi="Consolas" w:cs="Consolas"/>
          <w:color w:val="0000FF"/>
          <w:sz w:val="19"/>
          <w:szCs w:val="19"/>
          <w:lang w:val="es-AR"/>
        </w:rPr>
        <w:t xml:space="preserve">VARBINARY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8000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[fecha_accion] </w:t>
      </w:r>
      <w:r w:rsidRPr="003B6330">
        <w:rPr>
          <w:rFonts w:ascii="Consolas" w:eastAsia="Consolas" w:hAnsi="Consolas" w:cs="Consolas"/>
          <w:color w:val="0000FF"/>
          <w:sz w:val="19"/>
          <w:szCs w:val="19"/>
          <w:lang w:val="es-AR"/>
        </w:rPr>
        <w:t>DATETIME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[accion_tipo]  </w:t>
      </w:r>
      <w:r w:rsidRPr="003B6330">
        <w:rPr>
          <w:rFonts w:ascii="Consolas" w:eastAsia="Consolas" w:hAnsi="Consolas" w:cs="Consolas"/>
          <w:color w:val="0000FF"/>
          <w:sz w:val="19"/>
          <w:szCs w:val="19"/>
          <w:lang w:val="es-AR"/>
        </w:rPr>
        <w:t>TINYINT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[ip_pc]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t>id</w:t>
      </w:r>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login</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fecha_accion</w:t>
      </w:r>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ip_pc</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6" w:name="__RefHeading__315_238574934"/>
      <w:bookmarkStart w:id="307" w:name="__RefHeading__244_2121180832"/>
      <w:bookmarkStart w:id="308" w:name="_Toc395525171"/>
      <w:bookmarkStart w:id="309" w:name="_Toc403667044"/>
      <w:bookmarkEnd w:id="306"/>
      <w:bookmarkEnd w:id="307"/>
      <w:r w:rsidRPr="003B6330">
        <w:rPr>
          <w:rFonts w:ascii="Verdana" w:hAnsi="Verdana"/>
          <w:lang w:val="es-AR"/>
        </w:rPr>
        <w:t>Tabla de Proveedores</w:t>
      </w:r>
      <w:bookmarkEnd w:id="308"/>
      <w:bookmarkEnd w:id="309"/>
    </w:p>
    <w:p w:rsidR="003B6330" w:rsidRPr="003B6330" w:rsidRDefault="003B6330" w:rsidP="003B6330">
      <w:pPr>
        <w:ind w:firstLine="709"/>
        <w:rPr>
          <w:rFonts w:ascii="Verdana" w:hAnsi="Verdana" w:cs="Verdana"/>
          <w:spacing w:val="20"/>
          <w:kern w:val="20"/>
          <w:sz w:val="20"/>
          <w:szCs w:val="20"/>
          <w:lang w:val="es-AR"/>
        </w:rPr>
      </w:pPr>
      <w:r w:rsidRPr="003B6330">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709"/>
        <w:rPr>
          <w:rFonts w:ascii="Consolas" w:eastAsia="Consolas" w:hAnsi="Consolas" w:cs="Consolas"/>
          <w:color w:val="000000"/>
          <w:sz w:val="19"/>
          <w:szCs w:val="19"/>
          <w:lang w:val="es-AR"/>
        </w:rPr>
      </w:pPr>
      <w:r w:rsidRPr="003B6330">
        <w:rPr>
          <w:rFonts w:ascii="Consolas" w:eastAsia="Consolas" w:hAnsi="Consolas" w:cs="Consolas"/>
          <w:color w:val="808080"/>
          <w:sz w:val="19"/>
          <w:szCs w:val="19"/>
          <w:lang w:val="es-AR"/>
        </w:rPr>
        <w:tab/>
      </w: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[Prooverdores]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[Id_proveedor]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[RazonSocial]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[Direccion]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[id_Loc]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[id_prov]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[contacto]     </w:t>
      </w:r>
      <w:r w:rsidRPr="003B6330">
        <w:rPr>
          <w:rFonts w:ascii="Consolas" w:eastAsia="Consolas" w:hAnsi="Consolas" w:cs="Consolas"/>
          <w:color w:val="0000FF"/>
          <w:sz w:val="19"/>
          <w:szCs w:val="19"/>
          <w:lang w:val="es-AR"/>
        </w:rPr>
        <w:t xml:space="preserve">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[email]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[web_page]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[Id_proveedor]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id_proveedor</w:t>
      </w:r>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RazonSocial</w:t>
      </w:r>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Direccion</w:t>
      </w:r>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id_loc</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w:t>
      </w:r>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contacto</w:t>
      </w:r>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email</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web_page</w:t>
      </w:r>
      <w:r w:rsidRPr="003B6330">
        <w:rPr>
          <w:rFonts w:ascii="Verdana" w:eastAsia="Consolas" w:hAnsi="Verdana" w:cs="Verdana"/>
          <w:color w:val="000000"/>
          <w:sz w:val="20"/>
          <w:szCs w:val="20"/>
          <w:lang w:val="es-AR"/>
        </w:rPr>
        <w:tab/>
        <w:t xml:space="preserve">: URL de la pagina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10" w:name="__RefHeading__331_238574934"/>
      <w:bookmarkStart w:id="311" w:name="__RefHeading__246_2121180832"/>
      <w:bookmarkStart w:id="312" w:name="_Toc395525172"/>
      <w:bookmarkEnd w:id="310"/>
      <w:bookmarkEnd w:id="311"/>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13" w:name="_Toc403667045"/>
      <w:r w:rsidRPr="003B6330">
        <w:rPr>
          <w:rFonts w:ascii="Verdana" w:hAnsi="Verdana"/>
          <w:lang w:val="es-AR"/>
        </w:rPr>
        <w:t>Tabla de Stock</w:t>
      </w:r>
      <w:bookmarkEnd w:id="312"/>
      <w:bookmarkEnd w:id="313"/>
    </w:p>
    <w:p w:rsidR="003B6330" w:rsidRPr="003B6330" w:rsidRDefault="003B6330" w:rsidP="003B6330">
      <w:pPr>
        <w:ind w:firstLine="709"/>
        <w:rPr>
          <w:rFonts w:ascii="Verdana" w:hAnsi="Verdana" w:cs="Verdana"/>
          <w:spacing w:val="20"/>
          <w:kern w:val="20"/>
          <w:sz w:val="20"/>
          <w:szCs w:val="20"/>
          <w:lang w:val="es-AR"/>
        </w:rPr>
      </w:pPr>
      <w:r w:rsidRPr="003B6330">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709"/>
        <w:rPr>
          <w:rFonts w:ascii="Consolas" w:eastAsia="Consolas" w:hAnsi="Consolas" w:cs="Consolas"/>
          <w:color w:val="000000"/>
          <w:sz w:val="19"/>
          <w:szCs w:val="19"/>
          <w:lang w:val="es-AR"/>
        </w:rPr>
      </w:pPr>
      <w:r w:rsidRPr="003B6330">
        <w:rPr>
          <w:rFonts w:ascii="Consolas" w:eastAsia="Consolas" w:hAnsi="Consolas" w:cs="Consolas"/>
          <w:color w:val="808080"/>
          <w:sz w:val="19"/>
          <w:szCs w:val="19"/>
          <w:lang w:val="es-AR"/>
        </w:rPr>
        <w:tab/>
      </w: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[stock]</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[Id_codigo]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[fabricante]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[Descripcion]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[precio]           </w:t>
      </w:r>
      <w:r w:rsidRPr="003B6330">
        <w:rPr>
          <w:rFonts w:ascii="Consolas" w:eastAsia="Consolas" w:hAnsi="Consolas" w:cs="Consolas"/>
          <w:color w:val="0000FF"/>
          <w:sz w:val="19"/>
          <w:szCs w:val="19"/>
          <w:lang w:val="es-AR"/>
        </w:rPr>
        <w:t xml:space="preserve">DECIMAL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18</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2</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[cod_barra]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FF00FF"/>
          <w:sz w:val="19"/>
          <w:szCs w:val="19"/>
          <w:lang w:val="es-AR"/>
        </w:rPr>
        <w:t>MAX</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[imagen]           </w:t>
      </w:r>
      <w:r w:rsidRPr="003B6330">
        <w:rPr>
          <w:rFonts w:ascii="Consolas" w:eastAsia="Consolas" w:hAnsi="Consolas" w:cs="Consolas"/>
          <w:color w:val="0000FF"/>
          <w:sz w:val="19"/>
          <w:szCs w:val="19"/>
          <w:lang w:val="es-AR"/>
        </w:rPr>
        <w:t>IMAGE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[fecha_modificado] </w:t>
      </w:r>
      <w:r w:rsidRPr="003B6330">
        <w:rPr>
          <w:rFonts w:ascii="Consolas" w:eastAsia="Consolas" w:hAnsi="Consolas" w:cs="Consolas"/>
          <w:color w:val="0000FF"/>
          <w:sz w:val="19"/>
          <w:szCs w:val="19"/>
          <w:lang w:val="es-AR"/>
        </w:rPr>
        <w:t>DATETIME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[cant_actual]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[unidad_medida]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lastRenderedPageBreak/>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[hash]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FF00FF"/>
          <w:sz w:val="19"/>
          <w:szCs w:val="19"/>
          <w:lang w:val="es-AR"/>
        </w:rPr>
        <w:t>MAX</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[Id_codigo]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5" w:hanging="2116"/>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id_codigo</w:t>
      </w:r>
      <w:r w:rsidRPr="003B6330">
        <w:rPr>
          <w:rFonts w:ascii="Verdana" w:eastAsia="Consolas" w:hAnsi="Verdana" w:cs="Verdana"/>
          <w:color w:val="000000"/>
          <w:spacing w:val="20"/>
          <w:kern w:val="20"/>
          <w:sz w:val="20"/>
          <w:szCs w:val="20"/>
          <w:lang w:val="es-AR"/>
        </w:rPr>
        <w:tab/>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fabricante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precio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id_cod_barra</w:t>
      </w:r>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imagen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fecha_modificado</w:t>
      </w:r>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cant_actual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unidad_medida</w:t>
      </w:r>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dato1</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TALLE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dato2</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COLOR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hash</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Formado con la combinación del “precio + cant_actual” a la cual se le aplica la encryptación SHA 512</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ageBreakBefore/>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14" w:name="__RefHeading__333_238574934"/>
      <w:bookmarkStart w:id="315" w:name="__RefHeading__248_2121180832"/>
      <w:bookmarkStart w:id="316" w:name="_Toc395525173"/>
      <w:bookmarkStart w:id="317" w:name="_Toc403667046"/>
      <w:bookmarkEnd w:id="314"/>
      <w:bookmarkEnd w:id="315"/>
      <w:r w:rsidRPr="003B6330">
        <w:rPr>
          <w:rFonts w:ascii="Verdana" w:hAnsi="Verdana"/>
          <w:lang w:val="es-AR"/>
        </w:rPr>
        <w:t>Tabla de Usuarios</w:t>
      </w:r>
      <w:bookmarkEnd w:id="316"/>
      <w:bookmarkEnd w:id="317"/>
    </w:p>
    <w:p w:rsidR="003B6330" w:rsidRPr="003B6330" w:rsidRDefault="003B6330" w:rsidP="003B6330">
      <w:pPr>
        <w:ind w:left="709"/>
        <w:rPr>
          <w:rFonts w:ascii="Verdana" w:hAnsi="Verdana" w:cs="Verdana"/>
          <w:spacing w:val="20"/>
          <w:kern w:val="20"/>
          <w:sz w:val="20"/>
          <w:szCs w:val="20"/>
          <w:lang w:val="es-AR"/>
        </w:rPr>
      </w:pPr>
      <w:r w:rsidRPr="003B6330">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z w:val="20"/>
          <w:szCs w:val="20"/>
          <w:lang w:val="es-AR"/>
        </w:rPr>
      </w:pP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3B6330" w:rsidRDefault="003B6330" w:rsidP="003B6330">
      <w:pPr>
        <w:autoSpaceDE w:val="0"/>
        <w:ind w:left="709"/>
        <w:rPr>
          <w:rFonts w:ascii="Consolas" w:eastAsia="Consolas" w:hAnsi="Consolas" w:cs="Consolas"/>
          <w:color w:val="000000"/>
          <w:sz w:val="19"/>
          <w:szCs w:val="19"/>
          <w:lang w:val="es-AR"/>
        </w:rPr>
      </w:pPr>
      <w:r w:rsidRPr="003B6330">
        <w:rPr>
          <w:rFonts w:ascii="Consolas" w:eastAsia="Consolas" w:hAnsi="Consolas" w:cs="Consolas"/>
          <w:color w:val="808080"/>
          <w:sz w:val="19"/>
          <w:szCs w:val="19"/>
          <w:lang w:val="es-AR"/>
        </w:rPr>
        <w:tab/>
      </w: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[usuarios]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[login]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[pass]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FF00FF"/>
          <w:sz w:val="19"/>
          <w:szCs w:val="19"/>
          <w:lang w:val="es-AR"/>
        </w:rPr>
        <w:t>MAX</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[Nombre]               </w:t>
      </w:r>
      <w:r w:rsidRPr="003B6330">
        <w:rPr>
          <w:rFonts w:ascii="Consolas" w:eastAsia="Consolas" w:hAnsi="Consolas" w:cs="Consolas"/>
          <w:color w:val="0000FF"/>
          <w:sz w:val="19"/>
          <w:szCs w:val="19"/>
          <w:lang w:val="es-AR"/>
        </w:rPr>
        <w:t xml:space="preserve">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[Apellido]             </w:t>
      </w:r>
      <w:r w:rsidRPr="003B6330">
        <w:rPr>
          <w:rFonts w:ascii="Consolas" w:eastAsia="Consolas" w:hAnsi="Consolas" w:cs="Consolas"/>
          <w:color w:val="0000FF"/>
          <w:sz w:val="19"/>
          <w:szCs w:val="19"/>
          <w:lang w:val="es-AR"/>
        </w:rPr>
        <w:t xml:space="preserve">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[nivel]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[cuenta_activa]        </w:t>
      </w:r>
      <w:r w:rsidRPr="003B6330">
        <w:rPr>
          <w:rFonts w:ascii="Consolas" w:eastAsia="Consolas" w:hAnsi="Consolas" w:cs="Consolas"/>
          <w:color w:val="0000FF"/>
          <w:sz w:val="19"/>
          <w:szCs w:val="19"/>
          <w:lang w:val="es-AR"/>
        </w:rPr>
        <w:t>TINYINT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DEFAULT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[cant_intento_fallido] </w:t>
      </w:r>
      <w:r w:rsidRPr="003B6330">
        <w:rPr>
          <w:rFonts w:ascii="Consolas" w:eastAsia="Consolas" w:hAnsi="Consolas" w:cs="Consolas"/>
          <w:color w:val="0000FF"/>
          <w:sz w:val="19"/>
          <w:szCs w:val="19"/>
          <w:lang w:val="es-AR"/>
        </w:rPr>
        <w:t>TINYINT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DEFAULT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lastRenderedPageBreak/>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[login]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4"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login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pass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nivel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cuenta_activa</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3B6330">
      <w:pPr>
        <w:autoSpaceDE w:val="0"/>
        <w:ind w:left="709" w:firstLine="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 xml:space="preserve">cant_intento_fallido: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18" w:name="__RefHeading__194_238574934"/>
      <w:bookmarkStart w:id="319" w:name="__RefHeading__133_1307357959"/>
      <w:bookmarkStart w:id="320" w:name="__RefHeading__297_705687861"/>
      <w:bookmarkStart w:id="321" w:name="__RefHeading__63_1701910184"/>
      <w:bookmarkStart w:id="322" w:name="__RefHeading__108_864570552"/>
      <w:bookmarkStart w:id="323" w:name="__RefHeading__160_828509656"/>
      <w:bookmarkStart w:id="324" w:name="__RefHeading__250_2121180832"/>
      <w:bookmarkStart w:id="325" w:name="_Toc395525174"/>
      <w:bookmarkStart w:id="326" w:name="_Toc395525718"/>
      <w:bookmarkStart w:id="327" w:name="_Toc403667047"/>
      <w:bookmarkStart w:id="328" w:name="_Toc403687076"/>
      <w:bookmarkEnd w:id="318"/>
      <w:bookmarkEnd w:id="319"/>
      <w:bookmarkEnd w:id="320"/>
      <w:bookmarkEnd w:id="321"/>
      <w:bookmarkEnd w:id="322"/>
      <w:bookmarkEnd w:id="323"/>
      <w:bookmarkEnd w:id="324"/>
      <w:r w:rsidRPr="003B6330">
        <w:rPr>
          <w:rFonts w:ascii="Verdana" w:hAnsi="Verdana" w:cs="Verdana"/>
          <w:b w:val="0"/>
          <w:lang w:val="es-AR"/>
        </w:rPr>
        <w:lastRenderedPageBreak/>
        <w:t>Anexos A - Pantallas del sistema</w:t>
      </w:r>
      <w:bookmarkEnd w:id="325"/>
      <w:bookmarkEnd w:id="326"/>
      <w:bookmarkEnd w:id="327"/>
      <w:bookmarkEnd w:id="328"/>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29" w:name="__RefHeading__196_238574934"/>
      <w:bookmarkStart w:id="330" w:name="__RefHeading__135_1307357959"/>
      <w:bookmarkStart w:id="331" w:name="__RefHeading__299_705687861"/>
      <w:bookmarkStart w:id="332" w:name="__RefHeading__65_1701910184"/>
      <w:bookmarkStart w:id="333" w:name="__RefHeading__110_864570552"/>
      <w:bookmarkStart w:id="334" w:name="__RefHeading__162_828509656"/>
      <w:bookmarkStart w:id="335" w:name="__RefHeading__252_2121180832"/>
      <w:bookmarkStart w:id="336" w:name="_Toc395525175"/>
      <w:bookmarkStart w:id="337" w:name="_Toc395525719"/>
      <w:bookmarkStart w:id="338" w:name="_Toc403667048"/>
      <w:bookmarkStart w:id="339" w:name="_Toc403687077"/>
      <w:bookmarkEnd w:id="329"/>
      <w:bookmarkEnd w:id="330"/>
      <w:bookmarkEnd w:id="331"/>
      <w:bookmarkEnd w:id="332"/>
      <w:bookmarkEnd w:id="333"/>
      <w:bookmarkEnd w:id="334"/>
      <w:bookmarkEnd w:id="335"/>
      <w:r w:rsidRPr="003B6330">
        <w:rPr>
          <w:rFonts w:ascii="Verdana" w:hAnsi="Verdana" w:cs="Verdana"/>
          <w:b w:val="0"/>
          <w:lang w:val="es-AR"/>
        </w:rPr>
        <w:t>Menú Principal</w:t>
      </w:r>
      <w:bookmarkEnd w:id="336"/>
      <w:bookmarkEnd w:id="337"/>
      <w:bookmarkEnd w:id="338"/>
      <w:bookmarkEnd w:id="339"/>
      <w:r w:rsidRPr="003B6330">
        <w:rPr>
          <w:rFonts w:ascii="Verdana" w:hAnsi="Verdana" w:cs="Verdana"/>
          <w:b w:val="0"/>
          <w:lang w:val="es-AR"/>
        </w:rPr>
        <w:t xml:space="preserve"> </w:t>
      </w:r>
    </w:p>
    <w:p w:rsidR="003B6330" w:rsidRPr="003B6330" w:rsidRDefault="003B6330" w:rsidP="003B6330">
      <w:pPr>
        <w:pStyle w:val="Textoindependiente"/>
      </w:pPr>
      <w:r w:rsidRPr="003B6330">
        <w:rPr>
          <w:rFonts w:ascii="Verdana" w:hAnsi="Verdana" w:cs="Verdana"/>
          <w:spacing w:val="20"/>
          <w:sz w:val="20"/>
          <w:szCs w:val="20"/>
        </w:rPr>
        <w:t>Es la pantalla principal del sistema, desde aquí se podrá acceder a todas las opciones del sistema, siempre y cuando el “nivel de acceso” del usuario lo permita.</w:t>
      </w:r>
    </w:p>
    <w:p w:rsidR="003B6330" w:rsidRPr="003B6330" w:rsidRDefault="006C550E" w:rsidP="003B6330">
      <w:pPr>
        <w:pStyle w:val="Ttulo2"/>
        <w:keepLines w:val="0"/>
        <w:widowControl w:val="0"/>
        <w:numPr>
          <w:ilvl w:val="1"/>
          <w:numId w:val="18"/>
        </w:numPr>
        <w:suppressAutoHyphens/>
        <w:spacing w:before="240" w:after="120" w:line="240" w:lineRule="auto"/>
        <w:rPr>
          <w:lang w:val="es-AR"/>
        </w:rPr>
      </w:pPr>
      <w:r>
        <w:rPr>
          <w:noProof/>
          <w:lang w:val="es-AR" w:eastAsia="es-AR"/>
        </w:rPr>
        <w:drawing>
          <wp:anchor distT="0" distB="0" distL="0" distR="0" simplePos="0" relativeHeight="251687936" behindDoc="0" locked="0" layoutInCell="1" allowOverlap="1">
            <wp:simplePos x="0" y="0"/>
            <wp:positionH relativeFrom="column">
              <wp:posOffset>7620</wp:posOffset>
            </wp:positionH>
            <wp:positionV relativeFrom="paragraph">
              <wp:posOffset>80010</wp:posOffset>
            </wp:positionV>
            <wp:extent cx="5707380" cy="2885440"/>
            <wp:effectExtent l="19050" t="0" r="7620" b="0"/>
            <wp:wrapSquare wrapText="larges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5707380" cy="288544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40" w:name="__RefHeading__254_2121180832"/>
      <w:bookmarkStart w:id="341" w:name="_Toc395525176"/>
      <w:bookmarkStart w:id="342" w:name="_Toc395525720"/>
      <w:bookmarkStart w:id="343" w:name="_Toc403667049"/>
      <w:bookmarkStart w:id="344" w:name="_Toc403687078"/>
      <w:bookmarkEnd w:id="340"/>
      <w:r w:rsidRPr="003B6330">
        <w:rPr>
          <w:rFonts w:ascii="Verdana" w:hAnsi="Verdana" w:cs="Verdana"/>
          <w:b w:val="0"/>
          <w:lang w:val="es-AR"/>
        </w:rPr>
        <w:t>Menú Ventas</w:t>
      </w:r>
      <w:bookmarkEnd w:id="341"/>
      <w:bookmarkEnd w:id="342"/>
      <w:bookmarkEnd w:id="343"/>
      <w:bookmarkEnd w:id="344"/>
    </w:p>
    <w:p w:rsidR="003B6330" w:rsidRPr="003B6330" w:rsidRDefault="003B6330" w:rsidP="003B6330">
      <w:pPr>
        <w:pStyle w:val="Textoindependiente"/>
      </w:pPr>
      <w:r w:rsidRPr="003B6330">
        <w:rPr>
          <w:rFonts w:ascii="Verdana" w:hAnsi="Verdana" w:cs="Verdana"/>
          <w:spacing w:val="20"/>
          <w:sz w:val="20"/>
          <w:szCs w:val="20"/>
        </w:rPr>
        <w:t>Desde esta pantalla se accede a las opciones de VENTA de productos</w:t>
      </w:r>
    </w:p>
    <w:p w:rsidR="003B6330" w:rsidRPr="003B6330" w:rsidRDefault="006C550E" w:rsidP="003B6330">
      <w:pPr>
        <w:pStyle w:val="Textoindependiente"/>
      </w:pPr>
      <w:r>
        <w:rPr>
          <w:noProof/>
          <w:lang w:eastAsia="es-AR" w:bidi="ar-SA"/>
        </w:rPr>
        <w:drawing>
          <wp:anchor distT="0" distB="0" distL="0" distR="0" simplePos="0" relativeHeight="251688960" behindDoc="0" locked="0" layoutInCell="1" allowOverlap="1">
            <wp:simplePos x="0" y="0"/>
            <wp:positionH relativeFrom="column">
              <wp:posOffset>19685</wp:posOffset>
            </wp:positionH>
            <wp:positionV relativeFrom="paragraph">
              <wp:posOffset>187325</wp:posOffset>
            </wp:positionV>
            <wp:extent cx="5767070" cy="3315335"/>
            <wp:effectExtent l="19050" t="0" r="5080" b="0"/>
            <wp:wrapSquare wrapText="larges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5767070" cy="331533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lang w:val="es-AR"/>
        </w:rPr>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45" w:name="__RefHeading__200_238574934"/>
      <w:bookmarkStart w:id="346" w:name="__RefHeading__139_1307357959"/>
      <w:bookmarkStart w:id="347" w:name="__RefHeading__303_705687861"/>
      <w:bookmarkStart w:id="348" w:name="__RefHeading__69_1701910184"/>
      <w:bookmarkStart w:id="349" w:name="__RefHeading__114_864570552"/>
      <w:bookmarkStart w:id="350" w:name="__RefHeading__166_828509656"/>
      <w:bookmarkStart w:id="351" w:name="__RefHeading__256_2121180832"/>
      <w:bookmarkStart w:id="352" w:name="_Toc395525177"/>
      <w:bookmarkStart w:id="353" w:name="_Toc395525721"/>
      <w:bookmarkStart w:id="354" w:name="_Toc403667050"/>
      <w:bookmarkStart w:id="355" w:name="_Toc403687079"/>
      <w:bookmarkEnd w:id="345"/>
      <w:bookmarkEnd w:id="346"/>
      <w:bookmarkEnd w:id="347"/>
      <w:bookmarkEnd w:id="348"/>
      <w:bookmarkEnd w:id="349"/>
      <w:bookmarkEnd w:id="350"/>
      <w:bookmarkEnd w:id="351"/>
      <w:r w:rsidRPr="003B6330">
        <w:rPr>
          <w:rFonts w:ascii="Verdana" w:hAnsi="Verdana" w:cs="Verdana"/>
          <w:b w:val="0"/>
          <w:lang w:val="es-AR"/>
        </w:rPr>
        <w:t>Menú Stock</w:t>
      </w:r>
      <w:bookmarkEnd w:id="352"/>
      <w:bookmarkEnd w:id="353"/>
      <w:bookmarkEnd w:id="354"/>
      <w:bookmarkEnd w:id="355"/>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las ALTAS y MODIFICION de productos disponibles</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Entro otras operaciones se puede modificar a cantidad de STOCK DISPONIBLE o modificar el valor del precio de cada producto</w:t>
      </w:r>
    </w:p>
    <w:p w:rsidR="003B6330" w:rsidRPr="003B6330" w:rsidRDefault="006C550E" w:rsidP="003B6330">
      <w:pPr>
        <w:pStyle w:val="Textoindependiente"/>
        <w:rPr>
          <w:spacing w:val="20"/>
          <w:sz w:val="20"/>
          <w:szCs w:val="20"/>
        </w:rPr>
      </w:pPr>
      <w:r>
        <w:rPr>
          <w:noProof/>
          <w:lang w:eastAsia="es-AR" w:bidi="ar-SA"/>
        </w:rPr>
        <w:lastRenderedPageBreak/>
        <w:drawing>
          <wp:anchor distT="0" distB="0" distL="0" distR="0" simplePos="0" relativeHeight="251689984" behindDoc="0" locked="0" layoutInCell="1" allowOverlap="1">
            <wp:simplePos x="0" y="0"/>
            <wp:positionH relativeFrom="column">
              <wp:posOffset>-12065</wp:posOffset>
            </wp:positionH>
            <wp:positionV relativeFrom="paragraph">
              <wp:posOffset>298450</wp:posOffset>
            </wp:positionV>
            <wp:extent cx="5975985" cy="3719195"/>
            <wp:effectExtent l="19050" t="0" r="5715" b="0"/>
            <wp:wrapSquare wrapText="larges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5975985" cy="37191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56" w:name="__RefHeading__202_238574934"/>
      <w:bookmarkStart w:id="357" w:name="__RefHeading__141_1307357959"/>
      <w:bookmarkStart w:id="358" w:name="__RefHeading__305_705687861"/>
      <w:bookmarkStart w:id="359" w:name="__RefHeading__71_1701910184"/>
      <w:bookmarkStart w:id="360" w:name="__RefHeading__116_864570552"/>
      <w:bookmarkStart w:id="361" w:name="__RefHeading__168_828509656"/>
      <w:bookmarkStart w:id="362" w:name="__RefHeading__258_2121180832"/>
      <w:bookmarkStart w:id="363" w:name="_Toc395525178"/>
      <w:bookmarkStart w:id="364" w:name="_Toc395525722"/>
      <w:bookmarkStart w:id="365" w:name="_Toc403667051"/>
      <w:bookmarkStart w:id="366" w:name="_Toc403687080"/>
      <w:bookmarkEnd w:id="356"/>
      <w:bookmarkEnd w:id="357"/>
      <w:bookmarkEnd w:id="358"/>
      <w:bookmarkEnd w:id="359"/>
      <w:bookmarkEnd w:id="360"/>
      <w:bookmarkEnd w:id="361"/>
      <w:bookmarkEnd w:id="362"/>
      <w:r w:rsidRPr="003B6330">
        <w:rPr>
          <w:rFonts w:ascii="Verdana" w:hAnsi="Verdana" w:cs="Verdana"/>
          <w:b w:val="0"/>
          <w:lang w:val="es-AR"/>
        </w:rPr>
        <w:t>Menú Proveedores</w:t>
      </w:r>
      <w:bookmarkEnd w:id="363"/>
      <w:bookmarkEnd w:id="364"/>
      <w:bookmarkEnd w:id="365"/>
      <w:bookmarkEnd w:id="366"/>
    </w:p>
    <w:p w:rsidR="003B6330" w:rsidRPr="003B6330" w:rsidRDefault="006C550E" w:rsidP="003B6330">
      <w:pPr>
        <w:pStyle w:val="Textoindependiente"/>
      </w:pPr>
      <w:r>
        <w:rPr>
          <w:noProof/>
          <w:lang w:eastAsia="es-AR" w:bidi="ar-SA"/>
        </w:rPr>
        <w:drawing>
          <wp:anchor distT="0" distB="0" distL="0" distR="0" simplePos="0" relativeHeight="251691008" behindDoc="0" locked="0" layoutInCell="1" allowOverlap="1">
            <wp:simplePos x="0" y="0"/>
            <wp:positionH relativeFrom="column">
              <wp:posOffset>-12065</wp:posOffset>
            </wp:positionH>
            <wp:positionV relativeFrom="paragraph">
              <wp:posOffset>565150</wp:posOffset>
            </wp:positionV>
            <wp:extent cx="6118860" cy="1806575"/>
            <wp:effectExtent l="19050" t="0" r="0" b="0"/>
            <wp:wrapSquare wrapText="larges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srcRect/>
                    <a:stretch>
                      <a:fillRect/>
                    </a:stretch>
                  </pic:blipFill>
                  <pic:spPr bwMode="auto">
                    <a:xfrm>
                      <a:off x="0" y="0"/>
                      <a:ext cx="6118860" cy="1806575"/>
                    </a:xfrm>
                    <a:prstGeom prst="rect">
                      <a:avLst/>
                    </a:prstGeom>
                    <a:solidFill>
                      <a:srgbClr val="FFFFFF">
                        <a:alpha val="0"/>
                      </a:srgbClr>
                    </a:solidFill>
                    <a:ln w="9525">
                      <a:noFill/>
                      <a:miter lim="800000"/>
                      <a:headEnd/>
                      <a:tailEnd/>
                    </a:ln>
                  </pic:spPr>
                </pic:pic>
              </a:graphicData>
            </a:graphic>
          </wp:anchor>
        </w:drawing>
      </w:r>
      <w:r w:rsidR="003B6330" w:rsidRPr="003B6330">
        <w:rPr>
          <w:rFonts w:ascii="Verdana" w:hAnsi="Verdana" w:cs="Verdana"/>
          <w:spacing w:val="20"/>
          <w:sz w:val="20"/>
          <w:szCs w:val="20"/>
        </w:rPr>
        <w:t>Desde esta pantalla se accede al ABM de Proveedores de productos del comercio</w:t>
      </w:r>
    </w:p>
    <w:p w:rsidR="003B6330" w:rsidRPr="003B6330" w:rsidRDefault="003B6330" w:rsidP="003B6330">
      <w:pPr>
        <w:pStyle w:val="Textoindependiente"/>
      </w:pPr>
    </w:p>
    <w:p w:rsidR="003B6330" w:rsidRPr="003B6330" w:rsidRDefault="003B6330" w:rsidP="003B6330">
      <w:pPr>
        <w:pStyle w:val="Ttulo2"/>
        <w:rPr>
          <w:rFonts w:ascii="Verdana" w:hAnsi="Verdana" w:cs="Verdana"/>
          <w:lang w:val="es-AR"/>
        </w:rPr>
      </w:pPr>
    </w:p>
    <w:p w:rsidR="003B6330" w:rsidRPr="003B6330" w:rsidRDefault="003B6330" w:rsidP="003B6330">
      <w:pPr>
        <w:pStyle w:val="Ttulo2"/>
        <w:keepLines w:val="0"/>
        <w:pageBreakBefore/>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7" w:name="__RefHeading__293_2121180832"/>
      <w:bookmarkStart w:id="368" w:name="_Toc395525179"/>
      <w:bookmarkStart w:id="369" w:name="_Toc395525723"/>
      <w:bookmarkStart w:id="370" w:name="_Toc403667052"/>
      <w:bookmarkStart w:id="371" w:name="_Toc403687081"/>
      <w:bookmarkEnd w:id="367"/>
      <w:r w:rsidRPr="003B6330">
        <w:rPr>
          <w:rFonts w:ascii="Verdana" w:hAnsi="Verdana" w:cs="Verdana"/>
          <w:b w:val="0"/>
          <w:lang w:val="es-AR"/>
        </w:rPr>
        <w:lastRenderedPageBreak/>
        <w:t>Menú Usuarios</w:t>
      </w:r>
      <w:bookmarkEnd w:id="368"/>
      <w:bookmarkEnd w:id="369"/>
      <w:bookmarkEnd w:id="370"/>
      <w:bookmarkEnd w:id="371"/>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 esta pantalla se permite dar de ALTA usuarios o modificar sus características</w:t>
      </w:r>
    </w:p>
    <w:p w:rsidR="003B6330" w:rsidRPr="003B6330" w:rsidRDefault="006C550E" w:rsidP="003B6330">
      <w:pPr>
        <w:pStyle w:val="Textoindependiente"/>
        <w:rPr>
          <w:spacing w:val="20"/>
          <w:sz w:val="20"/>
          <w:szCs w:val="20"/>
        </w:rPr>
      </w:pPr>
      <w:r>
        <w:rPr>
          <w:noProof/>
          <w:lang w:eastAsia="es-AR" w:bidi="ar-SA"/>
        </w:rPr>
        <w:drawing>
          <wp:anchor distT="0" distB="0" distL="0" distR="0" simplePos="0" relativeHeight="251693056" behindDoc="0" locked="0" layoutInCell="1" allowOverlap="1">
            <wp:simplePos x="0" y="0"/>
            <wp:positionH relativeFrom="column">
              <wp:posOffset>-24130</wp:posOffset>
            </wp:positionH>
            <wp:positionV relativeFrom="paragraph">
              <wp:posOffset>81280</wp:posOffset>
            </wp:positionV>
            <wp:extent cx="5772150" cy="2956560"/>
            <wp:effectExtent l="19050" t="0" r="0" b="0"/>
            <wp:wrapSquare wrapText="larges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772150" cy="29565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72" w:name="__RefHeading__295_2121180832"/>
      <w:bookmarkStart w:id="373" w:name="_Toc395525180"/>
      <w:bookmarkStart w:id="374" w:name="_Toc395525724"/>
      <w:bookmarkStart w:id="375" w:name="_Toc403667053"/>
      <w:bookmarkStart w:id="376" w:name="_Toc403687082"/>
      <w:bookmarkEnd w:id="372"/>
      <w:r w:rsidRPr="003B6330">
        <w:rPr>
          <w:rFonts w:ascii="Verdana" w:hAnsi="Verdana" w:cs="Verdana"/>
          <w:b w:val="0"/>
          <w:lang w:val="es-AR"/>
        </w:rPr>
        <w:t>Menú Mantenimiento</w:t>
      </w:r>
      <w:bookmarkEnd w:id="373"/>
      <w:bookmarkEnd w:id="374"/>
      <w:bookmarkEnd w:id="375"/>
      <w:bookmarkEnd w:id="376"/>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distintas tareas de mantenimiento del sistema.</w:t>
      </w:r>
    </w:p>
    <w:p w:rsidR="003B6330" w:rsidRPr="003B6330" w:rsidRDefault="003B6330" w:rsidP="003B6330">
      <w:pPr>
        <w:pStyle w:val="Textoindependiente"/>
      </w:pPr>
      <w:r w:rsidRPr="003B6330">
        <w:rPr>
          <w:rFonts w:ascii="Verdana" w:hAnsi="Verdana" w:cs="Verdana"/>
          <w:spacing w:val="20"/>
          <w:sz w:val="20"/>
          <w:szCs w:val="20"/>
        </w:rPr>
        <w:t>En la actualidad las tareas disponible son BACKUP o RESTORE de la BD del sistema</w:t>
      </w:r>
    </w:p>
    <w:p w:rsidR="003B6330" w:rsidRPr="003B6330" w:rsidRDefault="006C550E" w:rsidP="003B6330">
      <w:pPr>
        <w:pStyle w:val="Textoindependiente"/>
      </w:pPr>
      <w:r>
        <w:rPr>
          <w:noProof/>
          <w:lang w:eastAsia="es-AR" w:bidi="ar-SA"/>
        </w:rPr>
        <w:drawing>
          <wp:anchor distT="0" distB="0" distL="0" distR="0" simplePos="0" relativeHeight="251692032" behindDoc="0" locked="0" layoutInCell="1" allowOverlap="1">
            <wp:simplePos x="0" y="0"/>
            <wp:positionH relativeFrom="column">
              <wp:posOffset>-24130</wp:posOffset>
            </wp:positionH>
            <wp:positionV relativeFrom="paragraph">
              <wp:posOffset>275590</wp:posOffset>
            </wp:positionV>
            <wp:extent cx="5511165" cy="3500755"/>
            <wp:effectExtent l="19050" t="0" r="0" b="0"/>
            <wp:wrapSquare wrapText="larges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a:off x="0" y="0"/>
                      <a:ext cx="5511165" cy="35007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77" w:name="__RefHeading__327_2121180832"/>
      <w:bookmarkStart w:id="378" w:name="_Toc395525181"/>
      <w:bookmarkStart w:id="379" w:name="_Toc395525725"/>
      <w:bookmarkStart w:id="380" w:name="_Toc403667054"/>
      <w:bookmarkStart w:id="381" w:name="_Toc403687083"/>
      <w:bookmarkEnd w:id="377"/>
      <w:r w:rsidRPr="003B6330">
        <w:rPr>
          <w:rFonts w:ascii="Verdana" w:hAnsi="Verdana" w:cs="Verdana"/>
          <w:b w:val="0"/>
          <w:lang w:val="es-AR"/>
        </w:rPr>
        <w:lastRenderedPageBreak/>
        <w:t>Anexos B – Reportes del sistema</w:t>
      </w:r>
      <w:bookmarkEnd w:id="378"/>
      <w:bookmarkEnd w:id="379"/>
      <w:bookmarkEnd w:id="380"/>
      <w:bookmarkEnd w:id="381"/>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b w:val="0"/>
          <w:spacing w:val="20"/>
          <w:sz w:val="20"/>
          <w:szCs w:val="20"/>
          <w:lang w:val="es-AR"/>
        </w:rPr>
      </w:pPr>
      <w:bookmarkStart w:id="382" w:name="__RefHeading__324_2121180832"/>
      <w:bookmarkStart w:id="383" w:name="_Toc395525182"/>
      <w:bookmarkStart w:id="384" w:name="_Toc395525726"/>
      <w:bookmarkStart w:id="385" w:name="_Toc403667055"/>
      <w:bookmarkStart w:id="386" w:name="_Toc403687084"/>
      <w:bookmarkEnd w:id="382"/>
      <w:r w:rsidRPr="003B6330">
        <w:rPr>
          <w:rFonts w:ascii="Verdana" w:hAnsi="Verdana"/>
          <w:b w:val="0"/>
          <w:lang w:val="es-AR"/>
        </w:rPr>
        <w:t>Reporte de Stock</w:t>
      </w:r>
      <w:bookmarkEnd w:id="383"/>
      <w:bookmarkEnd w:id="384"/>
      <w:bookmarkEnd w:id="385"/>
      <w:bookmarkEnd w:id="386"/>
    </w:p>
    <w:p w:rsidR="003B6330" w:rsidRPr="003B6330" w:rsidRDefault="003B6330" w:rsidP="003B6330">
      <w:pPr>
        <w:pStyle w:val="Textoindependiente"/>
        <w:rPr>
          <w:spacing w:val="20"/>
          <w:sz w:val="20"/>
          <w:szCs w:val="20"/>
        </w:rPr>
      </w:pPr>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Reporte del stock disponible del sistema</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La finalidad del mismo es que sea utilizado para hacer el control físico de la existencia</w:t>
      </w:r>
    </w:p>
    <w:p w:rsidR="003B6330" w:rsidRPr="003B6330" w:rsidRDefault="003B6330" w:rsidP="003B6330">
      <w:pPr>
        <w:pStyle w:val="Textoindependiente"/>
        <w:rPr>
          <w:spacing w:val="20"/>
          <w:sz w:val="20"/>
          <w:szCs w:val="20"/>
        </w:rPr>
      </w:pPr>
    </w:p>
    <w:p w:rsidR="003B6330" w:rsidRPr="003B6330" w:rsidRDefault="006C550E" w:rsidP="003B6330">
      <w:pPr>
        <w:pStyle w:val="Textoindependiente"/>
      </w:pPr>
      <w:r>
        <w:rPr>
          <w:noProof/>
          <w:lang w:eastAsia="es-AR" w:bidi="ar-SA"/>
        </w:rPr>
        <w:drawing>
          <wp:anchor distT="0" distB="0" distL="0" distR="0" simplePos="0" relativeHeight="251697152" behindDoc="0" locked="0" layoutInCell="1" allowOverlap="1">
            <wp:simplePos x="0" y="0"/>
            <wp:positionH relativeFrom="column">
              <wp:align>center</wp:align>
            </wp:positionH>
            <wp:positionV relativeFrom="paragraph">
              <wp:posOffset>76200</wp:posOffset>
            </wp:positionV>
            <wp:extent cx="6521450" cy="2887345"/>
            <wp:effectExtent l="19050" t="0" r="0" b="0"/>
            <wp:wrapSquare wrapText="larges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srcRect/>
                    <a:stretch>
                      <a:fillRect/>
                    </a:stretch>
                  </pic:blipFill>
                  <pic:spPr bwMode="auto">
                    <a:xfrm>
                      <a:off x="0" y="0"/>
                      <a:ext cx="6521450" cy="28873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1"/>
        <w:rPr>
          <w:rFonts w:ascii="Verdana" w:hAnsi="Verdana" w:cs="Verdana"/>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87" w:name="__RefHeading__204_238574934"/>
      <w:bookmarkStart w:id="388" w:name="__RefHeading__143_1307357959"/>
      <w:bookmarkStart w:id="389" w:name="__RefHeading__128_864570552"/>
      <w:bookmarkStart w:id="390" w:name="__RefHeading__170_828509656"/>
      <w:bookmarkStart w:id="391" w:name="__RefHeading__260_2121180832"/>
      <w:bookmarkStart w:id="392" w:name="_Toc395525183"/>
      <w:bookmarkStart w:id="393" w:name="_Toc395525727"/>
      <w:bookmarkStart w:id="394" w:name="_Toc403667056"/>
      <w:bookmarkStart w:id="395" w:name="_Toc403687085"/>
      <w:bookmarkEnd w:id="387"/>
      <w:bookmarkEnd w:id="388"/>
      <w:bookmarkEnd w:id="389"/>
      <w:bookmarkEnd w:id="390"/>
      <w:bookmarkEnd w:id="391"/>
      <w:r w:rsidRPr="003B6330">
        <w:rPr>
          <w:rFonts w:ascii="Verdana" w:hAnsi="Verdana" w:cs="Verdana"/>
          <w:b w:val="0"/>
          <w:lang w:val="es-AR"/>
        </w:rPr>
        <w:lastRenderedPageBreak/>
        <w:t>Anexos C – Listado de Precios de Proveedores</w:t>
      </w:r>
      <w:bookmarkEnd w:id="392"/>
      <w:bookmarkEnd w:id="393"/>
      <w:bookmarkEnd w:id="394"/>
      <w:bookmarkEnd w:id="395"/>
    </w:p>
    <w:p w:rsidR="003B6330" w:rsidRPr="003B6330" w:rsidRDefault="003B6330" w:rsidP="003B6330">
      <w:pPr>
        <w:rPr>
          <w:rFonts w:ascii="Verdana" w:hAnsi="Verdana" w:cs="Verdana"/>
          <w:lang w:val="es-AR"/>
        </w:rPr>
      </w:pPr>
      <w:r w:rsidRPr="003B6330">
        <w:rPr>
          <w:rFonts w:ascii="Verdana" w:hAnsi="Verdana" w:cs="Verdana"/>
          <w:sz w:val="20"/>
          <w:szCs w:val="20"/>
          <w:lang w:val="es-AR"/>
        </w:rPr>
        <w:t>Formato en el que recibe la lista de precios actualizados</w:t>
      </w:r>
    </w:p>
    <w:p w:rsidR="003B6330" w:rsidRPr="003B6330" w:rsidRDefault="003B6330" w:rsidP="003B6330">
      <w:pPr>
        <w:pStyle w:val="Ttulo2"/>
        <w:keepLines w:val="0"/>
        <w:widowControl w:val="0"/>
        <w:numPr>
          <w:ilvl w:val="1"/>
          <w:numId w:val="18"/>
        </w:numPr>
        <w:suppressAutoHyphens/>
        <w:spacing w:before="240" w:after="120" w:line="240" w:lineRule="auto"/>
        <w:rPr>
          <w:b w:val="0"/>
          <w:lang w:val="es-AR"/>
        </w:rPr>
      </w:pPr>
      <w:bookmarkStart w:id="396" w:name="__RefHeading__317_2121180832"/>
      <w:bookmarkStart w:id="397" w:name="_Toc395525184"/>
      <w:bookmarkStart w:id="398" w:name="_Toc395525728"/>
      <w:bookmarkStart w:id="399" w:name="_Toc403667057"/>
      <w:bookmarkStart w:id="400" w:name="_Toc403687086"/>
      <w:bookmarkEnd w:id="396"/>
      <w:r w:rsidRPr="003B6330">
        <w:rPr>
          <w:rFonts w:ascii="Verdana" w:hAnsi="Verdana" w:cs="Verdana"/>
          <w:b w:val="0"/>
          <w:lang w:val="es-AR"/>
        </w:rPr>
        <w:t>Proveedor A</w:t>
      </w:r>
      <w:bookmarkEnd w:id="397"/>
      <w:bookmarkEnd w:id="398"/>
      <w:bookmarkEnd w:id="399"/>
      <w:bookmarkEnd w:id="400"/>
    </w:p>
    <w:p w:rsidR="003B6330" w:rsidRPr="003B6330" w:rsidRDefault="006C550E" w:rsidP="003B6330">
      <w:pPr>
        <w:rPr>
          <w:lang w:val="es-AR"/>
        </w:rPr>
      </w:pPr>
      <w:r>
        <w:rPr>
          <w:noProof/>
          <w:lang w:val="es-AR" w:eastAsia="es-AR"/>
        </w:rPr>
        <w:drawing>
          <wp:anchor distT="0" distB="0" distL="0" distR="0" simplePos="0" relativeHeight="251694080" behindDoc="0" locked="0" layoutInCell="1" allowOverlap="1">
            <wp:simplePos x="0" y="0"/>
            <wp:positionH relativeFrom="column">
              <wp:posOffset>123825</wp:posOffset>
            </wp:positionH>
            <wp:positionV relativeFrom="paragraph">
              <wp:posOffset>116840</wp:posOffset>
            </wp:positionV>
            <wp:extent cx="5913120" cy="4686300"/>
            <wp:effectExtent l="19050" t="0" r="0" b="0"/>
            <wp:wrapSquare wrapText="larges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srcRect/>
                    <a:stretch>
                      <a:fillRect/>
                    </a:stretch>
                  </pic:blipFill>
                  <pic:spPr bwMode="auto">
                    <a:xfrm>
                      <a:off x="0" y="0"/>
                      <a:ext cx="5913120" cy="468630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rPr>
          <w:b w:val="0"/>
          <w:lang w:val="es-AR"/>
        </w:rPr>
      </w:pPr>
      <w:bookmarkStart w:id="401" w:name="__RefHeading__319_2121180832"/>
      <w:bookmarkStart w:id="402" w:name="_Toc395525185"/>
      <w:bookmarkStart w:id="403" w:name="_Toc395525729"/>
      <w:bookmarkEnd w:id="401"/>
      <w:r w:rsidRPr="003B6330">
        <w:rPr>
          <w:rFonts w:ascii="Verdana" w:hAnsi="Verdana" w:cs="Verdana"/>
          <w:b w:val="0"/>
          <w:lang w:val="es-AR"/>
        </w:rPr>
        <w:br w:type="page"/>
      </w:r>
      <w:bookmarkStart w:id="404" w:name="_Toc403667058"/>
      <w:bookmarkStart w:id="405" w:name="_Toc403687087"/>
      <w:r w:rsidRPr="003B6330">
        <w:rPr>
          <w:rFonts w:ascii="Verdana" w:hAnsi="Verdana" w:cs="Verdana"/>
          <w:b w:val="0"/>
          <w:lang w:val="es-AR"/>
        </w:rPr>
        <w:lastRenderedPageBreak/>
        <w:t>Proveedor B</w:t>
      </w:r>
      <w:bookmarkEnd w:id="402"/>
      <w:bookmarkEnd w:id="403"/>
      <w:bookmarkEnd w:id="404"/>
      <w:bookmarkEnd w:id="405"/>
    </w:p>
    <w:p w:rsidR="003B6330" w:rsidRPr="003B6330" w:rsidRDefault="006C550E" w:rsidP="003B6330">
      <w:pPr>
        <w:pStyle w:val="Ttulo2"/>
        <w:keepLines w:val="0"/>
        <w:widowControl w:val="0"/>
        <w:numPr>
          <w:ilvl w:val="1"/>
          <w:numId w:val="18"/>
        </w:numPr>
        <w:suppressAutoHyphens/>
        <w:spacing w:before="240" w:after="120" w:line="240" w:lineRule="auto"/>
        <w:rPr>
          <w:b w:val="0"/>
          <w:lang w:val="es-AR"/>
        </w:rPr>
      </w:pPr>
      <w:r>
        <w:rPr>
          <w:noProof/>
          <w:lang w:val="es-AR" w:eastAsia="es-AR"/>
        </w:rPr>
        <w:drawing>
          <wp:anchor distT="0" distB="0" distL="0" distR="0" simplePos="0" relativeHeight="251695104" behindDoc="0" locked="0" layoutInCell="1" allowOverlap="1">
            <wp:simplePos x="0" y="0"/>
            <wp:positionH relativeFrom="column">
              <wp:align>center</wp:align>
            </wp:positionH>
            <wp:positionV relativeFrom="paragraph">
              <wp:posOffset>76200</wp:posOffset>
            </wp:positionV>
            <wp:extent cx="6118860" cy="4297045"/>
            <wp:effectExtent l="19050" t="0" r="0" b="0"/>
            <wp:wrapSquare wrapText="larges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6118860" cy="4297045"/>
                    </a:xfrm>
                    <a:prstGeom prst="rect">
                      <a:avLst/>
                    </a:prstGeom>
                    <a:solidFill>
                      <a:srgbClr val="FFFFFF">
                        <a:alpha val="0"/>
                      </a:srgbClr>
                    </a:solidFill>
                    <a:ln w="9525">
                      <a:noFill/>
                      <a:miter lim="800000"/>
                      <a:headEnd/>
                      <a:tailEnd/>
                    </a:ln>
                  </pic:spPr>
                </pic:pic>
              </a:graphicData>
            </a:graphic>
          </wp:anchor>
        </w:drawing>
      </w:r>
      <w:bookmarkStart w:id="406" w:name="__RefHeading__321_2121180832"/>
      <w:bookmarkStart w:id="407" w:name="_Toc395525186"/>
      <w:bookmarkStart w:id="408" w:name="_Toc395525730"/>
      <w:bookmarkStart w:id="409" w:name="_Toc403667059"/>
      <w:bookmarkStart w:id="410" w:name="_Toc403687088"/>
      <w:bookmarkEnd w:id="406"/>
      <w:r w:rsidR="003B6330" w:rsidRPr="003B6330">
        <w:rPr>
          <w:rFonts w:ascii="Verdana" w:hAnsi="Verdana" w:cs="Verdana"/>
          <w:b w:val="0"/>
          <w:lang w:val="es-AR"/>
        </w:rPr>
        <w:t>Proveedor C</w:t>
      </w:r>
      <w:bookmarkEnd w:id="407"/>
      <w:bookmarkEnd w:id="408"/>
      <w:bookmarkEnd w:id="409"/>
      <w:bookmarkEnd w:id="410"/>
    </w:p>
    <w:p w:rsidR="003B6330" w:rsidRPr="003B6330" w:rsidRDefault="006C550E" w:rsidP="003B6330">
      <w:pPr>
        <w:pStyle w:val="Textoindependiente"/>
      </w:pPr>
      <w:r>
        <w:rPr>
          <w:noProof/>
          <w:lang w:eastAsia="es-AR" w:bidi="ar-SA"/>
        </w:rPr>
        <w:lastRenderedPageBreak/>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206490" cy="3678555"/>
            <wp:effectExtent l="19050" t="0" r="3810" b="0"/>
            <wp:wrapSquare wrapText="larges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6206490" cy="3678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411" w:name="__RefHeading__206_238574934"/>
      <w:bookmarkStart w:id="412" w:name="__RefHeading__145_1307357959"/>
      <w:bookmarkStart w:id="413" w:name="__RefHeading__308_705687861"/>
      <w:bookmarkStart w:id="414" w:name="__RefHeading__118_864570552"/>
      <w:bookmarkStart w:id="415" w:name="__RefHeading__172_828509656"/>
      <w:bookmarkStart w:id="416" w:name="__RefHeading__262_2121180832"/>
      <w:bookmarkStart w:id="417" w:name="_Toc395525187"/>
      <w:bookmarkStart w:id="418" w:name="_Toc395525731"/>
      <w:bookmarkStart w:id="419" w:name="_Toc403667060"/>
      <w:bookmarkStart w:id="420" w:name="_Toc403687089"/>
      <w:bookmarkEnd w:id="411"/>
      <w:bookmarkEnd w:id="412"/>
      <w:bookmarkEnd w:id="413"/>
      <w:bookmarkEnd w:id="414"/>
      <w:bookmarkEnd w:id="415"/>
      <w:bookmarkEnd w:id="416"/>
      <w:r w:rsidRPr="003B6330">
        <w:rPr>
          <w:rFonts w:ascii="Verdana" w:hAnsi="Verdana" w:cs="Verdana"/>
          <w:b w:val="0"/>
          <w:lang w:val="es-AR"/>
        </w:rPr>
        <w:lastRenderedPageBreak/>
        <w:t>Anexos D – Referencias utilizadas</w:t>
      </w:r>
      <w:bookmarkEnd w:id="417"/>
      <w:bookmarkEnd w:id="418"/>
      <w:bookmarkEnd w:id="419"/>
      <w:bookmarkEnd w:id="420"/>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421" w:name="__RefHeading__329_2121180832"/>
      <w:bookmarkStart w:id="422" w:name="_Toc395525188"/>
      <w:bookmarkStart w:id="423" w:name="_Toc395525732"/>
      <w:bookmarkStart w:id="424" w:name="_Toc403667061"/>
      <w:bookmarkStart w:id="425" w:name="_Toc403687090"/>
      <w:bookmarkEnd w:id="421"/>
      <w:r w:rsidRPr="003B6330">
        <w:rPr>
          <w:rFonts w:ascii="Verdana" w:hAnsi="Verdana"/>
          <w:b w:val="0"/>
          <w:lang w:val="es-AR"/>
        </w:rPr>
        <w:t>Referencias</w:t>
      </w:r>
      <w:bookmarkEnd w:id="422"/>
      <w:bookmarkEnd w:id="423"/>
      <w:bookmarkEnd w:id="424"/>
      <w:bookmarkEnd w:id="425"/>
    </w:p>
    <w:p w:rsidR="003B6330" w:rsidRPr="003B6330" w:rsidRDefault="003B6330" w:rsidP="003B6330">
      <w:pPr>
        <w:pStyle w:val="Textoindependiente"/>
        <w:spacing w:before="57" w:after="119"/>
        <w:rPr>
          <w:rFonts w:ascii="Verdana" w:hAnsi="Verdana" w:cs="Verdana"/>
          <w:color w:val="000000"/>
          <w:spacing w:val="20"/>
          <w:sz w:val="20"/>
          <w:szCs w:val="20"/>
        </w:rPr>
      </w:pPr>
      <w:r w:rsidRPr="003B6330">
        <w:rPr>
          <w:rFonts w:ascii="Verdana" w:hAnsi="Verdana" w:cs="Verdana"/>
          <w:spacing w:val="20"/>
          <w:sz w:val="20"/>
          <w:szCs w:val="20"/>
        </w:rPr>
        <w:t xml:space="preserve">- Yourdon, Edward </w:t>
      </w:r>
      <w:hyperlink r:id="rId47" w:anchor="_blank" w:history="1">
        <w:r w:rsidRPr="003B6330">
          <w:rPr>
            <w:rStyle w:val="Hipervnculo"/>
            <w:rFonts w:ascii="Verdana" w:hAnsi="Verdana" w:cs="Verdana"/>
            <w:spacing w:val="20"/>
            <w:sz w:val="20"/>
            <w:szCs w:val="20"/>
          </w:rPr>
          <w:t>Modern Structured Analysis</w:t>
        </w:r>
      </w:hyperlink>
      <w:r w:rsidRPr="003B6330">
        <w:rPr>
          <w:rStyle w:val="nfasis"/>
          <w:rFonts w:ascii="Verdana" w:hAnsi="Verdana" w:cs="Verdana"/>
          <w:i w:val="0"/>
          <w:color w:val="333333"/>
          <w:spacing w:val="20"/>
          <w:sz w:val="20"/>
          <w:szCs w:val="20"/>
        </w:rPr>
        <w:t xml:space="preserve"> </w:t>
      </w:r>
      <w:r w:rsidRPr="003B6330">
        <w:rPr>
          <w:rFonts w:ascii="Verdana" w:hAnsi="Verdana" w:cs="Verdana"/>
          <w:color w:val="333333"/>
          <w:spacing w:val="20"/>
          <w:sz w:val="20"/>
          <w:szCs w:val="20"/>
        </w:rPr>
        <w:t xml:space="preserve">(Prentice Hall, 1989) </w:t>
      </w:r>
      <w:r w:rsidRPr="003B6330">
        <w:rPr>
          <w:rFonts w:ascii="Verdana" w:hAnsi="Verdana" w:cs="Verdana"/>
          <w:color w:val="333333"/>
          <w:spacing w:val="20"/>
          <w:sz w:val="20"/>
          <w:szCs w:val="20"/>
        </w:rPr>
        <w:br/>
        <w:t xml:space="preserve"> </w:t>
      </w:r>
      <w:r w:rsidRPr="003B6330">
        <w:rPr>
          <w:rFonts w:ascii="Verdana" w:hAnsi="Verdana" w:cs="Verdana"/>
          <w:color w:val="666666"/>
          <w:spacing w:val="20"/>
          <w:sz w:val="20"/>
          <w:szCs w:val="20"/>
        </w:rPr>
        <w:t>ISBN-10:</w:t>
      </w:r>
      <w:r w:rsidRPr="003B6330">
        <w:rPr>
          <w:rFonts w:ascii="Verdana" w:hAnsi="Verdana" w:cs="Verdana"/>
          <w:color w:val="000000"/>
          <w:spacing w:val="20"/>
          <w:sz w:val="20"/>
          <w:szCs w:val="20"/>
        </w:rPr>
        <w:t xml:space="preserve">0135986249 </w:t>
      </w:r>
      <w:r w:rsidRPr="003B6330">
        <w:rPr>
          <w:rFonts w:ascii="Verdana" w:hAnsi="Verdana" w:cs="Verdana"/>
          <w:color w:val="666666"/>
          <w:spacing w:val="20"/>
          <w:sz w:val="20"/>
          <w:szCs w:val="20"/>
        </w:rPr>
        <w:t>ISBN-13:</w:t>
      </w:r>
      <w:r w:rsidRPr="003B6330">
        <w:rPr>
          <w:rFonts w:ascii="Verdana" w:hAnsi="Verdana" w:cs="Verdana"/>
          <w:color w:val="000000"/>
          <w:spacing w:val="20"/>
          <w:sz w:val="20"/>
          <w:szCs w:val="20"/>
        </w:rPr>
        <w:t>978-0135986240</w:t>
      </w:r>
    </w:p>
    <w:p w:rsidR="003B6330" w:rsidRPr="003B6330" w:rsidRDefault="003B6330" w:rsidP="003B6330">
      <w:pPr>
        <w:pStyle w:val="Textoindependiente"/>
        <w:spacing w:before="57" w:after="119"/>
        <w:rPr>
          <w:rFonts w:ascii="Verdana" w:hAnsi="Verdana" w:cs="Verdana"/>
          <w:color w:val="000000"/>
          <w:spacing w:val="20"/>
          <w:sz w:val="20"/>
          <w:szCs w:val="20"/>
        </w:rPr>
      </w:pPr>
      <w:r w:rsidRPr="003B6330">
        <w:rPr>
          <w:rFonts w:ascii="Verdana" w:hAnsi="Verdana" w:cs="Verdana"/>
          <w:color w:val="000000"/>
          <w:spacing w:val="20"/>
          <w:sz w:val="20"/>
          <w:szCs w:val="20"/>
        </w:rPr>
        <w:t>- Analisis FODA “Conceptos y Técnicas de la Dirección y Administración Estratégicas” Thompson – Strickland 1985. Editorial Mc Graw-Hill.</w:t>
      </w:r>
    </w:p>
    <w:p w:rsidR="003B6330" w:rsidRPr="003B6330" w:rsidRDefault="003B6330" w:rsidP="003B6330">
      <w:pPr>
        <w:pStyle w:val="Textoindependiente"/>
        <w:spacing w:before="57" w:after="119"/>
        <w:rPr>
          <w:rFonts w:ascii="Verdana" w:hAnsi="Verdana" w:cs="Verdana"/>
          <w:color w:val="000000"/>
          <w:spacing w:val="20"/>
          <w:sz w:val="20"/>
          <w:szCs w:val="20"/>
        </w:rPr>
      </w:pPr>
      <w:r w:rsidRPr="003B6330">
        <w:rPr>
          <w:rFonts w:ascii="Verdana" w:hAnsi="Verdana" w:cs="Verdana"/>
          <w:color w:val="000000"/>
          <w:spacing w:val="20"/>
          <w:sz w:val="20"/>
          <w:szCs w:val="20"/>
        </w:rPr>
        <w:t>- Norma ISO/IEC  14598</w:t>
      </w:r>
    </w:p>
    <w:p w:rsidR="003B6330" w:rsidRPr="003B6330" w:rsidRDefault="003B6330" w:rsidP="003B6330">
      <w:pPr>
        <w:pStyle w:val="Textoindependiente"/>
        <w:spacing w:before="57" w:after="119"/>
      </w:pPr>
      <w:r w:rsidRPr="003B6330">
        <w:rPr>
          <w:rFonts w:ascii="Verdana" w:hAnsi="Verdana" w:cs="Verdana"/>
          <w:color w:val="000000"/>
          <w:spacing w:val="20"/>
          <w:sz w:val="20"/>
          <w:szCs w:val="20"/>
        </w:rPr>
        <w:t>- Norma IS/IRAM 27001 / 27002</w:t>
      </w:r>
    </w:p>
    <w:p w:rsidR="00B26AE4" w:rsidRPr="003B6330" w:rsidRDefault="00B26AE4" w:rsidP="00B26AE4">
      <w:pPr>
        <w:rPr>
          <w:lang w:val="es-AR"/>
        </w:rPr>
      </w:pPr>
    </w:p>
    <w:sectPr w:rsidR="00B26AE4" w:rsidRPr="003B6330" w:rsidSect="00E66792">
      <w:headerReference w:type="default" r:id="rId48"/>
      <w:footerReference w:type="default" r:id="rId49"/>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30AF" w:rsidRDefault="000130AF" w:rsidP="00665A6E">
      <w:pPr>
        <w:spacing w:after="0" w:line="240" w:lineRule="auto"/>
      </w:pPr>
      <w:r>
        <w:separator/>
      </w:r>
    </w:p>
  </w:endnote>
  <w:endnote w:type="continuationSeparator" w:id="1">
    <w:p w:rsidR="000130AF" w:rsidRDefault="000130AF"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6330" w:rsidRPr="009C7EE5" w:rsidRDefault="003B6330" w:rsidP="009C7EE5">
    <w:pPr>
      <w:pStyle w:val="Piedepgina"/>
      <w:jc w:val="right"/>
      <w:rPr>
        <w:sz w:val="8"/>
      </w:rPr>
    </w:pPr>
    <w:r>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F100B5">
      <w:rPr>
        <w:b/>
        <w:i/>
        <w:noProof/>
        <w:color w:val="00349E"/>
      </w:rPr>
      <w:t>5</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30AF" w:rsidRDefault="000130AF" w:rsidP="00665A6E">
      <w:pPr>
        <w:spacing w:after="0" w:line="240" w:lineRule="auto"/>
      </w:pPr>
      <w:r>
        <w:separator/>
      </w:r>
    </w:p>
  </w:footnote>
  <w:footnote w:type="continuationSeparator" w:id="1">
    <w:p w:rsidR="000130AF" w:rsidRDefault="000130AF"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6330" w:rsidRPr="00E66792" w:rsidRDefault="003B6330" w:rsidP="00E66792">
    <w:pPr>
      <w:pStyle w:val="Encabezado"/>
      <w:ind w:left="720"/>
      <w:jc w:val="right"/>
      <w:rPr>
        <w:i/>
        <w:sz w:val="24"/>
        <w:szCs w:val="24"/>
        <w:lang w:val="es-AR"/>
      </w:rPr>
    </w:pPr>
    <w:r w:rsidRPr="00E66792">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E66792">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73F27C84"/>
    <w:lvl w:ilvl="0">
      <w:start w:val="1"/>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8">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9">
    <w:nsid w:val="1B0B2402"/>
    <w:multiLevelType w:val="hybridMultilevel"/>
    <w:tmpl w:val="1E2CF02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2">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2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7"/>
  </w:num>
  <w:num w:numId="19">
    <w:abstractNumId w:val="19"/>
  </w:num>
  <w:num w:numId="20">
    <w:abstractNumId w:val="22"/>
  </w:num>
  <w:num w:numId="21">
    <w:abstractNumId w:val="16"/>
  </w:num>
  <w:num w:numId="22">
    <w:abstractNumId w:val="18"/>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attachedTemplate r:id="rId1"/>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603083"/>
    <w:rsid w:val="000130AF"/>
    <w:rsid w:val="000A63A1"/>
    <w:rsid w:val="00142E8A"/>
    <w:rsid w:val="001C70A7"/>
    <w:rsid w:val="001F1CC0"/>
    <w:rsid w:val="003240C9"/>
    <w:rsid w:val="00334631"/>
    <w:rsid w:val="0036787C"/>
    <w:rsid w:val="003A77CE"/>
    <w:rsid w:val="003B6330"/>
    <w:rsid w:val="004736B5"/>
    <w:rsid w:val="004D64A4"/>
    <w:rsid w:val="005021D2"/>
    <w:rsid w:val="005452AF"/>
    <w:rsid w:val="005A26BC"/>
    <w:rsid w:val="00603083"/>
    <w:rsid w:val="00652372"/>
    <w:rsid w:val="00665A6E"/>
    <w:rsid w:val="006C550E"/>
    <w:rsid w:val="00716897"/>
    <w:rsid w:val="00757C23"/>
    <w:rsid w:val="007B067C"/>
    <w:rsid w:val="00841FF8"/>
    <w:rsid w:val="00856895"/>
    <w:rsid w:val="00894BBE"/>
    <w:rsid w:val="00905C9F"/>
    <w:rsid w:val="009C7EE5"/>
    <w:rsid w:val="00A47B30"/>
    <w:rsid w:val="00B26AE4"/>
    <w:rsid w:val="00B451F5"/>
    <w:rsid w:val="00BA52F0"/>
    <w:rsid w:val="00C45AB3"/>
    <w:rsid w:val="00C94E96"/>
    <w:rsid w:val="00D07131"/>
    <w:rsid w:val="00D9549C"/>
    <w:rsid w:val="00E151EB"/>
    <w:rsid w:val="00E162D5"/>
    <w:rsid w:val="00E66792"/>
    <w:rsid w:val="00F100B5"/>
    <w:rsid w:val="00F6125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uiPriority w:val="59"/>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uiPriority w:val="9"/>
    <w:semiHidden/>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s>
</file>

<file path=word/webSettings.xml><?xml version="1.0" encoding="utf-8"?>
<w:webSettings xmlns:r="http://schemas.openxmlformats.org/officeDocument/2006/relationships" xmlns:w="http://schemas.openxmlformats.org/wordprocessingml/2006/main">
  <w:optimizeForBrowser/>
  <w:allowPNG/>
  <w:targetScreenSz w:val="1024x768"/>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amazon.com/exec/obidos/ASIN/0135986249/edyourdonswebsit"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4D7BB7-0ECD-48E4-8AD1-8B756ED1F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33</TotalTime>
  <Pages>47</Pages>
  <Words>4854</Words>
  <Characters>26698</Characters>
  <Application>Microsoft Office Word</Application>
  <DocSecurity>0</DocSecurity>
  <Lines>222</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31490</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soporte</cp:lastModifiedBy>
  <cp:revision>6</cp:revision>
  <dcterms:created xsi:type="dcterms:W3CDTF">2014-11-14T02:47:00Z</dcterms:created>
  <dcterms:modified xsi:type="dcterms:W3CDTF">2014-11-14T03:09:00Z</dcterms:modified>
</cp:coreProperties>
</file>