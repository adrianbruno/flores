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7CE" w:rsidRPr="003B6330" w:rsidRDefault="002C0371">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E4543A" w:rsidRPr="00E66792" w:rsidRDefault="00E4543A"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E4543A" w:rsidRDefault="00E4543A" w:rsidP="00E66792">
                  <w:pPr>
                    <w:spacing w:after="0" w:line="240" w:lineRule="auto"/>
                    <w:ind w:left="142" w:right="2516"/>
                    <w:rPr>
                      <w:color w:val="E40059"/>
                      <w:sz w:val="96"/>
                      <w:szCs w:val="96"/>
                      <w:lang w:val="es-AR"/>
                    </w:rPr>
                  </w:pPr>
                  <w:r>
                    <w:rPr>
                      <w:color w:val="E40059"/>
                      <w:sz w:val="96"/>
                      <w:szCs w:val="96"/>
                      <w:lang w:val="es-AR"/>
                    </w:rPr>
                    <w:t>Mercería</w:t>
                  </w:r>
                </w:p>
                <w:p w:rsidR="00E4543A" w:rsidRDefault="00E4543A"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E4543A" w:rsidRPr="00E66792" w:rsidRDefault="00E4543A"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E4543A" w:rsidRPr="00BA52F0" w:rsidRDefault="00E4543A" w:rsidP="005A26BC">
                  <w:pPr>
                    <w:rPr>
                      <w:b/>
                      <w:i/>
                      <w:color w:val="E40059"/>
                      <w:sz w:val="44"/>
                    </w:rPr>
                  </w:pPr>
                  <w:r>
                    <w:rPr>
                      <w:b/>
                      <w:i/>
                      <w:color w:val="E40059"/>
                      <w:sz w:val="44"/>
                      <w:lang w:val="es-AR"/>
                    </w:rPr>
                    <w:t>Versión: 2014.11.13</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E4543A" w:rsidRPr="00BA52F0" w:rsidRDefault="00E4543A"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Pr>
                      <w:b/>
                      <w:i/>
                      <w:noProof/>
                      <w:color w:val="68007F"/>
                      <w:sz w:val="32"/>
                      <w:lang w:val="es-AR"/>
                    </w:rPr>
                    <w:t>2014</w:t>
                  </w:r>
                  <w:r w:rsidRPr="00BA52F0">
                    <w:rPr>
                      <w:b/>
                      <w:i/>
                      <w:color w:val="68007F"/>
                      <w:sz w:val="32"/>
                    </w:rPr>
                    <w:fldChar w:fldCharType="end"/>
                  </w:r>
                  <w:r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r w:rsidR="00681111">
        <w:rPr>
          <w:lang w:val="es-AR"/>
        </w:rPr>
        <w:t>bach</w:t>
      </w:r>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2D54AE" w:rsidRDefault="002D54AE"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Tecnicatura Sup. en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de la D.G.C.y E. Pcia BsAs)</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2C0371">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A66EA9">
      <w:pPr>
        <w:pStyle w:val="Ttulo"/>
        <w:ind w:left="720" w:hanging="720"/>
        <w:jc w:val="center"/>
        <w:rPr>
          <w:sz w:val="56"/>
          <w:szCs w:val="56"/>
          <w:lang w:val="es-AR"/>
        </w:rPr>
      </w:pPr>
      <w:r w:rsidRPr="00EE490E">
        <w:rPr>
          <w:rFonts w:ascii="Century Gothic" w:hAnsi="Century Gothic"/>
          <w:color w:val="E40059"/>
          <w:sz w:val="56"/>
          <w:szCs w:val="56"/>
          <w:lang w:val="es-AR"/>
        </w:rPr>
        <w:t>Mercería Lencería Paula</w:t>
      </w: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8F6498" w:rsidRDefault="002C0371">
      <w:pPr>
        <w:pStyle w:val="TDC1"/>
        <w:tabs>
          <w:tab w:val="right" w:leader="dot" w:pos="9743"/>
        </w:tabs>
        <w:rPr>
          <w:rFonts w:asciiTheme="minorHAnsi" w:eastAsiaTheme="minorEastAsia" w:hAnsiTheme="minorHAnsi" w:cstheme="minorBidi"/>
          <w:noProof/>
          <w:lang w:val="es-AR" w:eastAsia="es-AR"/>
        </w:rPr>
      </w:pPr>
      <w:r w:rsidRPr="002C0371">
        <w:rPr>
          <w:lang w:val="es-AR"/>
        </w:rPr>
        <w:fldChar w:fldCharType="begin"/>
      </w:r>
      <w:r w:rsidR="00B26AE4" w:rsidRPr="003B6330">
        <w:rPr>
          <w:lang w:val="es-AR"/>
        </w:rPr>
        <w:instrText xml:space="preserve"> TOC \o "1-3" \h \z \u </w:instrText>
      </w:r>
      <w:r w:rsidRPr="002C0371">
        <w:rPr>
          <w:lang w:val="es-AR"/>
        </w:rPr>
        <w:fldChar w:fldCharType="separate"/>
      </w:r>
      <w:hyperlink w:anchor="_Toc404198043" w:history="1">
        <w:r w:rsidR="008F6498" w:rsidRPr="00AC15A5">
          <w:rPr>
            <w:rStyle w:val="Hipervnculo"/>
            <w:noProof/>
            <w:lang w:val="es-AR"/>
          </w:rPr>
          <w:t>Tema</w:t>
        </w:r>
        <w:r w:rsidR="008F6498">
          <w:rPr>
            <w:noProof/>
            <w:webHidden/>
          </w:rPr>
          <w:tab/>
        </w:r>
        <w:r w:rsidR="008F6498">
          <w:rPr>
            <w:noProof/>
            <w:webHidden/>
          </w:rPr>
          <w:fldChar w:fldCharType="begin"/>
        </w:r>
        <w:r w:rsidR="008F6498">
          <w:rPr>
            <w:noProof/>
            <w:webHidden/>
          </w:rPr>
          <w:instrText xml:space="preserve"> PAGEREF _Toc404198043 \h </w:instrText>
        </w:r>
        <w:r w:rsidR="008F6498">
          <w:rPr>
            <w:noProof/>
            <w:webHidden/>
          </w:rPr>
        </w:r>
        <w:r w:rsidR="008F6498">
          <w:rPr>
            <w:noProof/>
            <w:webHidden/>
          </w:rPr>
          <w:fldChar w:fldCharType="separate"/>
        </w:r>
        <w:r w:rsidR="008F6498">
          <w:rPr>
            <w:noProof/>
            <w:webHidden/>
          </w:rPr>
          <w:t>6</w:t>
        </w:r>
        <w:r w:rsidR="008F6498">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44" w:history="1">
        <w:r w:rsidRPr="00AC15A5">
          <w:rPr>
            <w:rStyle w:val="Hipervnculo"/>
            <w:rFonts w:eastAsia="Verdana"/>
            <w:noProof/>
            <w:lang w:val="es-AR"/>
          </w:rPr>
          <w:t>Agradecimientos</w:t>
        </w:r>
        <w:r>
          <w:rPr>
            <w:noProof/>
            <w:webHidden/>
          </w:rPr>
          <w:tab/>
        </w:r>
        <w:r>
          <w:rPr>
            <w:noProof/>
            <w:webHidden/>
          </w:rPr>
          <w:fldChar w:fldCharType="begin"/>
        </w:r>
        <w:r>
          <w:rPr>
            <w:noProof/>
            <w:webHidden/>
          </w:rPr>
          <w:instrText xml:space="preserve"> PAGEREF _Toc404198044 \h </w:instrText>
        </w:r>
        <w:r>
          <w:rPr>
            <w:noProof/>
            <w:webHidden/>
          </w:rPr>
        </w:r>
        <w:r>
          <w:rPr>
            <w:noProof/>
            <w:webHidden/>
          </w:rPr>
          <w:fldChar w:fldCharType="separate"/>
        </w:r>
        <w:r>
          <w:rPr>
            <w:noProof/>
            <w:webHidden/>
          </w:rPr>
          <w:t>7</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45" w:history="1">
        <w:r w:rsidRPr="00AC15A5">
          <w:rPr>
            <w:rStyle w:val="Hipervnculo"/>
            <w:noProof/>
            <w:lang w:val="es-AR"/>
          </w:rPr>
          <w:t>Tema</w:t>
        </w:r>
        <w:r>
          <w:rPr>
            <w:noProof/>
            <w:webHidden/>
          </w:rPr>
          <w:tab/>
        </w:r>
        <w:r>
          <w:rPr>
            <w:noProof/>
            <w:webHidden/>
          </w:rPr>
          <w:fldChar w:fldCharType="begin"/>
        </w:r>
        <w:r>
          <w:rPr>
            <w:noProof/>
            <w:webHidden/>
          </w:rPr>
          <w:instrText xml:space="preserve"> PAGEREF _Toc404198045 \h </w:instrText>
        </w:r>
        <w:r>
          <w:rPr>
            <w:noProof/>
            <w:webHidden/>
          </w:rPr>
        </w:r>
        <w:r>
          <w:rPr>
            <w:noProof/>
            <w:webHidden/>
          </w:rPr>
          <w:fldChar w:fldCharType="separate"/>
        </w:r>
        <w:r>
          <w:rPr>
            <w:noProof/>
            <w:webHidden/>
          </w:rPr>
          <w:t>8</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46" w:history="1">
        <w:r w:rsidRPr="00AC15A5">
          <w:rPr>
            <w:rStyle w:val="Hipervnculo"/>
            <w:noProof/>
            <w:lang w:val="es-AR"/>
          </w:rPr>
          <w:t>Introducción</w:t>
        </w:r>
        <w:r>
          <w:rPr>
            <w:noProof/>
            <w:webHidden/>
          </w:rPr>
          <w:tab/>
        </w:r>
        <w:r>
          <w:rPr>
            <w:noProof/>
            <w:webHidden/>
          </w:rPr>
          <w:fldChar w:fldCharType="begin"/>
        </w:r>
        <w:r>
          <w:rPr>
            <w:noProof/>
            <w:webHidden/>
          </w:rPr>
          <w:instrText xml:space="preserve"> PAGEREF _Toc404198046 \h </w:instrText>
        </w:r>
        <w:r>
          <w:rPr>
            <w:noProof/>
            <w:webHidden/>
          </w:rPr>
        </w:r>
        <w:r>
          <w:rPr>
            <w:noProof/>
            <w:webHidden/>
          </w:rPr>
          <w:fldChar w:fldCharType="separate"/>
        </w:r>
        <w:r>
          <w:rPr>
            <w:noProof/>
            <w:webHidden/>
          </w:rPr>
          <w:t>8</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47" w:history="1">
        <w:r w:rsidRPr="00AC15A5">
          <w:rPr>
            <w:rStyle w:val="Hipervnculo"/>
            <w:noProof/>
            <w:lang w:val="es-AR"/>
          </w:rPr>
          <w:t>Antecedentes</w:t>
        </w:r>
        <w:r>
          <w:rPr>
            <w:noProof/>
            <w:webHidden/>
          </w:rPr>
          <w:tab/>
        </w:r>
        <w:r>
          <w:rPr>
            <w:noProof/>
            <w:webHidden/>
          </w:rPr>
          <w:fldChar w:fldCharType="begin"/>
        </w:r>
        <w:r>
          <w:rPr>
            <w:noProof/>
            <w:webHidden/>
          </w:rPr>
          <w:instrText xml:space="preserve"> PAGEREF _Toc404198047 \h </w:instrText>
        </w:r>
        <w:r>
          <w:rPr>
            <w:noProof/>
            <w:webHidden/>
          </w:rPr>
        </w:r>
        <w:r>
          <w:rPr>
            <w:noProof/>
            <w:webHidden/>
          </w:rPr>
          <w:fldChar w:fldCharType="separate"/>
        </w:r>
        <w:r>
          <w:rPr>
            <w:noProof/>
            <w:webHidden/>
          </w:rPr>
          <w:t>8</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48" w:history="1">
        <w:r w:rsidRPr="00AC15A5">
          <w:rPr>
            <w:rStyle w:val="Hipervnculo"/>
            <w:noProof/>
            <w:lang w:val="es-AR"/>
          </w:rPr>
          <w:t>Visión</w:t>
        </w:r>
        <w:r>
          <w:rPr>
            <w:noProof/>
            <w:webHidden/>
          </w:rPr>
          <w:tab/>
        </w:r>
        <w:r>
          <w:rPr>
            <w:noProof/>
            <w:webHidden/>
          </w:rPr>
          <w:fldChar w:fldCharType="begin"/>
        </w:r>
        <w:r>
          <w:rPr>
            <w:noProof/>
            <w:webHidden/>
          </w:rPr>
          <w:instrText xml:space="preserve"> PAGEREF _Toc404198048 \h </w:instrText>
        </w:r>
        <w:r>
          <w:rPr>
            <w:noProof/>
            <w:webHidden/>
          </w:rPr>
        </w:r>
        <w:r>
          <w:rPr>
            <w:noProof/>
            <w:webHidden/>
          </w:rPr>
          <w:fldChar w:fldCharType="separate"/>
        </w:r>
        <w:r>
          <w:rPr>
            <w:noProof/>
            <w:webHidden/>
          </w:rPr>
          <w:t>9</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49" w:history="1">
        <w:r w:rsidRPr="00AC15A5">
          <w:rPr>
            <w:rStyle w:val="Hipervnculo"/>
            <w:noProof/>
            <w:lang w:val="es-AR"/>
          </w:rPr>
          <w:t>Estructura Organizacional</w:t>
        </w:r>
        <w:r>
          <w:rPr>
            <w:noProof/>
            <w:webHidden/>
          </w:rPr>
          <w:tab/>
        </w:r>
        <w:r>
          <w:rPr>
            <w:noProof/>
            <w:webHidden/>
          </w:rPr>
          <w:fldChar w:fldCharType="begin"/>
        </w:r>
        <w:r>
          <w:rPr>
            <w:noProof/>
            <w:webHidden/>
          </w:rPr>
          <w:instrText xml:space="preserve"> PAGEREF _Toc404198049 \h </w:instrText>
        </w:r>
        <w:r>
          <w:rPr>
            <w:noProof/>
            <w:webHidden/>
          </w:rPr>
        </w:r>
        <w:r>
          <w:rPr>
            <w:noProof/>
            <w:webHidden/>
          </w:rPr>
          <w:fldChar w:fldCharType="separate"/>
        </w:r>
        <w:r>
          <w:rPr>
            <w:noProof/>
            <w:webHidden/>
          </w:rPr>
          <w:t>9</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50" w:history="1">
        <w:r w:rsidRPr="00AC15A5">
          <w:rPr>
            <w:rStyle w:val="Hipervnculo"/>
            <w:noProof/>
            <w:lang w:val="es-AR"/>
          </w:rPr>
          <w:t>Identificación del problema</w:t>
        </w:r>
        <w:r>
          <w:rPr>
            <w:noProof/>
            <w:webHidden/>
          </w:rPr>
          <w:tab/>
        </w:r>
        <w:r>
          <w:rPr>
            <w:noProof/>
            <w:webHidden/>
          </w:rPr>
          <w:fldChar w:fldCharType="begin"/>
        </w:r>
        <w:r>
          <w:rPr>
            <w:noProof/>
            <w:webHidden/>
          </w:rPr>
          <w:instrText xml:space="preserve"> PAGEREF _Toc404198050 \h </w:instrText>
        </w:r>
        <w:r>
          <w:rPr>
            <w:noProof/>
            <w:webHidden/>
          </w:rPr>
        </w:r>
        <w:r>
          <w:rPr>
            <w:noProof/>
            <w:webHidden/>
          </w:rPr>
          <w:fldChar w:fldCharType="separate"/>
        </w:r>
        <w:r>
          <w:rPr>
            <w:noProof/>
            <w:webHidden/>
          </w:rPr>
          <w:t>9</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51" w:history="1">
        <w:r w:rsidRPr="00AC15A5">
          <w:rPr>
            <w:rStyle w:val="Hipervnculo"/>
            <w:noProof/>
            <w:lang w:val="es-AR"/>
          </w:rPr>
          <w:t>Análisis FODA</w:t>
        </w:r>
        <w:r>
          <w:rPr>
            <w:noProof/>
            <w:webHidden/>
          </w:rPr>
          <w:tab/>
        </w:r>
        <w:r>
          <w:rPr>
            <w:noProof/>
            <w:webHidden/>
          </w:rPr>
          <w:fldChar w:fldCharType="begin"/>
        </w:r>
        <w:r>
          <w:rPr>
            <w:noProof/>
            <w:webHidden/>
          </w:rPr>
          <w:instrText xml:space="preserve"> PAGEREF _Toc404198051 \h </w:instrText>
        </w:r>
        <w:r>
          <w:rPr>
            <w:noProof/>
            <w:webHidden/>
          </w:rPr>
        </w:r>
        <w:r>
          <w:rPr>
            <w:noProof/>
            <w:webHidden/>
          </w:rPr>
          <w:fldChar w:fldCharType="separate"/>
        </w:r>
        <w:r>
          <w:rPr>
            <w:noProof/>
            <w:webHidden/>
          </w:rPr>
          <w:t>10</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52" w:history="1">
        <w:r w:rsidRPr="00AC15A5">
          <w:rPr>
            <w:rStyle w:val="Hipervnculo"/>
            <w:noProof/>
            <w:lang w:val="es-AR"/>
          </w:rPr>
          <w:t>Objetivos</w:t>
        </w:r>
        <w:r>
          <w:rPr>
            <w:noProof/>
            <w:webHidden/>
          </w:rPr>
          <w:tab/>
        </w:r>
        <w:r>
          <w:rPr>
            <w:noProof/>
            <w:webHidden/>
          </w:rPr>
          <w:fldChar w:fldCharType="begin"/>
        </w:r>
        <w:r>
          <w:rPr>
            <w:noProof/>
            <w:webHidden/>
          </w:rPr>
          <w:instrText xml:space="preserve"> PAGEREF _Toc404198052 \h </w:instrText>
        </w:r>
        <w:r>
          <w:rPr>
            <w:noProof/>
            <w:webHidden/>
          </w:rPr>
        </w:r>
        <w:r>
          <w:rPr>
            <w:noProof/>
            <w:webHidden/>
          </w:rPr>
          <w:fldChar w:fldCharType="separate"/>
        </w:r>
        <w:r>
          <w:rPr>
            <w:noProof/>
            <w:webHidden/>
          </w:rPr>
          <w:t>10</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53" w:history="1">
        <w:r w:rsidRPr="00AC15A5">
          <w:rPr>
            <w:rStyle w:val="Hipervnculo"/>
            <w:noProof/>
            <w:lang w:val="es-AR"/>
          </w:rPr>
          <w:t>Generales</w:t>
        </w:r>
        <w:r>
          <w:rPr>
            <w:noProof/>
            <w:webHidden/>
          </w:rPr>
          <w:tab/>
        </w:r>
        <w:r>
          <w:rPr>
            <w:noProof/>
            <w:webHidden/>
          </w:rPr>
          <w:fldChar w:fldCharType="begin"/>
        </w:r>
        <w:r>
          <w:rPr>
            <w:noProof/>
            <w:webHidden/>
          </w:rPr>
          <w:instrText xml:space="preserve"> PAGEREF _Toc404198053 \h </w:instrText>
        </w:r>
        <w:r>
          <w:rPr>
            <w:noProof/>
            <w:webHidden/>
          </w:rPr>
        </w:r>
        <w:r>
          <w:rPr>
            <w:noProof/>
            <w:webHidden/>
          </w:rPr>
          <w:fldChar w:fldCharType="separate"/>
        </w:r>
        <w:r>
          <w:rPr>
            <w:noProof/>
            <w:webHidden/>
          </w:rPr>
          <w:t>10</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54" w:history="1">
        <w:r w:rsidRPr="00AC15A5">
          <w:rPr>
            <w:rStyle w:val="Hipervnculo"/>
            <w:noProof/>
            <w:lang w:val="es-AR"/>
          </w:rPr>
          <w:t>Específicos</w:t>
        </w:r>
        <w:r>
          <w:rPr>
            <w:noProof/>
            <w:webHidden/>
          </w:rPr>
          <w:tab/>
        </w:r>
        <w:r>
          <w:rPr>
            <w:noProof/>
            <w:webHidden/>
          </w:rPr>
          <w:fldChar w:fldCharType="begin"/>
        </w:r>
        <w:r>
          <w:rPr>
            <w:noProof/>
            <w:webHidden/>
          </w:rPr>
          <w:instrText xml:space="preserve"> PAGEREF _Toc404198054 \h </w:instrText>
        </w:r>
        <w:r>
          <w:rPr>
            <w:noProof/>
            <w:webHidden/>
          </w:rPr>
        </w:r>
        <w:r>
          <w:rPr>
            <w:noProof/>
            <w:webHidden/>
          </w:rPr>
          <w:fldChar w:fldCharType="separate"/>
        </w:r>
        <w:r>
          <w:rPr>
            <w:noProof/>
            <w:webHidden/>
          </w:rPr>
          <w:t>11</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55" w:history="1">
        <w:r w:rsidRPr="00AC15A5">
          <w:rPr>
            <w:rStyle w:val="Hipervnculo"/>
            <w:noProof/>
            <w:lang w:val="es-AR"/>
          </w:rPr>
          <w:t>Entrevistas</w:t>
        </w:r>
        <w:r>
          <w:rPr>
            <w:noProof/>
            <w:webHidden/>
          </w:rPr>
          <w:tab/>
        </w:r>
        <w:r>
          <w:rPr>
            <w:noProof/>
            <w:webHidden/>
          </w:rPr>
          <w:fldChar w:fldCharType="begin"/>
        </w:r>
        <w:r>
          <w:rPr>
            <w:noProof/>
            <w:webHidden/>
          </w:rPr>
          <w:instrText xml:space="preserve"> PAGEREF _Toc404198055 \h </w:instrText>
        </w:r>
        <w:r>
          <w:rPr>
            <w:noProof/>
            <w:webHidden/>
          </w:rPr>
        </w:r>
        <w:r>
          <w:rPr>
            <w:noProof/>
            <w:webHidden/>
          </w:rPr>
          <w:fldChar w:fldCharType="separate"/>
        </w:r>
        <w:r>
          <w:rPr>
            <w:noProof/>
            <w:webHidden/>
          </w:rPr>
          <w:t>11</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56" w:history="1">
        <w:r w:rsidRPr="00AC15A5">
          <w:rPr>
            <w:rStyle w:val="Hipervnculo"/>
            <w:rFonts w:eastAsia="Verdana"/>
            <w:noProof/>
            <w:lang w:val="es-AR"/>
          </w:rPr>
          <w:t>Etapa de Elicitación</w:t>
        </w:r>
        <w:r>
          <w:rPr>
            <w:noProof/>
            <w:webHidden/>
          </w:rPr>
          <w:tab/>
        </w:r>
        <w:r>
          <w:rPr>
            <w:noProof/>
            <w:webHidden/>
          </w:rPr>
          <w:fldChar w:fldCharType="begin"/>
        </w:r>
        <w:r>
          <w:rPr>
            <w:noProof/>
            <w:webHidden/>
          </w:rPr>
          <w:instrText xml:space="preserve"> PAGEREF _Toc404198056 \h </w:instrText>
        </w:r>
        <w:r>
          <w:rPr>
            <w:noProof/>
            <w:webHidden/>
          </w:rPr>
        </w:r>
        <w:r>
          <w:rPr>
            <w:noProof/>
            <w:webHidden/>
          </w:rPr>
          <w:fldChar w:fldCharType="separate"/>
        </w:r>
        <w:r>
          <w:rPr>
            <w:noProof/>
            <w:webHidden/>
          </w:rPr>
          <w:t>11</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57" w:history="1">
        <w:r w:rsidRPr="00AC15A5">
          <w:rPr>
            <w:rStyle w:val="Hipervnculo"/>
            <w:rFonts w:eastAsia="Verdana"/>
            <w:noProof/>
            <w:lang w:val="es-AR"/>
          </w:rPr>
          <w:t>Observación</w:t>
        </w:r>
        <w:r>
          <w:rPr>
            <w:noProof/>
            <w:webHidden/>
          </w:rPr>
          <w:tab/>
        </w:r>
        <w:r>
          <w:rPr>
            <w:noProof/>
            <w:webHidden/>
          </w:rPr>
          <w:fldChar w:fldCharType="begin"/>
        </w:r>
        <w:r>
          <w:rPr>
            <w:noProof/>
            <w:webHidden/>
          </w:rPr>
          <w:instrText xml:space="preserve"> PAGEREF _Toc404198057 \h </w:instrText>
        </w:r>
        <w:r>
          <w:rPr>
            <w:noProof/>
            <w:webHidden/>
          </w:rPr>
        </w:r>
        <w:r>
          <w:rPr>
            <w:noProof/>
            <w:webHidden/>
          </w:rPr>
          <w:fldChar w:fldCharType="separate"/>
        </w:r>
        <w:r>
          <w:rPr>
            <w:noProof/>
            <w:webHidden/>
          </w:rPr>
          <w:t>11</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58" w:history="1">
        <w:r w:rsidRPr="00AC15A5">
          <w:rPr>
            <w:rStyle w:val="Hipervnculo"/>
            <w:noProof/>
            <w:lang w:val="es-AR"/>
          </w:rPr>
          <w:t>Observaciones e información recolectada</w:t>
        </w:r>
        <w:r>
          <w:rPr>
            <w:noProof/>
            <w:webHidden/>
          </w:rPr>
          <w:tab/>
        </w:r>
        <w:r>
          <w:rPr>
            <w:noProof/>
            <w:webHidden/>
          </w:rPr>
          <w:fldChar w:fldCharType="begin"/>
        </w:r>
        <w:r>
          <w:rPr>
            <w:noProof/>
            <w:webHidden/>
          </w:rPr>
          <w:instrText xml:space="preserve"> PAGEREF _Toc404198058 \h </w:instrText>
        </w:r>
        <w:r>
          <w:rPr>
            <w:noProof/>
            <w:webHidden/>
          </w:rPr>
        </w:r>
        <w:r>
          <w:rPr>
            <w:noProof/>
            <w:webHidden/>
          </w:rPr>
          <w:fldChar w:fldCharType="separate"/>
        </w:r>
        <w:r>
          <w:rPr>
            <w:noProof/>
            <w:webHidden/>
          </w:rPr>
          <w:t>11</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59" w:history="1">
        <w:r w:rsidRPr="00AC15A5">
          <w:rPr>
            <w:rStyle w:val="Hipervnculo"/>
            <w:noProof/>
            <w:lang w:val="es-AR"/>
          </w:rPr>
          <w:t>Análisis de Documentación</w:t>
        </w:r>
        <w:r>
          <w:rPr>
            <w:noProof/>
            <w:webHidden/>
          </w:rPr>
          <w:tab/>
        </w:r>
        <w:r>
          <w:rPr>
            <w:noProof/>
            <w:webHidden/>
          </w:rPr>
          <w:fldChar w:fldCharType="begin"/>
        </w:r>
        <w:r>
          <w:rPr>
            <w:noProof/>
            <w:webHidden/>
          </w:rPr>
          <w:instrText xml:space="preserve"> PAGEREF _Toc404198059 \h </w:instrText>
        </w:r>
        <w:r>
          <w:rPr>
            <w:noProof/>
            <w:webHidden/>
          </w:rPr>
        </w:r>
        <w:r>
          <w:rPr>
            <w:noProof/>
            <w:webHidden/>
          </w:rPr>
          <w:fldChar w:fldCharType="separate"/>
        </w:r>
        <w:r>
          <w:rPr>
            <w:noProof/>
            <w:webHidden/>
          </w:rPr>
          <w:t>13</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60" w:history="1">
        <w:r w:rsidRPr="00AC15A5">
          <w:rPr>
            <w:rStyle w:val="Hipervnculo"/>
            <w:noProof/>
            <w:lang w:val="es-AR"/>
          </w:rPr>
          <w:t>Documentación interna</w:t>
        </w:r>
        <w:r>
          <w:rPr>
            <w:noProof/>
            <w:webHidden/>
          </w:rPr>
          <w:tab/>
        </w:r>
        <w:r>
          <w:rPr>
            <w:noProof/>
            <w:webHidden/>
          </w:rPr>
          <w:fldChar w:fldCharType="begin"/>
        </w:r>
        <w:r>
          <w:rPr>
            <w:noProof/>
            <w:webHidden/>
          </w:rPr>
          <w:instrText xml:space="preserve"> PAGEREF _Toc404198060 \h </w:instrText>
        </w:r>
        <w:r>
          <w:rPr>
            <w:noProof/>
            <w:webHidden/>
          </w:rPr>
        </w:r>
        <w:r>
          <w:rPr>
            <w:noProof/>
            <w:webHidden/>
          </w:rPr>
          <w:fldChar w:fldCharType="separate"/>
        </w:r>
        <w:r>
          <w:rPr>
            <w:noProof/>
            <w:webHidden/>
          </w:rPr>
          <w:t>13</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61" w:history="1">
        <w:r w:rsidRPr="00AC15A5">
          <w:rPr>
            <w:rStyle w:val="Hipervnculo"/>
            <w:noProof/>
            <w:lang w:val="es-AR"/>
          </w:rPr>
          <w:t>Documentación externa</w:t>
        </w:r>
        <w:r>
          <w:rPr>
            <w:noProof/>
            <w:webHidden/>
          </w:rPr>
          <w:tab/>
        </w:r>
        <w:r>
          <w:rPr>
            <w:noProof/>
            <w:webHidden/>
          </w:rPr>
          <w:fldChar w:fldCharType="begin"/>
        </w:r>
        <w:r>
          <w:rPr>
            <w:noProof/>
            <w:webHidden/>
          </w:rPr>
          <w:instrText xml:space="preserve"> PAGEREF _Toc404198061 \h </w:instrText>
        </w:r>
        <w:r>
          <w:rPr>
            <w:noProof/>
            <w:webHidden/>
          </w:rPr>
        </w:r>
        <w:r>
          <w:rPr>
            <w:noProof/>
            <w:webHidden/>
          </w:rPr>
          <w:fldChar w:fldCharType="separate"/>
        </w:r>
        <w:r>
          <w:rPr>
            <w:noProof/>
            <w:webHidden/>
          </w:rPr>
          <w:t>14</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62" w:history="1">
        <w:r w:rsidRPr="00AC15A5">
          <w:rPr>
            <w:rStyle w:val="Hipervnculo"/>
            <w:noProof/>
            <w:lang w:val="es-AR"/>
          </w:rPr>
          <w:t>Entrevistas</w:t>
        </w:r>
        <w:r>
          <w:rPr>
            <w:noProof/>
            <w:webHidden/>
          </w:rPr>
          <w:tab/>
        </w:r>
        <w:r>
          <w:rPr>
            <w:noProof/>
            <w:webHidden/>
          </w:rPr>
          <w:fldChar w:fldCharType="begin"/>
        </w:r>
        <w:r>
          <w:rPr>
            <w:noProof/>
            <w:webHidden/>
          </w:rPr>
          <w:instrText xml:space="preserve"> PAGEREF _Toc404198062 \h </w:instrText>
        </w:r>
        <w:r>
          <w:rPr>
            <w:noProof/>
            <w:webHidden/>
          </w:rPr>
        </w:r>
        <w:r>
          <w:rPr>
            <w:noProof/>
            <w:webHidden/>
          </w:rPr>
          <w:fldChar w:fldCharType="separate"/>
        </w:r>
        <w:r>
          <w:rPr>
            <w:noProof/>
            <w:webHidden/>
          </w:rPr>
          <w:t>15</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63" w:history="1">
        <w:r w:rsidRPr="00AC15A5">
          <w:rPr>
            <w:rStyle w:val="Hipervnculo"/>
            <w:noProof/>
            <w:lang w:val="es-AR"/>
          </w:rPr>
          <w:t>Minuta de Reunión</w:t>
        </w:r>
        <w:r>
          <w:rPr>
            <w:noProof/>
            <w:webHidden/>
          </w:rPr>
          <w:tab/>
        </w:r>
        <w:r>
          <w:rPr>
            <w:noProof/>
            <w:webHidden/>
          </w:rPr>
          <w:fldChar w:fldCharType="begin"/>
        </w:r>
        <w:r>
          <w:rPr>
            <w:noProof/>
            <w:webHidden/>
          </w:rPr>
          <w:instrText xml:space="preserve"> PAGEREF _Toc404198063 \h </w:instrText>
        </w:r>
        <w:r>
          <w:rPr>
            <w:noProof/>
            <w:webHidden/>
          </w:rPr>
        </w:r>
        <w:r>
          <w:rPr>
            <w:noProof/>
            <w:webHidden/>
          </w:rPr>
          <w:fldChar w:fldCharType="separate"/>
        </w:r>
        <w:r>
          <w:rPr>
            <w:noProof/>
            <w:webHidden/>
          </w:rPr>
          <w:t>15</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64" w:history="1">
        <w:r w:rsidRPr="00AC15A5">
          <w:rPr>
            <w:rStyle w:val="Hipervnculo"/>
            <w:noProof/>
            <w:lang w:val="es-AR"/>
          </w:rPr>
          <w:t>Temas Tratados</w:t>
        </w:r>
        <w:r>
          <w:rPr>
            <w:noProof/>
            <w:webHidden/>
          </w:rPr>
          <w:tab/>
        </w:r>
        <w:r>
          <w:rPr>
            <w:noProof/>
            <w:webHidden/>
          </w:rPr>
          <w:fldChar w:fldCharType="begin"/>
        </w:r>
        <w:r>
          <w:rPr>
            <w:noProof/>
            <w:webHidden/>
          </w:rPr>
          <w:instrText xml:space="preserve"> PAGEREF _Toc404198064 \h </w:instrText>
        </w:r>
        <w:r>
          <w:rPr>
            <w:noProof/>
            <w:webHidden/>
          </w:rPr>
        </w:r>
        <w:r>
          <w:rPr>
            <w:noProof/>
            <w:webHidden/>
          </w:rPr>
          <w:fldChar w:fldCharType="separate"/>
        </w:r>
        <w:r>
          <w:rPr>
            <w:noProof/>
            <w:webHidden/>
          </w:rPr>
          <w:t>15</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65" w:history="1">
        <w:r w:rsidRPr="00AC15A5">
          <w:rPr>
            <w:rStyle w:val="Hipervnculo"/>
            <w:noProof/>
            <w:lang w:val="es-AR"/>
          </w:rPr>
          <w:t>Compra a Proveedores – Tipos de Proveedores</w:t>
        </w:r>
        <w:r>
          <w:rPr>
            <w:noProof/>
            <w:webHidden/>
          </w:rPr>
          <w:tab/>
        </w:r>
        <w:r>
          <w:rPr>
            <w:noProof/>
            <w:webHidden/>
          </w:rPr>
          <w:fldChar w:fldCharType="begin"/>
        </w:r>
        <w:r>
          <w:rPr>
            <w:noProof/>
            <w:webHidden/>
          </w:rPr>
          <w:instrText xml:space="preserve"> PAGEREF _Toc404198065 \h </w:instrText>
        </w:r>
        <w:r>
          <w:rPr>
            <w:noProof/>
            <w:webHidden/>
          </w:rPr>
        </w:r>
        <w:r>
          <w:rPr>
            <w:noProof/>
            <w:webHidden/>
          </w:rPr>
          <w:fldChar w:fldCharType="separate"/>
        </w:r>
        <w:r>
          <w:rPr>
            <w:noProof/>
            <w:webHidden/>
          </w:rPr>
          <w:t>15</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66" w:history="1">
        <w:r w:rsidRPr="00AC15A5">
          <w:rPr>
            <w:rStyle w:val="Hipervnculo"/>
            <w:noProof/>
            <w:lang w:val="es-AR"/>
          </w:rPr>
          <w:t>Registro y Almacenamiento de Mercadería - Codificación</w:t>
        </w:r>
        <w:r>
          <w:rPr>
            <w:noProof/>
            <w:webHidden/>
          </w:rPr>
          <w:tab/>
        </w:r>
        <w:r>
          <w:rPr>
            <w:noProof/>
            <w:webHidden/>
          </w:rPr>
          <w:fldChar w:fldCharType="begin"/>
        </w:r>
        <w:r>
          <w:rPr>
            <w:noProof/>
            <w:webHidden/>
          </w:rPr>
          <w:instrText xml:space="preserve"> PAGEREF _Toc404198066 \h </w:instrText>
        </w:r>
        <w:r>
          <w:rPr>
            <w:noProof/>
            <w:webHidden/>
          </w:rPr>
        </w:r>
        <w:r>
          <w:rPr>
            <w:noProof/>
            <w:webHidden/>
          </w:rPr>
          <w:fldChar w:fldCharType="separate"/>
        </w:r>
        <w:r>
          <w:rPr>
            <w:noProof/>
            <w:webHidden/>
          </w:rPr>
          <w:t>16</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67" w:history="1">
        <w:r w:rsidRPr="00AC15A5">
          <w:rPr>
            <w:rStyle w:val="Hipervnculo"/>
            <w:noProof/>
            <w:lang w:val="es-AR"/>
          </w:rPr>
          <w:t>Circuito de Venta</w:t>
        </w:r>
        <w:r>
          <w:rPr>
            <w:noProof/>
            <w:webHidden/>
          </w:rPr>
          <w:tab/>
        </w:r>
        <w:r>
          <w:rPr>
            <w:noProof/>
            <w:webHidden/>
          </w:rPr>
          <w:fldChar w:fldCharType="begin"/>
        </w:r>
        <w:r>
          <w:rPr>
            <w:noProof/>
            <w:webHidden/>
          </w:rPr>
          <w:instrText xml:space="preserve"> PAGEREF _Toc404198067 \h </w:instrText>
        </w:r>
        <w:r>
          <w:rPr>
            <w:noProof/>
            <w:webHidden/>
          </w:rPr>
        </w:r>
        <w:r>
          <w:rPr>
            <w:noProof/>
            <w:webHidden/>
          </w:rPr>
          <w:fldChar w:fldCharType="separate"/>
        </w:r>
        <w:r>
          <w:rPr>
            <w:noProof/>
            <w:webHidden/>
          </w:rPr>
          <w:t>17</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68" w:history="1">
        <w:r w:rsidRPr="00AC15A5">
          <w:rPr>
            <w:rStyle w:val="Hipervnculo"/>
            <w:noProof/>
            <w:lang w:val="es-AR"/>
          </w:rPr>
          <w:t>Clientes – Tipos - Información</w:t>
        </w:r>
        <w:r>
          <w:rPr>
            <w:noProof/>
            <w:webHidden/>
          </w:rPr>
          <w:tab/>
        </w:r>
        <w:r>
          <w:rPr>
            <w:noProof/>
            <w:webHidden/>
          </w:rPr>
          <w:fldChar w:fldCharType="begin"/>
        </w:r>
        <w:r>
          <w:rPr>
            <w:noProof/>
            <w:webHidden/>
          </w:rPr>
          <w:instrText xml:space="preserve"> PAGEREF _Toc404198068 \h </w:instrText>
        </w:r>
        <w:r>
          <w:rPr>
            <w:noProof/>
            <w:webHidden/>
          </w:rPr>
        </w:r>
        <w:r>
          <w:rPr>
            <w:noProof/>
            <w:webHidden/>
          </w:rPr>
          <w:fldChar w:fldCharType="separate"/>
        </w:r>
        <w:r>
          <w:rPr>
            <w:noProof/>
            <w:webHidden/>
          </w:rPr>
          <w:t>17</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69" w:history="1">
        <w:r w:rsidRPr="00AC15A5">
          <w:rPr>
            <w:rStyle w:val="Hipervnculo"/>
            <w:noProof/>
            <w:lang w:val="es-AR"/>
          </w:rPr>
          <w:t>Informes</w:t>
        </w:r>
        <w:r>
          <w:rPr>
            <w:noProof/>
            <w:webHidden/>
          </w:rPr>
          <w:tab/>
        </w:r>
        <w:r>
          <w:rPr>
            <w:noProof/>
            <w:webHidden/>
          </w:rPr>
          <w:fldChar w:fldCharType="begin"/>
        </w:r>
        <w:r>
          <w:rPr>
            <w:noProof/>
            <w:webHidden/>
          </w:rPr>
          <w:instrText xml:space="preserve"> PAGEREF _Toc404198069 \h </w:instrText>
        </w:r>
        <w:r>
          <w:rPr>
            <w:noProof/>
            <w:webHidden/>
          </w:rPr>
        </w:r>
        <w:r>
          <w:rPr>
            <w:noProof/>
            <w:webHidden/>
          </w:rPr>
          <w:fldChar w:fldCharType="separate"/>
        </w:r>
        <w:r>
          <w:rPr>
            <w:noProof/>
            <w:webHidden/>
          </w:rPr>
          <w:t>17</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70" w:history="1">
        <w:r w:rsidRPr="00AC15A5">
          <w:rPr>
            <w:rStyle w:val="Hipervnculo"/>
            <w:noProof/>
            <w:lang w:val="es-AR"/>
          </w:rPr>
          <w:t>Usuarios del Sistema</w:t>
        </w:r>
        <w:r>
          <w:rPr>
            <w:noProof/>
            <w:webHidden/>
          </w:rPr>
          <w:tab/>
        </w:r>
        <w:r>
          <w:rPr>
            <w:noProof/>
            <w:webHidden/>
          </w:rPr>
          <w:fldChar w:fldCharType="begin"/>
        </w:r>
        <w:r>
          <w:rPr>
            <w:noProof/>
            <w:webHidden/>
          </w:rPr>
          <w:instrText xml:space="preserve"> PAGEREF _Toc404198070 \h </w:instrText>
        </w:r>
        <w:r>
          <w:rPr>
            <w:noProof/>
            <w:webHidden/>
          </w:rPr>
        </w:r>
        <w:r>
          <w:rPr>
            <w:noProof/>
            <w:webHidden/>
          </w:rPr>
          <w:fldChar w:fldCharType="separate"/>
        </w:r>
        <w:r>
          <w:rPr>
            <w:noProof/>
            <w:webHidden/>
          </w:rPr>
          <w:t>17</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71" w:history="1">
        <w:r w:rsidRPr="00AC15A5">
          <w:rPr>
            <w:rStyle w:val="Hipervnculo"/>
            <w:noProof/>
            <w:lang w:val="es-AR"/>
          </w:rPr>
          <w:t>Acciones Definidas</w:t>
        </w:r>
        <w:r>
          <w:rPr>
            <w:noProof/>
            <w:webHidden/>
          </w:rPr>
          <w:tab/>
        </w:r>
        <w:r>
          <w:rPr>
            <w:noProof/>
            <w:webHidden/>
          </w:rPr>
          <w:fldChar w:fldCharType="begin"/>
        </w:r>
        <w:r>
          <w:rPr>
            <w:noProof/>
            <w:webHidden/>
          </w:rPr>
          <w:instrText xml:space="preserve"> PAGEREF _Toc404198071 \h </w:instrText>
        </w:r>
        <w:r>
          <w:rPr>
            <w:noProof/>
            <w:webHidden/>
          </w:rPr>
        </w:r>
        <w:r>
          <w:rPr>
            <w:noProof/>
            <w:webHidden/>
          </w:rPr>
          <w:fldChar w:fldCharType="separate"/>
        </w:r>
        <w:r>
          <w:rPr>
            <w:noProof/>
            <w:webHidden/>
          </w:rPr>
          <w:t>18</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72" w:history="1">
        <w:r w:rsidRPr="00AC15A5">
          <w:rPr>
            <w:rStyle w:val="Hipervnculo"/>
            <w:noProof/>
            <w:lang w:val="es-AR"/>
          </w:rPr>
          <w:t>Próxima Reunión</w:t>
        </w:r>
        <w:r>
          <w:rPr>
            <w:noProof/>
            <w:webHidden/>
          </w:rPr>
          <w:tab/>
        </w:r>
        <w:r>
          <w:rPr>
            <w:noProof/>
            <w:webHidden/>
          </w:rPr>
          <w:fldChar w:fldCharType="begin"/>
        </w:r>
        <w:r>
          <w:rPr>
            <w:noProof/>
            <w:webHidden/>
          </w:rPr>
          <w:instrText xml:space="preserve"> PAGEREF _Toc404198072 \h </w:instrText>
        </w:r>
        <w:r>
          <w:rPr>
            <w:noProof/>
            <w:webHidden/>
          </w:rPr>
        </w:r>
        <w:r>
          <w:rPr>
            <w:noProof/>
            <w:webHidden/>
          </w:rPr>
          <w:fldChar w:fldCharType="separate"/>
        </w:r>
        <w:r>
          <w:rPr>
            <w:noProof/>
            <w:webHidden/>
          </w:rPr>
          <w:t>18</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73" w:history="1">
        <w:r w:rsidRPr="00AC15A5">
          <w:rPr>
            <w:rStyle w:val="Hipervnculo"/>
            <w:noProof/>
            <w:lang w:val="es-AR"/>
          </w:rPr>
          <w:t>Temas Pendientes</w:t>
        </w:r>
        <w:r>
          <w:rPr>
            <w:noProof/>
            <w:webHidden/>
          </w:rPr>
          <w:tab/>
        </w:r>
        <w:r>
          <w:rPr>
            <w:noProof/>
            <w:webHidden/>
          </w:rPr>
          <w:fldChar w:fldCharType="begin"/>
        </w:r>
        <w:r>
          <w:rPr>
            <w:noProof/>
            <w:webHidden/>
          </w:rPr>
          <w:instrText xml:space="preserve"> PAGEREF _Toc404198073 \h </w:instrText>
        </w:r>
        <w:r>
          <w:rPr>
            <w:noProof/>
            <w:webHidden/>
          </w:rPr>
        </w:r>
        <w:r>
          <w:rPr>
            <w:noProof/>
            <w:webHidden/>
          </w:rPr>
          <w:fldChar w:fldCharType="separate"/>
        </w:r>
        <w:r>
          <w:rPr>
            <w:noProof/>
            <w:webHidden/>
          </w:rPr>
          <w:t>18</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74" w:history="1">
        <w:r w:rsidRPr="00AC15A5">
          <w:rPr>
            <w:rStyle w:val="Hipervnculo"/>
            <w:noProof/>
            <w:lang w:val="es-AR"/>
          </w:rPr>
          <w:t>Requerimientos Funcionales y No Funcionales</w:t>
        </w:r>
        <w:r>
          <w:rPr>
            <w:noProof/>
            <w:webHidden/>
          </w:rPr>
          <w:tab/>
        </w:r>
        <w:r>
          <w:rPr>
            <w:noProof/>
            <w:webHidden/>
          </w:rPr>
          <w:fldChar w:fldCharType="begin"/>
        </w:r>
        <w:r>
          <w:rPr>
            <w:noProof/>
            <w:webHidden/>
          </w:rPr>
          <w:instrText xml:space="preserve"> PAGEREF _Toc404198074 \h </w:instrText>
        </w:r>
        <w:r>
          <w:rPr>
            <w:noProof/>
            <w:webHidden/>
          </w:rPr>
        </w:r>
        <w:r>
          <w:rPr>
            <w:noProof/>
            <w:webHidden/>
          </w:rPr>
          <w:fldChar w:fldCharType="separate"/>
        </w:r>
        <w:r>
          <w:rPr>
            <w:noProof/>
            <w:webHidden/>
          </w:rPr>
          <w:t>19</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75" w:history="1">
        <w:r w:rsidRPr="00AC15A5">
          <w:rPr>
            <w:rStyle w:val="Hipervnculo"/>
            <w:noProof/>
          </w:rPr>
          <w:t>Funcionales</w:t>
        </w:r>
        <w:r>
          <w:rPr>
            <w:noProof/>
            <w:webHidden/>
          </w:rPr>
          <w:tab/>
        </w:r>
        <w:r>
          <w:rPr>
            <w:noProof/>
            <w:webHidden/>
          </w:rPr>
          <w:fldChar w:fldCharType="begin"/>
        </w:r>
        <w:r>
          <w:rPr>
            <w:noProof/>
            <w:webHidden/>
          </w:rPr>
          <w:instrText xml:space="preserve"> PAGEREF _Toc404198075 \h </w:instrText>
        </w:r>
        <w:r>
          <w:rPr>
            <w:noProof/>
            <w:webHidden/>
          </w:rPr>
        </w:r>
        <w:r>
          <w:rPr>
            <w:noProof/>
            <w:webHidden/>
          </w:rPr>
          <w:fldChar w:fldCharType="separate"/>
        </w:r>
        <w:r>
          <w:rPr>
            <w:noProof/>
            <w:webHidden/>
          </w:rPr>
          <w:t>19</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76" w:history="1">
        <w:r w:rsidRPr="00AC15A5">
          <w:rPr>
            <w:rStyle w:val="Hipervnculo"/>
            <w:noProof/>
          </w:rPr>
          <w:t>No funcionales</w:t>
        </w:r>
        <w:r>
          <w:rPr>
            <w:noProof/>
            <w:webHidden/>
          </w:rPr>
          <w:tab/>
        </w:r>
        <w:r>
          <w:rPr>
            <w:noProof/>
            <w:webHidden/>
          </w:rPr>
          <w:fldChar w:fldCharType="begin"/>
        </w:r>
        <w:r>
          <w:rPr>
            <w:noProof/>
            <w:webHidden/>
          </w:rPr>
          <w:instrText xml:space="preserve"> PAGEREF _Toc404198076 \h </w:instrText>
        </w:r>
        <w:r>
          <w:rPr>
            <w:noProof/>
            <w:webHidden/>
          </w:rPr>
        </w:r>
        <w:r>
          <w:rPr>
            <w:noProof/>
            <w:webHidden/>
          </w:rPr>
          <w:fldChar w:fldCharType="separate"/>
        </w:r>
        <w:r>
          <w:rPr>
            <w:noProof/>
            <w:webHidden/>
          </w:rPr>
          <w:t>19</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77" w:history="1">
        <w:r w:rsidRPr="00AC15A5">
          <w:rPr>
            <w:rStyle w:val="Hipervnculo"/>
            <w:noProof/>
            <w:lang w:val="es-AR"/>
          </w:rPr>
          <w:t>Organigrama</w:t>
        </w:r>
        <w:r>
          <w:rPr>
            <w:noProof/>
            <w:webHidden/>
          </w:rPr>
          <w:tab/>
        </w:r>
        <w:r>
          <w:rPr>
            <w:noProof/>
            <w:webHidden/>
          </w:rPr>
          <w:fldChar w:fldCharType="begin"/>
        </w:r>
        <w:r>
          <w:rPr>
            <w:noProof/>
            <w:webHidden/>
          </w:rPr>
          <w:instrText xml:space="preserve"> PAGEREF _Toc404198077 \h </w:instrText>
        </w:r>
        <w:r>
          <w:rPr>
            <w:noProof/>
            <w:webHidden/>
          </w:rPr>
        </w:r>
        <w:r>
          <w:rPr>
            <w:noProof/>
            <w:webHidden/>
          </w:rPr>
          <w:fldChar w:fldCharType="separate"/>
        </w:r>
        <w:r>
          <w:rPr>
            <w:noProof/>
            <w:webHidden/>
          </w:rPr>
          <w:t>20</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78" w:history="1">
        <w:r w:rsidRPr="00AC15A5">
          <w:rPr>
            <w:rStyle w:val="Hipervnculo"/>
            <w:noProof/>
            <w:lang w:val="es-AR"/>
          </w:rPr>
          <w:t>Descripción de las áreas departamentales</w:t>
        </w:r>
        <w:r>
          <w:rPr>
            <w:noProof/>
            <w:webHidden/>
          </w:rPr>
          <w:tab/>
        </w:r>
        <w:r>
          <w:rPr>
            <w:noProof/>
            <w:webHidden/>
          </w:rPr>
          <w:fldChar w:fldCharType="begin"/>
        </w:r>
        <w:r>
          <w:rPr>
            <w:noProof/>
            <w:webHidden/>
          </w:rPr>
          <w:instrText xml:space="preserve"> PAGEREF _Toc404198078 \h </w:instrText>
        </w:r>
        <w:r>
          <w:rPr>
            <w:noProof/>
            <w:webHidden/>
          </w:rPr>
        </w:r>
        <w:r>
          <w:rPr>
            <w:noProof/>
            <w:webHidden/>
          </w:rPr>
          <w:fldChar w:fldCharType="separate"/>
        </w:r>
        <w:r>
          <w:rPr>
            <w:noProof/>
            <w:webHidden/>
          </w:rPr>
          <w:t>20</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79" w:history="1">
        <w:r w:rsidRPr="00AC15A5">
          <w:rPr>
            <w:rStyle w:val="Hipervnculo"/>
            <w:noProof/>
            <w:lang w:val="es-AR"/>
          </w:rPr>
          <w:t>Dirección General (Gerencia)</w:t>
        </w:r>
        <w:r>
          <w:rPr>
            <w:noProof/>
            <w:webHidden/>
          </w:rPr>
          <w:tab/>
        </w:r>
        <w:r>
          <w:rPr>
            <w:noProof/>
            <w:webHidden/>
          </w:rPr>
          <w:fldChar w:fldCharType="begin"/>
        </w:r>
        <w:r>
          <w:rPr>
            <w:noProof/>
            <w:webHidden/>
          </w:rPr>
          <w:instrText xml:space="preserve"> PAGEREF _Toc404198079 \h </w:instrText>
        </w:r>
        <w:r>
          <w:rPr>
            <w:noProof/>
            <w:webHidden/>
          </w:rPr>
        </w:r>
        <w:r>
          <w:rPr>
            <w:noProof/>
            <w:webHidden/>
          </w:rPr>
          <w:fldChar w:fldCharType="separate"/>
        </w:r>
        <w:r>
          <w:rPr>
            <w:noProof/>
            <w:webHidden/>
          </w:rPr>
          <w:t>20</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80" w:history="1">
        <w:r w:rsidRPr="00AC15A5">
          <w:rPr>
            <w:rStyle w:val="Hipervnculo"/>
            <w:noProof/>
            <w:lang w:val="es-AR"/>
          </w:rPr>
          <w:t>Atención al cliente (Ventas)</w:t>
        </w:r>
        <w:r>
          <w:rPr>
            <w:noProof/>
            <w:webHidden/>
          </w:rPr>
          <w:tab/>
        </w:r>
        <w:r>
          <w:rPr>
            <w:noProof/>
            <w:webHidden/>
          </w:rPr>
          <w:fldChar w:fldCharType="begin"/>
        </w:r>
        <w:r>
          <w:rPr>
            <w:noProof/>
            <w:webHidden/>
          </w:rPr>
          <w:instrText xml:space="preserve"> PAGEREF _Toc404198080 \h </w:instrText>
        </w:r>
        <w:r>
          <w:rPr>
            <w:noProof/>
            <w:webHidden/>
          </w:rPr>
        </w:r>
        <w:r>
          <w:rPr>
            <w:noProof/>
            <w:webHidden/>
          </w:rPr>
          <w:fldChar w:fldCharType="separate"/>
        </w:r>
        <w:r>
          <w:rPr>
            <w:noProof/>
            <w:webHidden/>
          </w:rPr>
          <w:t>21</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81" w:history="1">
        <w:r w:rsidRPr="00AC15A5">
          <w:rPr>
            <w:rStyle w:val="Hipervnculo"/>
            <w:noProof/>
            <w:lang w:val="es-AR"/>
          </w:rPr>
          <w:t>Medición de tiempos administrativos</w:t>
        </w:r>
        <w:r>
          <w:rPr>
            <w:noProof/>
            <w:webHidden/>
          </w:rPr>
          <w:tab/>
        </w:r>
        <w:r>
          <w:rPr>
            <w:noProof/>
            <w:webHidden/>
          </w:rPr>
          <w:fldChar w:fldCharType="begin"/>
        </w:r>
        <w:r>
          <w:rPr>
            <w:noProof/>
            <w:webHidden/>
          </w:rPr>
          <w:instrText xml:space="preserve"> PAGEREF _Toc404198081 \h </w:instrText>
        </w:r>
        <w:r>
          <w:rPr>
            <w:noProof/>
            <w:webHidden/>
          </w:rPr>
        </w:r>
        <w:r>
          <w:rPr>
            <w:noProof/>
            <w:webHidden/>
          </w:rPr>
          <w:fldChar w:fldCharType="separate"/>
        </w:r>
        <w:r>
          <w:rPr>
            <w:noProof/>
            <w:webHidden/>
          </w:rPr>
          <w:t>21</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82" w:history="1">
        <w:r w:rsidRPr="00AC15A5">
          <w:rPr>
            <w:rStyle w:val="Hipervnculo"/>
            <w:rFonts w:eastAsia="Verdana"/>
            <w:noProof/>
            <w:lang w:val="es-AR"/>
          </w:rPr>
          <w:t>Cursograma</w:t>
        </w:r>
        <w:r>
          <w:rPr>
            <w:noProof/>
            <w:webHidden/>
          </w:rPr>
          <w:tab/>
        </w:r>
        <w:r>
          <w:rPr>
            <w:noProof/>
            <w:webHidden/>
          </w:rPr>
          <w:fldChar w:fldCharType="begin"/>
        </w:r>
        <w:r>
          <w:rPr>
            <w:noProof/>
            <w:webHidden/>
          </w:rPr>
          <w:instrText xml:space="preserve"> PAGEREF _Toc404198082 \h </w:instrText>
        </w:r>
        <w:r>
          <w:rPr>
            <w:noProof/>
            <w:webHidden/>
          </w:rPr>
        </w:r>
        <w:r>
          <w:rPr>
            <w:noProof/>
            <w:webHidden/>
          </w:rPr>
          <w:fldChar w:fldCharType="separate"/>
        </w:r>
        <w:r>
          <w:rPr>
            <w:noProof/>
            <w:webHidden/>
          </w:rPr>
          <w:t>22</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83" w:history="1">
        <w:r w:rsidRPr="00AC15A5">
          <w:rPr>
            <w:rStyle w:val="Hipervnculo"/>
            <w:noProof/>
            <w:lang w:val="es-AR"/>
          </w:rPr>
          <w:t>Estudio de Factibilidad</w:t>
        </w:r>
        <w:r>
          <w:rPr>
            <w:noProof/>
            <w:webHidden/>
          </w:rPr>
          <w:tab/>
        </w:r>
        <w:r>
          <w:rPr>
            <w:noProof/>
            <w:webHidden/>
          </w:rPr>
          <w:fldChar w:fldCharType="begin"/>
        </w:r>
        <w:r>
          <w:rPr>
            <w:noProof/>
            <w:webHidden/>
          </w:rPr>
          <w:instrText xml:space="preserve"> PAGEREF _Toc404198083 \h </w:instrText>
        </w:r>
        <w:r>
          <w:rPr>
            <w:noProof/>
            <w:webHidden/>
          </w:rPr>
        </w:r>
        <w:r>
          <w:rPr>
            <w:noProof/>
            <w:webHidden/>
          </w:rPr>
          <w:fldChar w:fldCharType="separate"/>
        </w:r>
        <w:r>
          <w:rPr>
            <w:noProof/>
            <w:webHidden/>
          </w:rPr>
          <w:t>23</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84" w:history="1">
        <w:r w:rsidRPr="00AC15A5">
          <w:rPr>
            <w:rStyle w:val="Hipervnculo"/>
            <w:noProof/>
            <w:lang w:val="es-ES"/>
          </w:rPr>
          <w:t>Factibilidad Técnica</w:t>
        </w:r>
        <w:r>
          <w:rPr>
            <w:noProof/>
            <w:webHidden/>
          </w:rPr>
          <w:tab/>
        </w:r>
        <w:r>
          <w:rPr>
            <w:noProof/>
            <w:webHidden/>
          </w:rPr>
          <w:fldChar w:fldCharType="begin"/>
        </w:r>
        <w:r>
          <w:rPr>
            <w:noProof/>
            <w:webHidden/>
          </w:rPr>
          <w:instrText xml:space="preserve"> PAGEREF _Toc404198084 \h </w:instrText>
        </w:r>
        <w:r>
          <w:rPr>
            <w:noProof/>
            <w:webHidden/>
          </w:rPr>
        </w:r>
        <w:r>
          <w:rPr>
            <w:noProof/>
            <w:webHidden/>
          </w:rPr>
          <w:fldChar w:fldCharType="separate"/>
        </w:r>
        <w:r>
          <w:rPr>
            <w:noProof/>
            <w:webHidden/>
          </w:rPr>
          <w:t>23</w:t>
        </w:r>
        <w:r>
          <w:rPr>
            <w:noProof/>
            <w:webHidden/>
          </w:rPr>
          <w:fldChar w:fldCharType="end"/>
        </w:r>
      </w:hyperlink>
    </w:p>
    <w:p w:rsidR="008F6498" w:rsidRDefault="008F6498">
      <w:pPr>
        <w:pStyle w:val="TDC3"/>
        <w:tabs>
          <w:tab w:val="right" w:leader="dot" w:pos="9743"/>
        </w:tabs>
        <w:rPr>
          <w:rFonts w:asciiTheme="minorHAnsi" w:eastAsiaTheme="minorEastAsia" w:hAnsiTheme="minorHAnsi" w:cstheme="minorBidi"/>
          <w:noProof/>
          <w:lang w:val="es-AR" w:eastAsia="es-AR"/>
        </w:rPr>
      </w:pPr>
      <w:hyperlink w:anchor="_Toc404198085" w:history="1">
        <w:r w:rsidRPr="00AC15A5">
          <w:rPr>
            <w:rStyle w:val="Hipervnculo"/>
            <w:noProof/>
          </w:rPr>
          <w:t>Configuración mínima</w:t>
        </w:r>
        <w:r>
          <w:rPr>
            <w:noProof/>
            <w:webHidden/>
          </w:rPr>
          <w:tab/>
        </w:r>
        <w:r>
          <w:rPr>
            <w:noProof/>
            <w:webHidden/>
          </w:rPr>
          <w:fldChar w:fldCharType="begin"/>
        </w:r>
        <w:r>
          <w:rPr>
            <w:noProof/>
            <w:webHidden/>
          </w:rPr>
          <w:instrText xml:space="preserve"> PAGEREF _Toc404198085 \h </w:instrText>
        </w:r>
        <w:r>
          <w:rPr>
            <w:noProof/>
            <w:webHidden/>
          </w:rPr>
        </w:r>
        <w:r>
          <w:rPr>
            <w:noProof/>
            <w:webHidden/>
          </w:rPr>
          <w:fldChar w:fldCharType="separate"/>
        </w:r>
        <w:r>
          <w:rPr>
            <w:noProof/>
            <w:webHidden/>
          </w:rPr>
          <w:t>23</w:t>
        </w:r>
        <w:r>
          <w:rPr>
            <w:noProof/>
            <w:webHidden/>
          </w:rPr>
          <w:fldChar w:fldCharType="end"/>
        </w:r>
      </w:hyperlink>
    </w:p>
    <w:p w:rsidR="008F6498" w:rsidRDefault="008F6498">
      <w:pPr>
        <w:pStyle w:val="TDC3"/>
        <w:tabs>
          <w:tab w:val="right" w:leader="dot" w:pos="9743"/>
        </w:tabs>
        <w:rPr>
          <w:rFonts w:asciiTheme="minorHAnsi" w:eastAsiaTheme="minorEastAsia" w:hAnsiTheme="minorHAnsi" w:cstheme="minorBidi"/>
          <w:noProof/>
          <w:lang w:val="es-AR" w:eastAsia="es-AR"/>
        </w:rPr>
      </w:pPr>
      <w:hyperlink w:anchor="_Toc404198086" w:history="1">
        <w:r w:rsidRPr="00AC15A5">
          <w:rPr>
            <w:rStyle w:val="Hipervnculo"/>
            <w:noProof/>
            <w:lang w:val="es-AR"/>
          </w:rPr>
          <w:t>Configuración óptima</w:t>
        </w:r>
        <w:r>
          <w:rPr>
            <w:noProof/>
            <w:webHidden/>
          </w:rPr>
          <w:tab/>
        </w:r>
        <w:r>
          <w:rPr>
            <w:noProof/>
            <w:webHidden/>
          </w:rPr>
          <w:fldChar w:fldCharType="begin"/>
        </w:r>
        <w:r>
          <w:rPr>
            <w:noProof/>
            <w:webHidden/>
          </w:rPr>
          <w:instrText xml:space="preserve"> PAGEREF _Toc404198086 \h </w:instrText>
        </w:r>
        <w:r>
          <w:rPr>
            <w:noProof/>
            <w:webHidden/>
          </w:rPr>
        </w:r>
        <w:r>
          <w:rPr>
            <w:noProof/>
            <w:webHidden/>
          </w:rPr>
          <w:fldChar w:fldCharType="separate"/>
        </w:r>
        <w:r>
          <w:rPr>
            <w:noProof/>
            <w:webHidden/>
          </w:rPr>
          <w:t>24</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87" w:history="1">
        <w:r w:rsidRPr="00AC15A5">
          <w:rPr>
            <w:rStyle w:val="Hipervnculo"/>
            <w:noProof/>
            <w:lang w:val="es-AR"/>
          </w:rPr>
          <w:t>Factibilidad Económica</w:t>
        </w:r>
        <w:r>
          <w:rPr>
            <w:noProof/>
            <w:webHidden/>
          </w:rPr>
          <w:tab/>
        </w:r>
        <w:r>
          <w:rPr>
            <w:noProof/>
            <w:webHidden/>
          </w:rPr>
          <w:fldChar w:fldCharType="begin"/>
        </w:r>
        <w:r>
          <w:rPr>
            <w:noProof/>
            <w:webHidden/>
          </w:rPr>
          <w:instrText xml:space="preserve"> PAGEREF _Toc404198087 \h </w:instrText>
        </w:r>
        <w:r>
          <w:rPr>
            <w:noProof/>
            <w:webHidden/>
          </w:rPr>
        </w:r>
        <w:r>
          <w:rPr>
            <w:noProof/>
            <w:webHidden/>
          </w:rPr>
          <w:fldChar w:fldCharType="separate"/>
        </w:r>
        <w:r>
          <w:rPr>
            <w:noProof/>
            <w:webHidden/>
          </w:rPr>
          <w:t>25</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88" w:history="1">
        <w:r w:rsidRPr="00AC15A5">
          <w:rPr>
            <w:rStyle w:val="Hipervnculo"/>
            <w:noProof/>
            <w:lang w:val="es-AR"/>
          </w:rPr>
          <w:t>Factibilidad Operativa</w:t>
        </w:r>
        <w:r>
          <w:rPr>
            <w:noProof/>
            <w:webHidden/>
          </w:rPr>
          <w:tab/>
        </w:r>
        <w:r>
          <w:rPr>
            <w:noProof/>
            <w:webHidden/>
          </w:rPr>
          <w:fldChar w:fldCharType="begin"/>
        </w:r>
        <w:r>
          <w:rPr>
            <w:noProof/>
            <w:webHidden/>
          </w:rPr>
          <w:instrText xml:space="preserve"> PAGEREF _Toc404198088 \h </w:instrText>
        </w:r>
        <w:r>
          <w:rPr>
            <w:noProof/>
            <w:webHidden/>
          </w:rPr>
        </w:r>
        <w:r>
          <w:rPr>
            <w:noProof/>
            <w:webHidden/>
          </w:rPr>
          <w:fldChar w:fldCharType="separate"/>
        </w:r>
        <w:r>
          <w:rPr>
            <w:noProof/>
            <w:webHidden/>
          </w:rPr>
          <w:t>25</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89" w:history="1">
        <w:r w:rsidRPr="00AC15A5">
          <w:rPr>
            <w:rStyle w:val="Hipervnculo"/>
            <w:noProof/>
            <w:lang w:val="es-AR"/>
          </w:rPr>
          <w:t>Análisis Efectividad/Costo</w:t>
        </w:r>
        <w:r>
          <w:rPr>
            <w:noProof/>
            <w:webHidden/>
          </w:rPr>
          <w:tab/>
        </w:r>
        <w:r>
          <w:rPr>
            <w:noProof/>
            <w:webHidden/>
          </w:rPr>
          <w:fldChar w:fldCharType="begin"/>
        </w:r>
        <w:r>
          <w:rPr>
            <w:noProof/>
            <w:webHidden/>
          </w:rPr>
          <w:instrText xml:space="preserve"> PAGEREF _Toc404198089 \h </w:instrText>
        </w:r>
        <w:r>
          <w:rPr>
            <w:noProof/>
            <w:webHidden/>
          </w:rPr>
        </w:r>
        <w:r>
          <w:rPr>
            <w:noProof/>
            <w:webHidden/>
          </w:rPr>
          <w:fldChar w:fldCharType="separate"/>
        </w:r>
        <w:r>
          <w:rPr>
            <w:noProof/>
            <w:webHidden/>
          </w:rPr>
          <w:t>26</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90" w:history="1">
        <w:r w:rsidRPr="00AC15A5">
          <w:rPr>
            <w:rStyle w:val="Hipervnculo"/>
            <w:noProof/>
            <w:lang w:val="es-AR"/>
          </w:rPr>
          <w:t>Lista de eventos</w:t>
        </w:r>
        <w:r>
          <w:rPr>
            <w:noProof/>
            <w:webHidden/>
          </w:rPr>
          <w:tab/>
        </w:r>
        <w:r>
          <w:rPr>
            <w:noProof/>
            <w:webHidden/>
          </w:rPr>
          <w:fldChar w:fldCharType="begin"/>
        </w:r>
        <w:r>
          <w:rPr>
            <w:noProof/>
            <w:webHidden/>
          </w:rPr>
          <w:instrText xml:space="preserve"> PAGEREF _Toc404198090 \h </w:instrText>
        </w:r>
        <w:r>
          <w:rPr>
            <w:noProof/>
            <w:webHidden/>
          </w:rPr>
        </w:r>
        <w:r>
          <w:rPr>
            <w:noProof/>
            <w:webHidden/>
          </w:rPr>
          <w:fldChar w:fldCharType="separate"/>
        </w:r>
        <w:r>
          <w:rPr>
            <w:noProof/>
            <w:webHidden/>
          </w:rPr>
          <w:t>27</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91" w:history="1">
        <w:r w:rsidRPr="00AC15A5">
          <w:rPr>
            <w:rStyle w:val="Hipervnculo"/>
            <w:noProof/>
            <w:lang w:val="es-AR"/>
          </w:rPr>
          <w:t>Diagrama de ciclo de vida</w:t>
        </w:r>
        <w:r>
          <w:rPr>
            <w:noProof/>
            <w:webHidden/>
          </w:rPr>
          <w:tab/>
        </w:r>
        <w:r>
          <w:rPr>
            <w:noProof/>
            <w:webHidden/>
          </w:rPr>
          <w:fldChar w:fldCharType="begin"/>
        </w:r>
        <w:r>
          <w:rPr>
            <w:noProof/>
            <w:webHidden/>
          </w:rPr>
          <w:instrText xml:space="preserve"> PAGEREF _Toc404198091 \h </w:instrText>
        </w:r>
        <w:r>
          <w:rPr>
            <w:noProof/>
            <w:webHidden/>
          </w:rPr>
        </w:r>
        <w:r>
          <w:rPr>
            <w:noProof/>
            <w:webHidden/>
          </w:rPr>
          <w:fldChar w:fldCharType="separate"/>
        </w:r>
        <w:r>
          <w:rPr>
            <w:noProof/>
            <w:webHidden/>
          </w:rPr>
          <w:t>28</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92" w:history="1">
        <w:r w:rsidRPr="00AC15A5">
          <w:rPr>
            <w:rStyle w:val="Hipervnculo"/>
            <w:noProof/>
            <w:lang w:val="es-AR"/>
          </w:rPr>
          <w:t>Diagrama de Contexto</w:t>
        </w:r>
        <w:r>
          <w:rPr>
            <w:noProof/>
            <w:webHidden/>
          </w:rPr>
          <w:tab/>
        </w:r>
        <w:r>
          <w:rPr>
            <w:noProof/>
            <w:webHidden/>
          </w:rPr>
          <w:fldChar w:fldCharType="begin"/>
        </w:r>
        <w:r>
          <w:rPr>
            <w:noProof/>
            <w:webHidden/>
          </w:rPr>
          <w:instrText xml:space="preserve"> PAGEREF _Toc404198092 \h </w:instrText>
        </w:r>
        <w:r>
          <w:rPr>
            <w:noProof/>
            <w:webHidden/>
          </w:rPr>
        </w:r>
        <w:r>
          <w:rPr>
            <w:noProof/>
            <w:webHidden/>
          </w:rPr>
          <w:fldChar w:fldCharType="separate"/>
        </w:r>
        <w:r>
          <w:rPr>
            <w:noProof/>
            <w:webHidden/>
          </w:rPr>
          <w:t>29</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093" w:history="1">
        <w:r w:rsidRPr="00AC15A5">
          <w:rPr>
            <w:rStyle w:val="Hipervnculo"/>
            <w:noProof/>
            <w:lang w:val="es-AR"/>
          </w:rPr>
          <w:t>Descripción de Entidades Externas</w:t>
        </w:r>
        <w:r>
          <w:rPr>
            <w:noProof/>
            <w:webHidden/>
          </w:rPr>
          <w:tab/>
        </w:r>
        <w:r>
          <w:rPr>
            <w:noProof/>
            <w:webHidden/>
          </w:rPr>
          <w:fldChar w:fldCharType="begin"/>
        </w:r>
        <w:r>
          <w:rPr>
            <w:noProof/>
            <w:webHidden/>
          </w:rPr>
          <w:instrText xml:space="preserve"> PAGEREF _Toc404198093 \h </w:instrText>
        </w:r>
        <w:r>
          <w:rPr>
            <w:noProof/>
            <w:webHidden/>
          </w:rPr>
        </w:r>
        <w:r>
          <w:rPr>
            <w:noProof/>
            <w:webHidden/>
          </w:rPr>
          <w:fldChar w:fldCharType="separate"/>
        </w:r>
        <w:r>
          <w:rPr>
            <w:noProof/>
            <w:webHidden/>
          </w:rPr>
          <w:t>30</w:t>
        </w:r>
        <w:r>
          <w:rPr>
            <w:noProof/>
            <w:webHidden/>
          </w:rPr>
          <w:fldChar w:fldCharType="end"/>
        </w:r>
      </w:hyperlink>
    </w:p>
    <w:p w:rsidR="008F6498" w:rsidRDefault="008F6498">
      <w:pPr>
        <w:pStyle w:val="TDC3"/>
        <w:tabs>
          <w:tab w:val="right" w:leader="dot" w:pos="9743"/>
        </w:tabs>
        <w:rPr>
          <w:rFonts w:asciiTheme="minorHAnsi" w:eastAsiaTheme="minorEastAsia" w:hAnsiTheme="minorHAnsi" w:cstheme="minorBidi"/>
          <w:noProof/>
          <w:lang w:val="es-AR" w:eastAsia="es-AR"/>
        </w:rPr>
      </w:pPr>
      <w:hyperlink w:anchor="_Toc404198094" w:history="1">
        <w:r w:rsidRPr="00AC15A5">
          <w:rPr>
            <w:rStyle w:val="Hipervnculo"/>
            <w:noProof/>
            <w:lang w:val="es-AR"/>
          </w:rPr>
          <w:t>Mercería-lencería Paula</w:t>
        </w:r>
        <w:r>
          <w:rPr>
            <w:noProof/>
            <w:webHidden/>
          </w:rPr>
          <w:tab/>
        </w:r>
        <w:r>
          <w:rPr>
            <w:noProof/>
            <w:webHidden/>
          </w:rPr>
          <w:fldChar w:fldCharType="begin"/>
        </w:r>
        <w:r>
          <w:rPr>
            <w:noProof/>
            <w:webHidden/>
          </w:rPr>
          <w:instrText xml:space="preserve"> PAGEREF _Toc404198094 \h </w:instrText>
        </w:r>
        <w:r>
          <w:rPr>
            <w:noProof/>
            <w:webHidden/>
          </w:rPr>
        </w:r>
        <w:r>
          <w:rPr>
            <w:noProof/>
            <w:webHidden/>
          </w:rPr>
          <w:fldChar w:fldCharType="separate"/>
        </w:r>
        <w:r>
          <w:rPr>
            <w:noProof/>
            <w:webHidden/>
          </w:rPr>
          <w:t>30</w:t>
        </w:r>
        <w:r>
          <w:rPr>
            <w:noProof/>
            <w:webHidden/>
          </w:rPr>
          <w:fldChar w:fldCharType="end"/>
        </w:r>
      </w:hyperlink>
    </w:p>
    <w:p w:rsidR="008F6498" w:rsidRDefault="008F6498">
      <w:pPr>
        <w:pStyle w:val="TDC3"/>
        <w:tabs>
          <w:tab w:val="right" w:leader="dot" w:pos="9743"/>
        </w:tabs>
        <w:rPr>
          <w:rFonts w:asciiTheme="minorHAnsi" w:eastAsiaTheme="minorEastAsia" w:hAnsiTheme="minorHAnsi" w:cstheme="minorBidi"/>
          <w:noProof/>
          <w:lang w:val="es-AR" w:eastAsia="es-AR"/>
        </w:rPr>
      </w:pPr>
      <w:hyperlink w:anchor="_Toc404198095" w:history="1">
        <w:r w:rsidRPr="00AC15A5">
          <w:rPr>
            <w:rStyle w:val="Hipervnculo"/>
            <w:noProof/>
            <w:lang w:val="es-AR"/>
          </w:rPr>
          <w:t>Clientes</w:t>
        </w:r>
        <w:r>
          <w:rPr>
            <w:noProof/>
            <w:webHidden/>
          </w:rPr>
          <w:tab/>
        </w:r>
        <w:r>
          <w:rPr>
            <w:noProof/>
            <w:webHidden/>
          </w:rPr>
          <w:fldChar w:fldCharType="begin"/>
        </w:r>
        <w:r>
          <w:rPr>
            <w:noProof/>
            <w:webHidden/>
          </w:rPr>
          <w:instrText xml:space="preserve"> PAGEREF _Toc404198095 \h </w:instrText>
        </w:r>
        <w:r>
          <w:rPr>
            <w:noProof/>
            <w:webHidden/>
          </w:rPr>
        </w:r>
        <w:r>
          <w:rPr>
            <w:noProof/>
            <w:webHidden/>
          </w:rPr>
          <w:fldChar w:fldCharType="separate"/>
        </w:r>
        <w:r>
          <w:rPr>
            <w:noProof/>
            <w:webHidden/>
          </w:rPr>
          <w:t>30</w:t>
        </w:r>
        <w:r>
          <w:rPr>
            <w:noProof/>
            <w:webHidden/>
          </w:rPr>
          <w:fldChar w:fldCharType="end"/>
        </w:r>
      </w:hyperlink>
    </w:p>
    <w:p w:rsidR="008F6498" w:rsidRDefault="008F6498">
      <w:pPr>
        <w:pStyle w:val="TDC3"/>
        <w:tabs>
          <w:tab w:val="right" w:leader="dot" w:pos="9743"/>
        </w:tabs>
        <w:rPr>
          <w:rFonts w:asciiTheme="minorHAnsi" w:eastAsiaTheme="minorEastAsia" w:hAnsiTheme="minorHAnsi" w:cstheme="minorBidi"/>
          <w:noProof/>
          <w:lang w:val="es-AR" w:eastAsia="es-AR"/>
        </w:rPr>
      </w:pPr>
      <w:hyperlink w:anchor="_Toc404198096" w:history="1">
        <w:r w:rsidRPr="00AC15A5">
          <w:rPr>
            <w:rStyle w:val="Hipervnculo"/>
            <w:noProof/>
            <w:lang w:val="es-AR"/>
          </w:rPr>
          <w:t>Proveedores</w:t>
        </w:r>
        <w:r>
          <w:rPr>
            <w:noProof/>
            <w:webHidden/>
          </w:rPr>
          <w:tab/>
        </w:r>
        <w:r>
          <w:rPr>
            <w:noProof/>
            <w:webHidden/>
          </w:rPr>
          <w:fldChar w:fldCharType="begin"/>
        </w:r>
        <w:r>
          <w:rPr>
            <w:noProof/>
            <w:webHidden/>
          </w:rPr>
          <w:instrText xml:space="preserve"> PAGEREF _Toc404198096 \h </w:instrText>
        </w:r>
        <w:r>
          <w:rPr>
            <w:noProof/>
            <w:webHidden/>
          </w:rPr>
        </w:r>
        <w:r>
          <w:rPr>
            <w:noProof/>
            <w:webHidden/>
          </w:rPr>
          <w:fldChar w:fldCharType="separate"/>
        </w:r>
        <w:r>
          <w:rPr>
            <w:noProof/>
            <w:webHidden/>
          </w:rPr>
          <w:t>30</w:t>
        </w:r>
        <w:r>
          <w:rPr>
            <w:noProof/>
            <w:webHidden/>
          </w:rPr>
          <w:fldChar w:fldCharType="end"/>
        </w:r>
      </w:hyperlink>
    </w:p>
    <w:p w:rsidR="008F6498" w:rsidRDefault="008F6498">
      <w:pPr>
        <w:pStyle w:val="TDC3"/>
        <w:tabs>
          <w:tab w:val="right" w:leader="dot" w:pos="9743"/>
        </w:tabs>
        <w:rPr>
          <w:rFonts w:asciiTheme="minorHAnsi" w:eastAsiaTheme="minorEastAsia" w:hAnsiTheme="minorHAnsi" w:cstheme="minorBidi"/>
          <w:noProof/>
          <w:lang w:val="es-AR" w:eastAsia="es-AR"/>
        </w:rPr>
      </w:pPr>
      <w:hyperlink w:anchor="_Toc404198097" w:history="1">
        <w:r w:rsidRPr="00AC15A5">
          <w:rPr>
            <w:rStyle w:val="Hipervnculo"/>
            <w:noProof/>
            <w:lang w:val="es-AR"/>
          </w:rPr>
          <w:t>Contador</w:t>
        </w:r>
        <w:r>
          <w:rPr>
            <w:noProof/>
            <w:webHidden/>
          </w:rPr>
          <w:tab/>
        </w:r>
        <w:r>
          <w:rPr>
            <w:noProof/>
            <w:webHidden/>
          </w:rPr>
          <w:fldChar w:fldCharType="begin"/>
        </w:r>
        <w:r>
          <w:rPr>
            <w:noProof/>
            <w:webHidden/>
          </w:rPr>
          <w:instrText xml:space="preserve"> PAGEREF _Toc404198097 \h </w:instrText>
        </w:r>
        <w:r>
          <w:rPr>
            <w:noProof/>
            <w:webHidden/>
          </w:rPr>
        </w:r>
        <w:r>
          <w:rPr>
            <w:noProof/>
            <w:webHidden/>
          </w:rPr>
          <w:fldChar w:fldCharType="separate"/>
        </w:r>
        <w:r>
          <w:rPr>
            <w:noProof/>
            <w:webHidden/>
          </w:rPr>
          <w:t>30</w:t>
        </w:r>
        <w:r>
          <w:rPr>
            <w:noProof/>
            <w:webHidden/>
          </w:rPr>
          <w:fldChar w:fldCharType="end"/>
        </w:r>
      </w:hyperlink>
    </w:p>
    <w:p w:rsidR="008F6498" w:rsidRDefault="008F6498">
      <w:pPr>
        <w:pStyle w:val="TDC3"/>
        <w:tabs>
          <w:tab w:val="right" w:leader="dot" w:pos="9743"/>
        </w:tabs>
        <w:rPr>
          <w:rFonts w:asciiTheme="minorHAnsi" w:eastAsiaTheme="minorEastAsia" w:hAnsiTheme="minorHAnsi" w:cstheme="minorBidi"/>
          <w:noProof/>
          <w:lang w:val="es-AR" w:eastAsia="es-AR"/>
        </w:rPr>
      </w:pPr>
      <w:hyperlink w:anchor="_Toc404198098" w:history="1">
        <w:r w:rsidRPr="00AC15A5">
          <w:rPr>
            <w:rStyle w:val="Hipervnculo"/>
            <w:noProof/>
            <w:lang w:val="es-AR"/>
          </w:rPr>
          <w:t>Productos</w:t>
        </w:r>
        <w:r>
          <w:rPr>
            <w:noProof/>
            <w:webHidden/>
          </w:rPr>
          <w:tab/>
        </w:r>
        <w:r>
          <w:rPr>
            <w:noProof/>
            <w:webHidden/>
          </w:rPr>
          <w:fldChar w:fldCharType="begin"/>
        </w:r>
        <w:r>
          <w:rPr>
            <w:noProof/>
            <w:webHidden/>
          </w:rPr>
          <w:instrText xml:space="preserve"> PAGEREF _Toc404198098 \h </w:instrText>
        </w:r>
        <w:r>
          <w:rPr>
            <w:noProof/>
            <w:webHidden/>
          </w:rPr>
        </w:r>
        <w:r>
          <w:rPr>
            <w:noProof/>
            <w:webHidden/>
          </w:rPr>
          <w:fldChar w:fldCharType="separate"/>
        </w:r>
        <w:r>
          <w:rPr>
            <w:noProof/>
            <w:webHidden/>
          </w:rPr>
          <w:t>30</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099" w:history="1">
        <w:r w:rsidRPr="00AC15A5">
          <w:rPr>
            <w:rStyle w:val="Hipervnculo"/>
            <w:noProof/>
            <w:lang w:val="es-AR"/>
          </w:rPr>
          <w:t>Diagrama de Flujo de Datos</w:t>
        </w:r>
        <w:r>
          <w:rPr>
            <w:noProof/>
            <w:webHidden/>
          </w:rPr>
          <w:tab/>
        </w:r>
        <w:r>
          <w:rPr>
            <w:noProof/>
            <w:webHidden/>
          </w:rPr>
          <w:fldChar w:fldCharType="begin"/>
        </w:r>
        <w:r>
          <w:rPr>
            <w:noProof/>
            <w:webHidden/>
          </w:rPr>
          <w:instrText xml:space="preserve"> PAGEREF _Toc404198099 \h </w:instrText>
        </w:r>
        <w:r>
          <w:rPr>
            <w:noProof/>
            <w:webHidden/>
          </w:rPr>
        </w:r>
        <w:r>
          <w:rPr>
            <w:noProof/>
            <w:webHidden/>
          </w:rPr>
          <w:fldChar w:fldCharType="separate"/>
        </w:r>
        <w:r>
          <w:rPr>
            <w:noProof/>
            <w:webHidden/>
          </w:rPr>
          <w:t>31</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100" w:history="1">
        <w:r w:rsidRPr="00AC15A5">
          <w:rPr>
            <w:rStyle w:val="Hipervnculo"/>
            <w:noProof/>
            <w:lang w:val="es-AR"/>
          </w:rPr>
          <w:t>Explosión del DFD</w:t>
        </w:r>
        <w:r>
          <w:rPr>
            <w:noProof/>
            <w:webHidden/>
          </w:rPr>
          <w:tab/>
        </w:r>
        <w:r>
          <w:rPr>
            <w:noProof/>
            <w:webHidden/>
          </w:rPr>
          <w:fldChar w:fldCharType="begin"/>
        </w:r>
        <w:r>
          <w:rPr>
            <w:noProof/>
            <w:webHidden/>
          </w:rPr>
          <w:instrText xml:space="preserve"> PAGEREF _Toc404198100 \h </w:instrText>
        </w:r>
        <w:r>
          <w:rPr>
            <w:noProof/>
            <w:webHidden/>
          </w:rPr>
        </w:r>
        <w:r>
          <w:rPr>
            <w:noProof/>
            <w:webHidden/>
          </w:rPr>
          <w:fldChar w:fldCharType="separate"/>
        </w:r>
        <w:r>
          <w:rPr>
            <w:noProof/>
            <w:webHidden/>
          </w:rPr>
          <w:t>32</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101" w:history="1">
        <w:r w:rsidRPr="00AC15A5">
          <w:rPr>
            <w:rStyle w:val="Hipervnculo"/>
            <w:noProof/>
            <w:lang w:val="es-AR"/>
          </w:rPr>
          <w:t>Sub-Sistema - Venta de Producto</w:t>
        </w:r>
        <w:r>
          <w:rPr>
            <w:noProof/>
            <w:webHidden/>
          </w:rPr>
          <w:tab/>
        </w:r>
        <w:r>
          <w:rPr>
            <w:noProof/>
            <w:webHidden/>
          </w:rPr>
          <w:fldChar w:fldCharType="begin"/>
        </w:r>
        <w:r>
          <w:rPr>
            <w:noProof/>
            <w:webHidden/>
          </w:rPr>
          <w:instrText xml:space="preserve"> PAGEREF _Toc404198101 \h </w:instrText>
        </w:r>
        <w:r>
          <w:rPr>
            <w:noProof/>
            <w:webHidden/>
          </w:rPr>
        </w:r>
        <w:r>
          <w:rPr>
            <w:noProof/>
            <w:webHidden/>
          </w:rPr>
          <w:fldChar w:fldCharType="separate"/>
        </w:r>
        <w:r>
          <w:rPr>
            <w:noProof/>
            <w:webHidden/>
          </w:rPr>
          <w:t>32</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102" w:history="1">
        <w:r w:rsidRPr="00AC15A5">
          <w:rPr>
            <w:rStyle w:val="Hipervnculo"/>
            <w:noProof/>
            <w:lang w:val="es-AR"/>
          </w:rPr>
          <w:t>Sub-Sistema - Control de Stock</w:t>
        </w:r>
        <w:r>
          <w:rPr>
            <w:noProof/>
            <w:webHidden/>
          </w:rPr>
          <w:tab/>
        </w:r>
        <w:r>
          <w:rPr>
            <w:noProof/>
            <w:webHidden/>
          </w:rPr>
          <w:fldChar w:fldCharType="begin"/>
        </w:r>
        <w:r>
          <w:rPr>
            <w:noProof/>
            <w:webHidden/>
          </w:rPr>
          <w:instrText xml:space="preserve"> PAGEREF _Toc404198102 \h </w:instrText>
        </w:r>
        <w:r>
          <w:rPr>
            <w:noProof/>
            <w:webHidden/>
          </w:rPr>
        </w:r>
        <w:r>
          <w:rPr>
            <w:noProof/>
            <w:webHidden/>
          </w:rPr>
          <w:fldChar w:fldCharType="separate"/>
        </w:r>
        <w:r>
          <w:rPr>
            <w:noProof/>
            <w:webHidden/>
          </w:rPr>
          <w:t>33</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103" w:history="1">
        <w:r w:rsidRPr="00AC15A5">
          <w:rPr>
            <w:rStyle w:val="Hipervnculo"/>
            <w:noProof/>
            <w:lang w:val="es-AR"/>
          </w:rPr>
          <w:t>Sub-Sistema - Recepción mercadería</w:t>
        </w:r>
        <w:r>
          <w:rPr>
            <w:noProof/>
            <w:webHidden/>
          </w:rPr>
          <w:tab/>
        </w:r>
        <w:r>
          <w:rPr>
            <w:noProof/>
            <w:webHidden/>
          </w:rPr>
          <w:fldChar w:fldCharType="begin"/>
        </w:r>
        <w:r>
          <w:rPr>
            <w:noProof/>
            <w:webHidden/>
          </w:rPr>
          <w:instrText xml:space="preserve"> PAGEREF _Toc404198103 \h </w:instrText>
        </w:r>
        <w:r>
          <w:rPr>
            <w:noProof/>
            <w:webHidden/>
          </w:rPr>
        </w:r>
        <w:r>
          <w:rPr>
            <w:noProof/>
            <w:webHidden/>
          </w:rPr>
          <w:fldChar w:fldCharType="separate"/>
        </w:r>
        <w:r>
          <w:rPr>
            <w:noProof/>
            <w:webHidden/>
          </w:rPr>
          <w:t>34</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104" w:history="1">
        <w:r w:rsidRPr="00AC15A5">
          <w:rPr>
            <w:rStyle w:val="Hipervnculo"/>
            <w:noProof/>
            <w:lang w:val="es-AR"/>
          </w:rPr>
          <w:t>Diagrama Entidad Relación</w:t>
        </w:r>
        <w:r>
          <w:rPr>
            <w:noProof/>
            <w:webHidden/>
          </w:rPr>
          <w:tab/>
        </w:r>
        <w:r>
          <w:rPr>
            <w:noProof/>
            <w:webHidden/>
          </w:rPr>
          <w:fldChar w:fldCharType="begin"/>
        </w:r>
        <w:r>
          <w:rPr>
            <w:noProof/>
            <w:webHidden/>
          </w:rPr>
          <w:instrText xml:space="preserve"> PAGEREF _Toc404198104 \h </w:instrText>
        </w:r>
        <w:r>
          <w:rPr>
            <w:noProof/>
            <w:webHidden/>
          </w:rPr>
        </w:r>
        <w:r>
          <w:rPr>
            <w:noProof/>
            <w:webHidden/>
          </w:rPr>
          <w:fldChar w:fldCharType="separate"/>
        </w:r>
        <w:r>
          <w:rPr>
            <w:noProof/>
            <w:webHidden/>
          </w:rPr>
          <w:t>35</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105" w:history="1">
        <w:r w:rsidRPr="00AC15A5">
          <w:rPr>
            <w:rStyle w:val="Hipervnculo"/>
            <w:noProof/>
            <w:lang w:val="es-AR"/>
          </w:rPr>
          <w:t>Diagrama COAD</w:t>
        </w:r>
        <w:r>
          <w:rPr>
            <w:noProof/>
            <w:webHidden/>
          </w:rPr>
          <w:tab/>
        </w:r>
        <w:r>
          <w:rPr>
            <w:noProof/>
            <w:webHidden/>
          </w:rPr>
          <w:fldChar w:fldCharType="begin"/>
        </w:r>
        <w:r>
          <w:rPr>
            <w:noProof/>
            <w:webHidden/>
          </w:rPr>
          <w:instrText xml:space="preserve"> PAGEREF _Toc404198105 \h </w:instrText>
        </w:r>
        <w:r>
          <w:rPr>
            <w:noProof/>
            <w:webHidden/>
          </w:rPr>
        </w:r>
        <w:r>
          <w:rPr>
            <w:noProof/>
            <w:webHidden/>
          </w:rPr>
          <w:fldChar w:fldCharType="separate"/>
        </w:r>
        <w:r>
          <w:rPr>
            <w:noProof/>
            <w:webHidden/>
          </w:rPr>
          <w:t>36</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106" w:history="1">
        <w:r w:rsidRPr="00AC15A5">
          <w:rPr>
            <w:rStyle w:val="Hipervnculo"/>
            <w:noProof/>
            <w:lang w:val="es-AR"/>
          </w:rPr>
          <w:t>Diagrama de Bachman</w:t>
        </w:r>
        <w:r>
          <w:rPr>
            <w:noProof/>
            <w:webHidden/>
          </w:rPr>
          <w:tab/>
        </w:r>
        <w:r>
          <w:rPr>
            <w:noProof/>
            <w:webHidden/>
          </w:rPr>
          <w:fldChar w:fldCharType="begin"/>
        </w:r>
        <w:r>
          <w:rPr>
            <w:noProof/>
            <w:webHidden/>
          </w:rPr>
          <w:instrText xml:space="preserve"> PAGEREF _Toc404198106 \h </w:instrText>
        </w:r>
        <w:r>
          <w:rPr>
            <w:noProof/>
            <w:webHidden/>
          </w:rPr>
        </w:r>
        <w:r>
          <w:rPr>
            <w:noProof/>
            <w:webHidden/>
          </w:rPr>
          <w:fldChar w:fldCharType="separate"/>
        </w:r>
        <w:r>
          <w:rPr>
            <w:noProof/>
            <w:webHidden/>
          </w:rPr>
          <w:t>37</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107" w:history="1">
        <w:r w:rsidRPr="00AC15A5">
          <w:rPr>
            <w:rStyle w:val="Hipervnculo"/>
            <w:noProof/>
            <w:lang w:val="es-AR"/>
          </w:rPr>
          <w:t>Diagrama de atributos</w:t>
        </w:r>
        <w:r>
          <w:rPr>
            <w:noProof/>
            <w:webHidden/>
          </w:rPr>
          <w:tab/>
        </w:r>
        <w:r>
          <w:rPr>
            <w:noProof/>
            <w:webHidden/>
          </w:rPr>
          <w:fldChar w:fldCharType="begin"/>
        </w:r>
        <w:r>
          <w:rPr>
            <w:noProof/>
            <w:webHidden/>
          </w:rPr>
          <w:instrText xml:space="preserve"> PAGEREF _Toc404198107 \h </w:instrText>
        </w:r>
        <w:r>
          <w:rPr>
            <w:noProof/>
            <w:webHidden/>
          </w:rPr>
        </w:r>
        <w:r>
          <w:rPr>
            <w:noProof/>
            <w:webHidden/>
          </w:rPr>
          <w:fldChar w:fldCharType="separate"/>
        </w:r>
        <w:r>
          <w:rPr>
            <w:noProof/>
            <w:webHidden/>
          </w:rPr>
          <w:t>38</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108" w:history="1">
        <w:r w:rsidRPr="00AC15A5">
          <w:rPr>
            <w:rStyle w:val="Hipervnculo"/>
            <w:noProof/>
            <w:lang w:val="es-AR"/>
          </w:rPr>
          <w:t>Capa de Atributos</w:t>
        </w:r>
        <w:r>
          <w:rPr>
            <w:noProof/>
            <w:webHidden/>
          </w:rPr>
          <w:tab/>
        </w:r>
        <w:r>
          <w:rPr>
            <w:noProof/>
            <w:webHidden/>
          </w:rPr>
          <w:fldChar w:fldCharType="begin"/>
        </w:r>
        <w:r>
          <w:rPr>
            <w:noProof/>
            <w:webHidden/>
          </w:rPr>
          <w:instrText xml:space="preserve"> PAGEREF _Toc404198108 \h </w:instrText>
        </w:r>
        <w:r>
          <w:rPr>
            <w:noProof/>
            <w:webHidden/>
          </w:rPr>
        </w:r>
        <w:r>
          <w:rPr>
            <w:noProof/>
            <w:webHidden/>
          </w:rPr>
          <w:fldChar w:fldCharType="separate"/>
        </w:r>
        <w:r>
          <w:rPr>
            <w:noProof/>
            <w:webHidden/>
          </w:rPr>
          <w:t>39</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109" w:history="1">
        <w:r w:rsidRPr="00AC15A5">
          <w:rPr>
            <w:rStyle w:val="Hipervnculo"/>
            <w:noProof/>
            <w:lang w:val="es-AR"/>
          </w:rPr>
          <w:t>Diccionario de Datos</w:t>
        </w:r>
        <w:r>
          <w:rPr>
            <w:noProof/>
            <w:webHidden/>
          </w:rPr>
          <w:tab/>
        </w:r>
        <w:r>
          <w:rPr>
            <w:noProof/>
            <w:webHidden/>
          </w:rPr>
          <w:fldChar w:fldCharType="begin"/>
        </w:r>
        <w:r>
          <w:rPr>
            <w:noProof/>
            <w:webHidden/>
          </w:rPr>
          <w:instrText xml:space="preserve"> PAGEREF _Toc404198109 \h </w:instrText>
        </w:r>
        <w:r>
          <w:rPr>
            <w:noProof/>
            <w:webHidden/>
          </w:rPr>
        </w:r>
        <w:r>
          <w:rPr>
            <w:noProof/>
            <w:webHidden/>
          </w:rPr>
          <w:fldChar w:fldCharType="separate"/>
        </w:r>
        <w:r>
          <w:rPr>
            <w:noProof/>
            <w:webHidden/>
          </w:rPr>
          <w:t>39</w:t>
        </w:r>
        <w:r>
          <w:rPr>
            <w:noProof/>
            <w:webHidden/>
          </w:rPr>
          <w:fldChar w:fldCharType="end"/>
        </w:r>
      </w:hyperlink>
    </w:p>
    <w:p w:rsidR="008F6498" w:rsidRDefault="008F6498">
      <w:pPr>
        <w:pStyle w:val="TDC3"/>
        <w:tabs>
          <w:tab w:val="right" w:leader="dot" w:pos="9743"/>
        </w:tabs>
        <w:rPr>
          <w:rFonts w:asciiTheme="minorHAnsi" w:eastAsiaTheme="minorEastAsia" w:hAnsiTheme="minorHAnsi" w:cstheme="minorBidi"/>
          <w:noProof/>
          <w:lang w:val="es-AR" w:eastAsia="es-AR"/>
        </w:rPr>
      </w:pPr>
      <w:hyperlink w:anchor="_Toc404198110" w:history="1">
        <w:r w:rsidRPr="00AC15A5">
          <w:rPr>
            <w:rStyle w:val="Hipervnculo"/>
            <w:noProof/>
          </w:rPr>
          <w:t>Accio</w:t>
        </w:r>
        <w:r w:rsidRPr="00AC15A5">
          <w:rPr>
            <w:rStyle w:val="Hipervnculo"/>
            <w:noProof/>
          </w:rPr>
          <w:t>n</w:t>
        </w:r>
        <w:r w:rsidRPr="00AC15A5">
          <w:rPr>
            <w:rStyle w:val="Hipervnculo"/>
            <w:noProof/>
          </w:rPr>
          <w:t>es</w:t>
        </w:r>
        <w:r>
          <w:rPr>
            <w:noProof/>
            <w:webHidden/>
          </w:rPr>
          <w:tab/>
        </w:r>
        <w:r>
          <w:rPr>
            <w:noProof/>
            <w:webHidden/>
          </w:rPr>
          <w:fldChar w:fldCharType="begin"/>
        </w:r>
        <w:r>
          <w:rPr>
            <w:noProof/>
            <w:webHidden/>
          </w:rPr>
          <w:instrText xml:space="preserve"> PAGEREF _Toc404198110 \h </w:instrText>
        </w:r>
        <w:r>
          <w:rPr>
            <w:noProof/>
            <w:webHidden/>
          </w:rPr>
        </w:r>
        <w:r>
          <w:rPr>
            <w:noProof/>
            <w:webHidden/>
          </w:rPr>
          <w:fldChar w:fldCharType="separate"/>
        </w:r>
        <w:r>
          <w:rPr>
            <w:noProof/>
            <w:webHidden/>
          </w:rPr>
          <w:t>39</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111" w:history="1">
        <w:r w:rsidRPr="00AC15A5">
          <w:rPr>
            <w:rStyle w:val="Hipervnculo"/>
            <w:noProof/>
            <w:lang w:val="es-AR"/>
          </w:rPr>
          <w:t>Tabla de Log_Acceso_fallido</w:t>
        </w:r>
        <w:r>
          <w:rPr>
            <w:noProof/>
            <w:webHidden/>
          </w:rPr>
          <w:tab/>
        </w:r>
        <w:r>
          <w:rPr>
            <w:noProof/>
            <w:webHidden/>
          </w:rPr>
          <w:fldChar w:fldCharType="begin"/>
        </w:r>
        <w:r>
          <w:rPr>
            <w:noProof/>
            <w:webHidden/>
          </w:rPr>
          <w:instrText xml:space="preserve"> PAGEREF _Toc404198111 \h </w:instrText>
        </w:r>
        <w:r>
          <w:rPr>
            <w:noProof/>
            <w:webHidden/>
          </w:rPr>
        </w:r>
        <w:r>
          <w:rPr>
            <w:noProof/>
            <w:webHidden/>
          </w:rPr>
          <w:fldChar w:fldCharType="separate"/>
        </w:r>
        <w:r>
          <w:rPr>
            <w:noProof/>
            <w:webHidden/>
          </w:rPr>
          <w:t>42</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112" w:history="1">
        <w:r w:rsidRPr="00AC15A5">
          <w:rPr>
            <w:rStyle w:val="Hipervnculo"/>
            <w:noProof/>
            <w:lang w:val="es-AR"/>
          </w:rPr>
          <w:t>Tabla de Log_Acceso_Usuario</w:t>
        </w:r>
        <w:r>
          <w:rPr>
            <w:noProof/>
            <w:webHidden/>
          </w:rPr>
          <w:tab/>
        </w:r>
        <w:r>
          <w:rPr>
            <w:noProof/>
            <w:webHidden/>
          </w:rPr>
          <w:fldChar w:fldCharType="begin"/>
        </w:r>
        <w:r>
          <w:rPr>
            <w:noProof/>
            <w:webHidden/>
          </w:rPr>
          <w:instrText xml:space="preserve"> PAGEREF _Toc404198112 \h </w:instrText>
        </w:r>
        <w:r>
          <w:rPr>
            <w:noProof/>
            <w:webHidden/>
          </w:rPr>
        </w:r>
        <w:r>
          <w:rPr>
            <w:noProof/>
            <w:webHidden/>
          </w:rPr>
          <w:fldChar w:fldCharType="separate"/>
        </w:r>
        <w:r>
          <w:rPr>
            <w:noProof/>
            <w:webHidden/>
          </w:rPr>
          <w:t>43</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113" w:history="1">
        <w:r w:rsidRPr="00AC15A5">
          <w:rPr>
            <w:rStyle w:val="Hipervnculo"/>
            <w:noProof/>
            <w:lang w:val="es-AR"/>
          </w:rPr>
          <w:t>Tabla de Proveedores</w:t>
        </w:r>
        <w:r>
          <w:rPr>
            <w:noProof/>
            <w:webHidden/>
          </w:rPr>
          <w:tab/>
        </w:r>
        <w:r>
          <w:rPr>
            <w:noProof/>
            <w:webHidden/>
          </w:rPr>
          <w:fldChar w:fldCharType="begin"/>
        </w:r>
        <w:r>
          <w:rPr>
            <w:noProof/>
            <w:webHidden/>
          </w:rPr>
          <w:instrText xml:space="preserve"> PAGEREF _Toc404198113 \h </w:instrText>
        </w:r>
        <w:r>
          <w:rPr>
            <w:noProof/>
            <w:webHidden/>
          </w:rPr>
        </w:r>
        <w:r>
          <w:rPr>
            <w:noProof/>
            <w:webHidden/>
          </w:rPr>
          <w:fldChar w:fldCharType="separate"/>
        </w:r>
        <w:r>
          <w:rPr>
            <w:noProof/>
            <w:webHidden/>
          </w:rPr>
          <w:t>44</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114" w:history="1">
        <w:r w:rsidRPr="00AC15A5">
          <w:rPr>
            <w:rStyle w:val="Hipervnculo"/>
            <w:noProof/>
            <w:lang w:val="es-AR"/>
          </w:rPr>
          <w:t>Tabla de Stock</w:t>
        </w:r>
        <w:r>
          <w:rPr>
            <w:noProof/>
            <w:webHidden/>
          </w:rPr>
          <w:tab/>
        </w:r>
        <w:r>
          <w:rPr>
            <w:noProof/>
            <w:webHidden/>
          </w:rPr>
          <w:fldChar w:fldCharType="begin"/>
        </w:r>
        <w:r>
          <w:rPr>
            <w:noProof/>
            <w:webHidden/>
          </w:rPr>
          <w:instrText xml:space="preserve"> PAGEREF _Toc404198114 \h </w:instrText>
        </w:r>
        <w:r>
          <w:rPr>
            <w:noProof/>
            <w:webHidden/>
          </w:rPr>
        </w:r>
        <w:r>
          <w:rPr>
            <w:noProof/>
            <w:webHidden/>
          </w:rPr>
          <w:fldChar w:fldCharType="separate"/>
        </w:r>
        <w:r>
          <w:rPr>
            <w:noProof/>
            <w:webHidden/>
          </w:rPr>
          <w:t>45</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115" w:history="1">
        <w:r w:rsidRPr="00AC15A5">
          <w:rPr>
            <w:rStyle w:val="Hipervnculo"/>
            <w:noProof/>
            <w:lang w:val="es-AR"/>
          </w:rPr>
          <w:t>Tabla de Usuarios</w:t>
        </w:r>
        <w:r>
          <w:rPr>
            <w:noProof/>
            <w:webHidden/>
          </w:rPr>
          <w:tab/>
        </w:r>
        <w:r>
          <w:rPr>
            <w:noProof/>
            <w:webHidden/>
          </w:rPr>
          <w:fldChar w:fldCharType="begin"/>
        </w:r>
        <w:r>
          <w:rPr>
            <w:noProof/>
            <w:webHidden/>
          </w:rPr>
          <w:instrText xml:space="preserve"> PAGEREF _Toc404198115 \h </w:instrText>
        </w:r>
        <w:r>
          <w:rPr>
            <w:noProof/>
            <w:webHidden/>
          </w:rPr>
        </w:r>
        <w:r>
          <w:rPr>
            <w:noProof/>
            <w:webHidden/>
          </w:rPr>
          <w:fldChar w:fldCharType="separate"/>
        </w:r>
        <w:r>
          <w:rPr>
            <w:noProof/>
            <w:webHidden/>
          </w:rPr>
          <w:t>47</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116" w:history="1">
        <w:r w:rsidRPr="00AC15A5">
          <w:rPr>
            <w:rStyle w:val="Hipervnculo"/>
            <w:rFonts w:ascii="Verdana" w:hAnsi="Verdana" w:cs="Verdana"/>
            <w:noProof/>
            <w:lang w:val="es-AR"/>
          </w:rPr>
          <w:t>Anexos</w:t>
        </w:r>
        <w:r>
          <w:rPr>
            <w:noProof/>
            <w:webHidden/>
          </w:rPr>
          <w:tab/>
        </w:r>
        <w:r>
          <w:rPr>
            <w:noProof/>
            <w:webHidden/>
          </w:rPr>
          <w:fldChar w:fldCharType="begin"/>
        </w:r>
        <w:r>
          <w:rPr>
            <w:noProof/>
            <w:webHidden/>
          </w:rPr>
          <w:instrText xml:space="preserve"> PAGEREF _Toc404198116 \h </w:instrText>
        </w:r>
        <w:r>
          <w:rPr>
            <w:noProof/>
            <w:webHidden/>
          </w:rPr>
        </w:r>
        <w:r>
          <w:rPr>
            <w:noProof/>
            <w:webHidden/>
          </w:rPr>
          <w:fldChar w:fldCharType="separate"/>
        </w:r>
        <w:r>
          <w:rPr>
            <w:noProof/>
            <w:webHidden/>
          </w:rPr>
          <w:t>48</w:t>
        </w:r>
        <w:r>
          <w:rPr>
            <w:noProof/>
            <w:webHidden/>
          </w:rPr>
          <w:fldChar w:fldCharType="end"/>
        </w:r>
      </w:hyperlink>
    </w:p>
    <w:p w:rsidR="008F6498" w:rsidRDefault="008F6498">
      <w:pPr>
        <w:pStyle w:val="TDC2"/>
        <w:tabs>
          <w:tab w:val="left" w:pos="541"/>
          <w:tab w:val="right" w:leader="dot" w:pos="9743"/>
        </w:tabs>
        <w:rPr>
          <w:rFonts w:asciiTheme="minorHAnsi" w:eastAsiaTheme="minorEastAsia" w:hAnsiTheme="minorHAnsi" w:cstheme="minorBidi"/>
          <w:noProof/>
          <w:lang w:val="es-AR" w:eastAsia="es-AR"/>
        </w:rPr>
      </w:pPr>
      <w:hyperlink w:anchor="_Toc404198117" w:history="1">
        <w:r w:rsidRPr="00AC15A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AC15A5">
          <w:rPr>
            <w:rStyle w:val="Hipervnculo"/>
            <w:rFonts w:ascii="Verdana" w:hAnsi="Verdana"/>
            <w:noProof/>
            <w:kern w:val="20"/>
            <w:lang w:val="es-AR"/>
          </w:rPr>
          <w:t>Anexo, IRAM 34504, Metodología para la confección de organigramas de nivel jerárquico y de asesoramiento</w:t>
        </w:r>
        <w:r>
          <w:rPr>
            <w:noProof/>
            <w:webHidden/>
          </w:rPr>
          <w:tab/>
        </w:r>
        <w:r>
          <w:rPr>
            <w:noProof/>
            <w:webHidden/>
          </w:rPr>
          <w:fldChar w:fldCharType="begin"/>
        </w:r>
        <w:r>
          <w:rPr>
            <w:noProof/>
            <w:webHidden/>
          </w:rPr>
          <w:instrText xml:space="preserve"> PAGEREF _Toc404198117 \h </w:instrText>
        </w:r>
        <w:r>
          <w:rPr>
            <w:noProof/>
            <w:webHidden/>
          </w:rPr>
        </w:r>
        <w:r>
          <w:rPr>
            <w:noProof/>
            <w:webHidden/>
          </w:rPr>
          <w:fldChar w:fldCharType="separate"/>
        </w:r>
        <w:r>
          <w:rPr>
            <w:noProof/>
            <w:webHidden/>
          </w:rPr>
          <w:t>48</w:t>
        </w:r>
        <w:r>
          <w:rPr>
            <w:noProof/>
            <w:webHidden/>
          </w:rPr>
          <w:fldChar w:fldCharType="end"/>
        </w:r>
      </w:hyperlink>
    </w:p>
    <w:p w:rsidR="008F6498" w:rsidRDefault="008F6498">
      <w:pPr>
        <w:pStyle w:val="TDC2"/>
        <w:tabs>
          <w:tab w:val="left" w:pos="541"/>
          <w:tab w:val="right" w:leader="dot" w:pos="9743"/>
        </w:tabs>
        <w:rPr>
          <w:rFonts w:asciiTheme="minorHAnsi" w:eastAsiaTheme="minorEastAsia" w:hAnsiTheme="minorHAnsi" w:cstheme="minorBidi"/>
          <w:noProof/>
          <w:lang w:val="es-AR" w:eastAsia="es-AR"/>
        </w:rPr>
      </w:pPr>
      <w:hyperlink w:anchor="_Toc404198118" w:history="1">
        <w:r w:rsidRPr="00AC15A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AC15A5">
          <w:rPr>
            <w:rStyle w:val="Hipervnculo"/>
            <w:rFonts w:ascii="Verdana" w:hAnsi="Verdana"/>
            <w:noProof/>
            <w:kern w:val="20"/>
            <w:lang w:val="es-AR"/>
          </w:rPr>
          <w:t>Anexo, Ley2637, Código de Comercio Argentino</w:t>
        </w:r>
        <w:r>
          <w:rPr>
            <w:noProof/>
            <w:webHidden/>
          </w:rPr>
          <w:tab/>
        </w:r>
        <w:r>
          <w:rPr>
            <w:noProof/>
            <w:webHidden/>
          </w:rPr>
          <w:fldChar w:fldCharType="begin"/>
        </w:r>
        <w:r>
          <w:rPr>
            <w:noProof/>
            <w:webHidden/>
          </w:rPr>
          <w:instrText xml:space="preserve"> PAGEREF _Toc404198118 \h </w:instrText>
        </w:r>
        <w:r>
          <w:rPr>
            <w:noProof/>
            <w:webHidden/>
          </w:rPr>
        </w:r>
        <w:r>
          <w:rPr>
            <w:noProof/>
            <w:webHidden/>
          </w:rPr>
          <w:fldChar w:fldCharType="separate"/>
        </w:r>
        <w:r>
          <w:rPr>
            <w:noProof/>
            <w:webHidden/>
          </w:rPr>
          <w:t>48</w:t>
        </w:r>
        <w:r>
          <w:rPr>
            <w:noProof/>
            <w:webHidden/>
          </w:rPr>
          <w:fldChar w:fldCharType="end"/>
        </w:r>
      </w:hyperlink>
    </w:p>
    <w:p w:rsidR="008F6498" w:rsidRDefault="008F6498">
      <w:pPr>
        <w:pStyle w:val="TDC2"/>
        <w:tabs>
          <w:tab w:val="left" w:pos="541"/>
          <w:tab w:val="right" w:leader="dot" w:pos="9743"/>
        </w:tabs>
        <w:rPr>
          <w:rFonts w:asciiTheme="minorHAnsi" w:eastAsiaTheme="minorEastAsia" w:hAnsiTheme="minorHAnsi" w:cstheme="minorBidi"/>
          <w:noProof/>
          <w:lang w:val="es-AR" w:eastAsia="es-AR"/>
        </w:rPr>
      </w:pPr>
      <w:hyperlink w:anchor="_Toc404198119" w:history="1">
        <w:r w:rsidRPr="00AC15A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AC15A5">
          <w:rPr>
            <w:rStyle w:val="Hipervnculo"/>
            <w:rFonts w:ascii="Verdana" w:hAnsi="Verdana"/>
            <w:noProof/>
            <w:kern w:val="20"/>
            <w:lang w:val="es-AR"/>
          </w:rPr>
          <w:t>Anexo, Leyes de comercio</w:t>
        </w:r>
        <w:r>
          <w:rPr>
            <w:noProof/>
            <w:webHidden/>
          </w:rPr>
          <w:tab/>
        </w:r>
        <w:r>
          <w:rPr>
            <w:noProof/>
            <w:webHidden/>
          </w:rPr>
          <w:fldChar w:fldCharType="begin"/>
        </w:r>
        <w:r>
          <w:rPr>
            <w:noProof/>
            <w:webHidden/>
          </w:rPr>
          <w:instrText xml:space="preserve"> PAGEREF _Toc404198119 \h </w:instrText>
        </w:r>
        <w:r>
          <w:rPr>
            <w:noProof/>
            <w:webHidden/>
          </w:rPr>
        </w:r>
        <w:r>
          <w:rPr>
            <w:noProof/>
            <w:webHidden/>
          </w:rPr>
          <w:fldChar w:fldCharType="separate"/>
        </w:r>
        <w:r>
          <w:rPr>
            <w:noProof/>
            <w:webHidden/>
          </w:rPr>
          <w:t>48</w:t>
        </w:r>
        <w:r>
          <w:rPr>
            <w:noProof/>
            <w:webHidden/>
          </w:rPr>
          <w:fldChar w:fldCharType="end"/>
        </w:r>
      </w:hyperlink>
    </w:p>
    <w:p w:rsidR="008F6498" w:rsidRDefault="008F6498">
      <w:pPr>
        <w:pStyle w:val="TDC2"/>
        <w:tabs>
          <w:tab w:val="left" w:pos="541"/>
          <w:tab w:val="right" w:leader="dot" w:pos="9743"/>
        </w:tabs>
        <w:rPr>
          <w:rFonts w:asciiTheme="minorHAnsi" w:eastAsiaTheme="minorEastAsia" w:hAnsiTheme="minorHAnsi" w:cstheme="minorBidi"/>
          <w:noProof/>
          <w:lang w:val="es-AR" w:eastAsia="es-AR"/>
        </w:rPr>
      </w:pPr>
      <w:hyperlink w:anchor="_Toc404198120" w:history="1">
        <w:r w:rsidRPr="00AC15A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AC15A5">
          <w:rPr>
            <w:rStyle w:val="Hipervnculo"/>
            <w:rFonts w:ascii="Verdana" w:hAnsi="Verdana"/>
            <w:noProof/>
            <w:kern w:val="20"/>
            <w:lang w:val="es-AR"/>
          </w:rPr>
          <w:t>Anexo, Ordenanza 7800 - La Plata</w:t>
        </w:r>
        <w:r>
          <w:rPr>
            <w:noProof/>
            <w:webHidden/>
          </w:rPr>
          <w:tab/>
        </w:r>
        <w:r>
          <w:rPr>
            <w:noProof/>
            <w:webHidden/>
          </w:rPr>
          <w:fldChar w:fldCharType="begin"/>
        </w:r>
        <w:r>
          <w:rPr>
            <w:noProof/>
            <w:webHidden/>
          </w:rPr>
          <w:instrText xml:space="preserve"> PAGEREF _Toc404198120 \h </w:instrText>
        </w:r>
        <w:r>
          <w:rPr>
            <w:noProof/>
            <w:webHidden/>
          </w:rPr>
        </w:r>
        <w:r>
          <w:rPr>
            <w:noProof/>
            <w:webHidden/>
          </w:rPr>
          <w:fldChar w:fldCharType="separate"/>
        </w:r>
        <w:r>
          <w:rPr>
            <w:noProof/>
            <w:webHidden/>
          </w:rPr>
          <w:t>48</w:t>
        </w:r>
        <w:r>
          <w:rPr>
            <w:noProof/>
            <w:webHidden/>
          </w:rPr>
          <w:fldChar w:fldCharType="end"/>
        </w:r>
      </w:hyperlink>
    </w:p>
    <w:p w:rsidR="008F6498" w:rsidRDefault="008F6498">
      <w:pPr>
        <w:pStyle w:val="TDC2"/>
        <w:tabs>
          <w:tab w:val="left" w:pos="541"/>
          <w:tab w:val="right" w:leader="dot" w:pos="9743"/>
        </w:tabs>
        <w:rPr>
          <w:rFonts w:asciiTheme="minorHAnsi" w:eastAsiaTheme="minorEastAsia" w:hAnsiTheme="minorHAnsi" w:cstheme="minorBidi"/>
          <w:noProof/>
          <w:lang w:val="es-AR" w:eastAsia="es-AR"/>
        </w:rPr>
      </w:pPr>
      <w:hyperlink w:anchor="_Toc404198121" w:history="1">
        <w:r w:rsidRPr="00AC15A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AC15A5">
          <w:rPr>
            <w:rStyle w:val="Hipervnculo"/>
            <w:rFonts w:ascii="Verdana" w:hAnsi="Verdana"/>
            <w:noProof/>
            <w:kern w:val="20"/>
            <w:lang w:val="es-AR"/>
          </w:rPr>
          <w:t>Anexo, Pantallas de sistema</w:t>
        </w:r>
        <w:r>
          <w:rPr>
            <w:noProof/>
            <w:webHidden/>
          </w:rPr>
          <w:tab/>
        </w:r>
        <w:r>
          <w:rPr>
            <w:noProof/>
            <w:webHidden/>
          </w:rPr>
          <w:fldChar w:fldCharType="begin"/>
        </w:r>
        <w:r>
          <w:rPr>
            <w:noProof/>
            <w:webHidden/>
          </w:rPr>
          <w:instrText xml:space="preserve"> PAGEREF _Toc404198121 \h </w:instrText>
        </w:r>
        <w:r>
          <w:rPr>
            <w:noProof/>
            <w:webHidden/>
          </w:rPr>
        </w:r>
        <w:r>
          <w:rPr>
            <w:noProof/>
            <w:webHidden/>
          </w:rPr>
          <w:fldChar w:fldCharType="separate"/>
        </w:r>
        <w:r>
          <w:rPr>
            <w:noProof/>
            <w:webHidden/>
          </w:rPr>
          <w:t>48</w:t>
        </w:r>
        <w:r>
          <w:rPr>
            <w:noProof/>
            <w:webHidden/>
          </w:rPr>
          <w:fldChar w:fldCharType="end"/>
        </w:r>
      </w:hyperlink>
    </w:p>
    <w:p w:rsidR="008F6498" w:rsidRDefault="008F6498">
      <w:pPr>
        <w:pStyle w:val="TDC2"/>
        <w:tabs>
          <w:tab w:val="left" w:pos="541"/>
          <w:tab w:val="right" w:leader="dot" w:pos="9743"/>
        </w:tabs>
        <w:rPr>
          <w:rFonts w:asciiTheme="minorHAnsi" w:eastAsiaTheme="minorEastAsia" w:hAnsiTheme="minorHAnsi" w:cstheme="minorBidi"/>
          <w:noProof/>
          <w:lang w:val="es-AR" w:eastAsia="es-AR"/>
        </w:rPr>
      </w:pPr>
      <w:hyperlink w:anchor="_Toc404198122" w:history="1">
        <w:r w:rsidRPr="00AC15A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AC15A5">
          <w:rPr>
            <w:rStyle w:val="Hipervnculo"/>
            <w:rFonts w:ascii="Verdana" w:hAnsi="Verdana"/>
            <w:noProof/>
            <w:kern w:val="20"/>
            <w:lang w:val="es-AR"/>
          </w:rPr>
          <w:t>Anexo, Proveedores</w:t>
        </w:r>
        <w:r>
          <w:rPr>
            <w:noProof/>
            <w:webHidden/>
          </w:rPr>
          <w:tab/>
        </w:r>
        <w:r>
          <w:rPr>
            <w:noProof/>
            <w:webHidden/>
          </w:rPr>
          <w:fldChar w:fldCharType="begin"/>
        </w:r>
        <w:r>
          <w:rPr>
            <w:noProof/>
            <w:webHidden/>
          </w:rPr>
          <w:instrText xml:space="preserve"> PAGEREF _Toc404198122 \h </w:instrText>
        </w:r>
        <w:r>
          <w:rPr>
            <w:noProof/>
            <w:webHidden/>
          </w:rPr>
        </w:r>
        <w:r>
          <w:rPr>
            <w:noProof/>
            <w:webHidden/>
          </w:rPr>
          <w:fldChar w:fldCharType="separate"/>
        </w:r>
        <w:r>
          <w:rPr>
            <w:noProof/>
            <w:webHidden/>
          </w:rPr>
          <w:t>48</w:t>
        </w:r>
        <w:r>
          <w:rPr>
            <w:noProof/>
            <w:webHidden/>
          </w:rPr>
          <w:fldChar w:fldCharType="end"/>
        </w:r>
      </w:hyperlink>
    </w:p>
    <w:p w:rsidR="008F6498" w:rsidRDefault="008F6498">
      <w:pPr>
        <w:pStyle w:val="TDC2"/>
        <w:tabs>
          <w:tab w:val="left" w:pos="541"/>
          <w:tab w:val="right" w:leader="dot" w:pos="9743"/>
        </w:tabs>
        <w:rPr>
          <w:rFonts w:asciiTheme="minorHAnsi" w:eastAsiaTheme="minorEastAsia" w:hAnsiTheme="minorHAnsi" w:cstheme="minorBidi"/>
          <w:noProof/>
          <w:lang w:val="es-AR" w:eastAsia="es-AR"/>
        </w:rPr>
      </w:pPr>
      <w:hyperlink w:anchor="_Toc404198123" w:history="1">
        <w:r w:rsidRPr="00AC15A5">
          <w:rPr>
            <w:rStyle w:val="Hipervnculo"/>
            <w:rFonts w:ascii="Symbol" w:hAnsi="Symbol"/>
            <w:noProof/>
            <w:kern w:val="20"/>
            <w:lang w:val="es-AR"/>
          </w:rPr>
          <w:t></w:t>
        </w:r>
        <w:r>
          <w:rPr>
            <w:rFonts w:asciiTheme="minorHAnsi" w:eastAsiaTheme="minorEastAsia" w:hAnsiTheme="minorHAnsi" w:cstheme="minorBidi"/>
            <w:noProof/>
            <w:lang w:val="es-AR" w:eastAsia="es-AR"/>
          </w:rPr>
          <w:tab/>
        </w:r>
        <w:r w:rsidRPr="00AC15A5">
          <w:rPr>
            <w:rStyle w:val="Hipervnculo"/>
            <w:rFonts w:ascii="Verdana" w:hAnsi="Verdana"/>
            <w:noProof/>
            <w:kern w:val="20"/>
            <w:lang w:val="es-AR"/>
          </w:rPr>
          <w:t>Anexo, Remitos</w:t>
        </w:r>
        <w:r>
          <w:rPr>
            <w:noProof/>
            <w:webHidden/>
          </w:rPr>
          <w:tab/>
        </w:r>
        <w:r>
          <w:rPr>
            <w:noProof/>
            <w:webHidden/>
          </w:rPr>
          <w:fldChar w:fldCharType="begin"/>
        </w:r>
        <w:r>
          <w:rPr>
            <w:noProof/>
            <w:webHidden/>
          </w:rPr>
          <w:instrText xml:space="preserve"> PAGEREF _Toc404198123 \h </w:instrText>
        </w:r>
        <w:r>
          <w:rPr>
            <w:noProof/>
            <w:webHidden/>
          </w:rPr>
        </w:r>
        <w:r>
          <w:rPr>
            <w:noProof/>
            <w:webHidden/>
          </w:rPr>
          <w:fldChar w:fldCharType="separate"/>
        </w:r>
        <w:r>
          <w:rPr>
            <w:noProof/>
            <w:webHidden/>
          </w:rPr>
          <w:t>48</w:t>
        </w:r>
        <w:r>
          <w:rPr>
            <w:noProof/>
            <w:webHidden/>
          </w:rPr>
          <w:fldChar w:fldCharType="end"/>
        </w:r>
      </w:hyperlink>
    </w:p>
    <w:p w:rsidR="008F6498" w:rsidRDefault="008F6498">
      <w:pPr>
        <w:pStyle w:val="TDC1"/>
        <w:tabs>
          <w:tab w:val="right" w:leader="dot" w:pos="9743"/>
        </w:tabs>
        <w:rPr>
          <w:rFonts w:asciiTheme="minorHAnsi" w:eastAsiaTheme="minorEastAsia" w:hAnsiTheme="minorHAnsi" w:cstheme="minorBidi"/>
          <w:noProof/>
          <w:lang w:val="es-AR" w:eastAsia="es-AR"/>
        </w:rPr>
      </w:pPr>
      <w:hyperlink w:anchor="_Toc404198124" w:history="1">
        <w:r w:rsidRPr="00AC15A5">
          <w:rPr>
            <w:rStyle w:val="Hipervnculo"/>
            <w:rFonts w:ascii="Verdana" w:hAnsi="Verdana" w:cs="Verdana"/>
            <w:noProof/>
            <w:lang w:val="es-AR"/>
          </w:rPr>
          <w:t>Anexos D – Referencias utilizadas</w:t>
        </w:r>
        <w:r>
          <w:rPr>
            <w:noProof/>
            <w:webHidden/>
          </w:rPr>
          <w:tab/>
        </w:r>
        <w:r>
          <w:rPr>
            <w:noProof/>
            <w:webHidden/>
          </w:rPr>
          <w:fldChar w:fldCharType="begin"/>
        </w:r>
        <w:r>
          <w:rPr>
            <w:noProof/>
            <w:webHidden/>
          </w:rPr>
          <w:instrText xml:space="preserve"> PAGEREF _Toc404198124 \h </w:instrText>
        </w:r>
        <w:r>
          <w:rPr>
            <w:noProof/>
            <w:webHidden/>
          </w:rPr>
        </w:r>
        <w:r>
          <w:rPr>
            <w:noProof/>
            <w:webHidden/>
          </w:rPr>
          <w:fldChar w:fldCharType="separate"/>
        </w:r>
        <w:r>
          <w:rPr>
            <w:noProof/>
            <w:webHidden/>
          </w:rPr>
          <w:t>49</w:t>
        </w:r>
        <w:r>
          <w:rPr>
            <w:noProof/>
            <w:webHidden/>
          </w:rPr>
          <w:fldChar w:fldCharType="end"/>
        </w:r>
      </w:hyperlink>
    </w:p>
    <w:p w:rsidR="008F6498" w:rsidRDefault="008F6498">
      <w:pPr>
        <w:pStyle w:val="TDC2"/>
        <w:tabs>
          <w:tab w:val="right" w:leader="dot" w:pos="9743"/>
        </w:tabs>
        <w:rPr>
          <w:rFonts w:asciiTheme="minorHAnsi" w:eastAsiaTheme="minorEastAsia" w:hAnsiTheme="minorHAnsi" w:cstheme="minorBidi"/>
          <w:noProof/>
          <w:lang w:val="es-AR" w:eastAsia="es-AR"/>
        </w:rPr>
      </w:pPr>
      <w:hyperlink w:anchor="_Toc404198125" w:history="1">
        <w:r w:rsidRPr="00AC15A5">
          <w:rPr>
            <w:rStyle w:val="Hipervnculo"/>
            <w:rFonts w:ascii="Verdana" w:hAnsi="Verdana"/>
            <w:noProof/>
            <w:lang w:val="es-AR"/>
          </w:rPr>
          <w:t>Referencias</w:t>
        </w:r>
        <w:r>
          <w:rPr>
            <w:noProof/>
            <w:webHidden/>
          </w:rPr>
          <w:tab/>
        </w:r>
        <w:r>
          <w:rPr>
            <w:noProof/>
            <w:webHidden/>
          </w:rPr>
          <w:fldChar w:fldCharType="begin"/>
        </w:r>
        <w:r>
          <w:rPr>
            <w:noProof/>
            <w:webHidden/>
          </w:rPr>
          <w:instrText xml:space="preserve"> PAGEREF _Toc404198125 \h </w:instrText>
        </w:r>
        <w:r>
          <w:rPr>
            <w:noProof/>
            <w:webHidden/>
          </w:rPr>
        </w:r>
        <w:r>
          <w:rPr>
            <w:noProof/>
            <w:webHidden/>
          </w:rPr>
          <w:fldChar w:fldCharType="separate"/>
        </w:r>
        <w:r>
          <w:rPr>
            <w:noProof/>
            <w:webHidden/>
          </w:rPr>
          <w:t>49</w:t>
        </w:r>
        <w:r>
          <w:rPr>
            <w:noProof/>
            <w:webHidden/>
          </w:rPr>
          <w:fldChar w:fldCharType="end"/>
        </w:r>
      </w:hyperlink>
    </w:p>
    <w:p w:rsidR="00B26AE4" w:rsidRPr="003B6330" w:rsidRDefault="002C0371">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E11A55">
      <w:pPr>
        <w:pStyle w:val="Ttulo1"/>
        <w:rPr>
          <w:lang w:val="es-AR"/>
        </w:rPr>
      </w:pPr>
      <w:bookmarkStart w:id="2" w:name="_Toc404198043"/>
      <w:r w:rsidRPr="003B6330">
        <w:rPr>
          <w:lang w:val="es-AR"/>
        </w:rPr>
        <w:lastRenderedPageBreak/>
        <w:t>Tema</w:t>
      </w:r>
      <w:bookmarkEnd w:id="0"/>
      <w:bookmarkEnd w:id="1"/>
      <w:bookmarkEnd w:id="2"/>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2D54AE" w:rsidRDefault="002D54AE">
      <w:pPr>
        <w:spacing w:after="0" w:line="240" w:lineRule="auto"/>
        <w:rPr>
          <w:rFonts w:eastAsia="Verdana"/>
          <w:b/>
          <w:bCs/>
          <w:color w:val="E40059"/>
          <w:sz w:val="28"/>
          <w:szCs w:val="28"/>
          <w:lang w:val="es-AR"/>
        </w:rPr>
      </w:pPr>
      <w:bookmarkStart w:id="3" w:name="__RefHeading__156_238574934"/>
      <w:bookmarkStart w:id="4" w:name="__RefHeading__103_1307357959"/>
      <w:bookmarkStart w:id="5" w:name="__RefHeading__267_705687861"/>
      <w:bookmarkStart w:id="6" w:name="__RefHeading__18_400017180"/>
      <w:bookmarkStart w:id="7" w:name="__RefHeading__225_321984379"/>
      <w:bookmarkStart w:id="8" w:name="__RefHeading__33_1701910184"/>
      <w:bookmarkStart w:id="9" w:name="__RefHeading__78_864570552"/>
      <w:bookmarkStart w:id="10" w:name="__RefHeading__128_828509656"/>
      <w:bookmarkStart w:id="11" w:name="__RefHeading__192_2121180832"/>
      <w:bookmarkStart w:id="12" w:name="__RefHeading__158_238574934"/>
      <w:bookmarkStart w:id="13" w:name="__RefHeading__105_1307357959"/>
      <w:bookmarkStart w:id="14" w:name="__RefHeading__269_705687861"/>
      <w:bookmarkStart w:id="15" w:name="__RefHeading__20_400017180"/>
      <w:bookmarkStart w:id="16" w:name="__RefHeading__229_321984379"/>
      <w:bookmarkStart w:id="17" w:name="__RefHeading__35_1701910184"/>
      <w:bookmarkStart w:id="18" w:name="__RefHeading__80_864570552"/>
      <w:bookmarkStart w:id="19" w:name="__RefHeading__130_828509656"/>
      <w:bookmarkStart w:id="20" w:name="__RefHeading__194_2121180832"/>
      <w:bookmarkStart w:id="21" w:name="_Toc40366699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eastAsia="Verdana"/>
          <w:lang w:val="es-AR"/>
        </w:rPr>
        <w:br w:type="page"/>
      </w:r>
    </w:p>
    <w:p w:rsidR="003B6330" w:rsidRPr="003B6330" w:rsidRDefault="003B6330" w:rsidP="00E11A55">
      <w:pPr>
        <w:pStyle w:val="Ttulo1"/>
        <w:rPr>
          <w:rFonts w:eastAsia="Verdana"/>
          <w:lang w:val="es-AR"/>
        </w:rPr>
      </w:pPr>
      <w:bookmarkStart w:id="22" w:name="_Toc404198044"/>
      <w:r w:rsidRPr="003B6330">
        <w:rPr>
          <w:rFonts w:eastAsia="Verdana"/>
          <w:lang w:val="es-AR"/>
        </w:rPr>
        <w:lastRenderedPageBreak/>
        <w:t>Agradecimientos</w:t>
      </w:r>
      <w:bookmarkEnd w:id="21"/>
      <w:bookmarkEnd w:id="22"/>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Nuestros sinceros agradecimientos están dirigidos hacia Rosa Montivero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2D54AE" w:rsidRDefault="002D54AE">
      <w:pPr>
        <w:spacing w:after="0" w:line="240" w:lineRule="auto"/>
        <w:rPr>
          <w:rFonts w:eastAsia="Times New Roman"/>
          <w:b/>
          <w:bCs/>
          <w:color w:val="E40059"/>
          <w:sz w:val="28"/>
          <w:szCs w:val="28"/>
          <w:lang w:val="es-AR"/>
        </w:rPr>
      </w:pPr>
      <w:bookmarkStart w:id="23" w:name="_Toc395525126"/>
      <w:bookmarkStart w:id="24" w:name="_Toc395525693"/>
      <w:bookmarkStart w:id="25" w:name="_Toc403666995"/>
      <w:r>
        <w:rPr>
          <w:lang w:val="es-AR"/>
        </w:rPr>
        <w:br w:type="page"/>
      </w:r>
    </w:p>
    <w:p w:rsidR="003B6330" w:rsidRPr="003B6330" w:rsidRDefault="003B6330" w:rsidP="00E11A55">
      <w:pPr>
        <w:pStyle w:val="Ttulo1"/>
        <w:rPr>
          <w:lang w:val="es-AR"/>
        </w:rPr>
      </w:pPr>
      <w:bookmarkStart w:id="26" w:name="_Toc404198045"/>
      <w:r w:rsidRPr="003B6330">
        <w:rPr>
          <w:lang w:val="es-AR"/>
        </w:rPr>
        <w:lastRenderedPageBreak/>
        <w:t>Tema</w:t>
      </w:r>
      <w:bookmarkEnd w:id="23"/>
      <w:bookmarkEnd w:id="24"/>
      <w:bookmarkEnd w:id="25"/>
      <w:bookmarkEnd w:id="26"/>
      <w:r w:rsidRPr="003B6330">
        <w:rPr>
          <w:lang w:val="es-AR"/>
        </w:rPr>
        <w:t xml:space="preserve">        </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E11A55"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E11A55">
      <w:pPr>
        <w:pStyle w:val="Ttulo1"/>
        <w:rPr>
          <w:lang w:val="es-AR"/>
        </w:rPr>
      </w:pPr>
      <w:bookmarkStart w:id="27" w:name="__RefHeading__160_238574934"/>
      <w:bookmarkStart w:id="28" w:name="__RefHeading__107_1307357959"/>
      <w:bookmarkStart w:id="29" w:name="__RefHeading__271_705687861"/>
      <w:bookmarkStart w:id="30" w:name="__RefHeading__22_400017180"/>
      <w:bookmarkStart w:id="31" w:name="__RefHeading__231_321984379"/>
      <w:bookmarkStart w:id="32" w:name="__RefHeading__37_1701910184"/>
      <w:bookmarkStart w:id="33" w:name="__RefHeading__82_864570552"/>
      <w:bookmarkStart w:id="34" w:name="__RefHeading__132_828509656"/>
      <w:bookmarkStart w:id="35" w:name="__RefHeading__196_2121180832"/>
      <w:bookmarkEnd w:id="27"/>
      <w:bookmarkEnd w:id="28"/>
      <w:bookmarkEnd w:id="29"/>
      <w:bookmarkEnd w:id="30"/>
      <w:bookmarkEnd w:id="31"/>
      <w:bookmarkEnd w:id="32"/>
      <w:bookmarkEnd w:id="33"/>
      <w:bookmarkEnd w:id="34"/>
      <w:bookmarkEnd w:id="35"/>
      <w:r w:rsidRPr="003B6330">
        <w:rPr>
          <w:rFonts w:eastAsia="Verdana"/>
          <w:lang w:val="es-AR"/>
        </w:rPr>
        <w:t xml:space="preserve"> </w:t>
      </w:r>
      <w:bookmarkStart w:id="36" w:name="_Toc395525127"/>
      <w:bookmarkStart w:id="37" w:name="_Toc395525694"/>
      <w:bookmarkStart w:id="38" w:name="_Toc403666996"/>
      <w:bookmarkStart w:id="39" w:name="_Toc404198046"/>
      <w:r w:rsidRPr="003B6330">
        <w:rPr>
          <w:lang w:val="es-AR"/>
        </w:rPr>
        <w:t>Introducción</w:t>
      </w:r>
      <w:bookmarkEnd w:id="36"/>
      <w:bookmarkEnd w:id="37"/>
      <w:bookmarkEnd w:id="38"/>
      <w:bookmarkEnd w:id="39"/>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E151EB" w:rsidRDefault="003B6330" w:rsidP="00E11A55">
      <w:pPr>
        <w:pStyle w:val="Ttulo1"/>
        <w:rPr>
          <w:spacing w:val="20"/>
          <w:lang w:val="es-AR"/>
        </w:rPr>
      </w:pPr>
      <w:bookmarkStart w:id="40" w:name="__RefHeading__162_238574934"/>
      <w:bookmarkStart w:id="41" w:name="__RefHeading__109_1307357959"/>
      <w:bookmarkStart w:id="42" w:name="__RefHeading__273_705687861"/>
      <w:bookmarkStart w:id="43" w:name="__RefHeading__24_400017180"/>
      <w:bookmarkStart w:id="44" w:name="__RefHeading__233_321984379"/>
      <w:bookmarkStart w:id="45" w:name="__RefHeading__39_1701910184"/>
      <w:bookmarkStart w:id="46" w:name="__RefHeading__84_864570552"/>
      <w:bookmarkStart w:id="47" w:name="__RefHeading__134_828509656"/>
      <w:bookmarkStart w:id="48" w:name="__RefHeading__198_2121180832"/>
      <w:bookmarkEnd w:id="40"/>
      <w:bookmarkEnd w:id="41"/>
      <w:bookmarkEnd w:id="42"/>
      <w:bookmarkEnd w:id="43"/>
      <w:bookmarkEnd w:id="44"/>
      <w:bookmarkEnd w:id="45"/>
      <w:bookmarkEnd w:id="46"/>
      <w:bookmarkEnd w:id="47"/>
      <w:bookmarkEnd w:id="48"/>
      <w:r w:rsidRPr="003B6330">
        <w:rPr>
          <w:rFonts w:eastAsia="Verdana"/>
          <w:lang w:val="es-AR"/>
        </w:rPr>
        <w:t xml:space="preserve"> </w:t>
      </w:r>
      <w:bookmarkStart w:id="49" w:name="_Toc395525128"/>
      <w:bookmarkStart w:id="50" w:name="_Toc395525695"/>
      <w:bookmarkStart w:id="51" w:name="_Toc403666997"/>
      <w:bookmarkStart w:id="52" w:name="_Toc404198047"/>
      <w:r w:rsidRPr="00E151EB">
        <w:rPr>
          <w:lang w:val="es-AR"/>
        </w:rPr>
        <w:t>Antecedentes</w:t>
      </w:r>
      <w:bookmarkEnd w:id="49"/>
      <w:bookmarkEnd w:id="50"/>
      <w:bookmarkEnd w:id="51"/>
      <w:bookmarkEnd w:id="52"/>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mas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w:t>
      </w:r>
      <w:r w:rsidRPr="003B6330">
        <w:rPr>
          <w:rFonts w:ascii="Verdana" w:hAnsi="Verdana" w:cs="Verdana"/>
          <w:spacing w:val="20"/>
          <w:sz w:val="20"/>
          <w:szCs w:val="20"/>
          <w:lang w:val="es-AR"/>
        </w:rPr>
        <w:lastRenderedPageBreak/>
        <w:t>parte es fija y asidua concurrente, la cual está acostumbrada a la calidad de sus productos y de su clásica atención personalizada</w:t>
      </w:r>
    </w:p>
    <w:p w:rsidR="003B6330" w:rsidRPr="00E151EB" w:rsidRDefault="003B6330" w:rsidP="00E11A55">
      <w:pPr>
        <w:pStyle w:val="Ttulo1"/>
        <w:rPr>
          <w:spacing w:val="20"/>
          <w:lang w:val="es-AR"/>
        </w:rPr>
      </w:pPr>
      <w:bookmarkStart w:id="53" w:name="__RefHeading__164_238574934"/>
      <w:bookmarkStart w:id="54" w:name="__RefHeading__111_1307357959"/>
      <w:bookmarkStart w:id="55" w:name="__RefHeading__275_705687861"/>
      <w:bookmarkStart w:id="56" w:name="__RefHeading__26_400017180"/>
      <w:bookmarkStart w:id="57" w:name="__RefHeading__235_321984379"/>
      <w:bookmarkStart w:id="58" w:name="__RefHeading__41_1701910184"/>
      <w:bookmarkStart w:id="59" w:name="__RefHeading__86_864570552"/>
      <w:bookmarkStart w:id="60" w:name="__RefHeading__136_828509656"/>
      <w:bookmarkStart w:id="61" w:name="__RefHeading__200_2121180832"/>
      <w:bookmarkEnd w:id="53"/>
      <w:bookmarkEnd w:id="54"/>
      <w:bookmarkEnd w:id="55"/>
      <w:bookmarkEnd w:id="56"/>
      <w:bookmarkEnd w:id="57"/>
      <w:bookmarkEnd w:id="58"/>
      <w:bookmarkEnd w:id="59"/>
      <w:bookmarkEnd w:id="60"/>
      <w:bookmarkEnd w:id="61"/>
      <w:r w:rsidRPr="003B6330">
        <w:rPr>
          <w:rFonts w:eastAsia="Verdana"/>
          <w:lang w:val="es-AR"/>
        </w:rPr>
        <w:t xml:space="preserve"> </w:t>
      </w:r>
      <w:bookmarkStart w:id="62" w:name="_Toc395525129"/>
      <w:bookmarkStart w:id="63" w:name="_Toc395525696"/>
      <w:bookmarkStart w:id="64" w:name="_Toc403666998"/>
      <w:bookmarkStart w:id="65" w:name="_Toc404198048"/>
      <w:r w:rsidRPr="00E151EB">
        <w:rPr>
          <w:lang w:val="es-AR"/>
        </w:rPr>
        <w:t>Visión</w:t>
      </w:r>
      <w:bookmarkEnd w:id="62"/>
      <w:bookmarkEnd w:id="63"/>
      <w:bookmarkEnd w:id="64"/>
      <w:bookmarkEnd w:id="65"/>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E151EB" w:rsidRDefault="003B6330" w:rsidP="00E11A55">
      <w:pPr>
        <w:pStyle w:val="Ttulo1"/>
        <w:rPr>
          <w:spacing w:val="20"/>
          <w:lang w:val="es-AR"/>
        </w:rPr>
      </w:pPr>
      <w:bookmarkStart w:id="66" w:name="__RefHeading__166_238574934"/>
      <w:bookmarkStart w:id="67" w:name="__RefHeading__113_1307357959"/>
      <w:bookmarkStart w:id="68" w:name="__RefHeading__277_705687861"/>
      <w:bookmarkStart w:id="69" w:name="__RefHeading__28_400017180"/>
      <w:bookmarkStart w:id="70" w:name="__RefHeading__237_321984379"/>
      <w:bookmarkStart w:id="71" w:name="__RefHeading__43_1701910184"/>
      <w:bookmarkStart w:id="72" w:name="__RefHeading__88_864570552"/>
      <w:bookmarkStart w:id="73" w:name="__RefHeading__138_828509656"/>
      <w:bookmarkStart w:id="74" w:name="__RefHeading__202_2121180832"/>
      <w:bookmarkEnd w:id="66"/>
      <w:bookmarkEnd w:id="67"/>
      <w:bookmarkEnd w:id="68"/>
      <w:bookmarkEnd w:id="69"/>
      <w:bookmarkEnd w:id="70"/>
      <w:bookmarkEnd w:id="71"/>
      <w:bookmarkEnd w:id="72"/>
      <w:bookmarkEnd w:id="73"/>
      <w:bookmarkEnd w:id="74"/>
      <w:r w:rsidRPr="00E151EB">
        <w:rPr>
          <w:rFonts w:eastAsia="Verdana"/>
          <w:lang w:val="es-AR"/>
        </w:rPr>
        <w:t xml:space="preserve"> </w:t>
      </w:r>
      <w:bookmarkStart w:id="75" w:name="_Toc395525130"/>
      <w:bookmarkStart w:id="76" w:name="_Toc395525697"/>
      <w:bookmarkStart w:id="77" w:name="_Toc403666999"/>
      <w:bookmarkStart w:id="78" w:name="_Toc404198049"/>
      <w:r w:rsidRPr="00E151EB">
        <w:rPr>
          <w:lang w:val="es-AR"/>
        </w:rPr>
        <w:t>Estructura Organizacional</w:t>
      </w:r>
      <w:bookmarkEnd w:id="75"/>
      <w:bookmarkEnd w:id="76"/>
      <w:bookmarkEnd w:id="77"/>
      <w:bookmarkEnd w:id="78"/>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E11A55">
      <w:pPr>
        <w:pStyle w:val="Ttulo1"/>
        <w:rPr>
          <w:spacing w:val="20"/>
          <w:lang w:val="es-AR"/>
        </w:rPr>
      </w:pPr>
      <w:bookmarkStart w:id="79" w:name="__RefHeading__168_238574934"/>
      <w:bookmarkStart w:id="80" w:name="__RefHeading__115_1307357959"/>
      <w:bookmarkStart w:id="81" w:name="__RefHeading__279_705687861"/>
      <w:bookmarkStart w:id="82" w:name="__RefHeading__30_400017180"/>
      <w:bookmarkStart w:id="83" w:name="__RefHeading__240_321984379"/>
      <w:bookmarkStart w:id="84" w:name="__RefHeading__45_1701910184"/>
      <w:bookmarkStart w:id="85" w:name="__RefHeading__90_864570552"/>
      <w:bookmarkStart w:id="86" w:name="__RefHeading__140_828509656"/>
      <w:bookmarkStart w:id="87" w:name="__RefHeading__204_2121180832"/>
      <w:bookmarkStart w:id="88" w:name="_Toc395525131"/>
      <w:bookmarkStart w:id="89" w:name="_Toc395525698"/>
      <w:bookmarkStart w:id="90" w:name="_Toc403667001"/>
      <w:bookmarkStart w:id="91" w:name="_Toc404198050"/>
      <w:bookmarkEnd w:id="79"/>
      <w:bookmarkEnd w:id="80"/>
      <w:bookmarkEnd w:id="81"/>
      <w:bookmarkEnd w:id="82"/>
      <w:bookmarkEnd w:id="83"/>
      <w:bookmarkEnd w:id="84"/>
      <w:bookmarkEnd w:id="85"/>
      <w:bookmarkEnd w:id="86"/>
      <w:bookmarkEnd w:id="87"/>
      <w:r w:rsidRPr="00E151EB">
        <w:rPr>
          <w:lang w:val="es-AR"/>
        </w:rPr>
        <w:t>Identificación del problema</w:t>
      </w:r>
      <w:bookmarkEnd w:id="88"/>
      <w:bookmarkEnd w:id="89"/>
      <w:bookmarkEnd w:id="90"/>
      <w:bookmarkEnd w:id="91"/>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 xml:space="preserve">Es por todo lo mencionado que se ha elegido este comercio en particular ya que presenta grandes desafíos y con una pequeña inversión se pueden obtener grandes beneficios </w:t>
      </w:r>
    </w:p>
    <w:p w:rsidR="003B6330" w:rsidRPr="003B6330" w:rsidRDefault="002D54AE" w:rsidP="002D54AE">
      <w:pPr>
        <w:pStyle w:val="Ttulo2"/>
        <w:rPr>
          <w:lang w:val="es-AR"/>
        </w:rPr>
      </w:pPr>
      <w:bookmarkStart w:id="92" w:name="_Toc404198051"/>
      <w:r>
        <w:rPr>
          <w:lang w:val="es-AR"/>
        </w:rPr>
        <w:t>A</w:t>
      </w:r>
      <w:r w:rsidR="003B6330" w:rsidRPr="003B6330">
        <w:rPr>
          <w:lang w:val="es-AR"/>
        </w:rPr>
        <w:t>nálisis FODA</w:t>
      </w:r>
      <w:bookmarkEnd w:id="92"/>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FORTALEZAS</w:t>
      </w:r>
    </w:p>
    <w:p w:rsidR="00B67051" w:rsidRDefault="003B6330" w:rsidP="002D54AE">
      <w:pPr>
        <w:spacing w:before="60" w:line="360" w:lineRule="auto"/>
        <w:ind w:left="720"/>
        <w:rPr>
          <w:rFonts w:ascii="Verdana" w:hAnsi="Verdana" w:cs="Verdana"/>
          <w:spacing w:val="20"/>
          <w:sz w:val="20"/>
          <w:szCs w:val="20"/>
          <w:lang w:val="es-AR"/>
        </w:rPr>
      </w:pPr>
      <w:r w:rsidRPr="00E11A55">
        <w:rPr>
          <w:rFonts w:ascii="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OPORTUNIDADES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DEBILIDADES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AMENAZAS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3E5E08" w:rsidRPr="00E11A55" w:rsidRDefault="003E5E08" w:rsidP="002D54AE">
      <w:pPr>
        <w:pStyle w:val="Prrafodelista"/>
        <w:numPr>
          <w:ilvl w:val="0"/>
          <w:numId w:val="30"/>
        </w:numPr>
        <w:spacing w:before="60" w:line="360" w:lineRule="auto"/>
        <w:ind w:left="1440" w:hanging="720"/>
        <w:rPr>
          <w:rFonts w:ascii="Verdana" w:hAnsi="Verdana" w:cs="Verdana"/>
          <w:spacing w:val="20"/>
          <w:sz w:val="20"/>
          <w:szCs w:val="20"/>
          <w:lang w:val="es-AR"/>
        </w:rPr>
      </w:pPr>
      <w:r w:rsidRPr="00E11A55">
        <w:rPr>
          <w:rFonts w:ascii="Verdana" w:hAnsi="Verdana" w:cs="Verdana"/>
          <w:spacing w:val="20"/>
          <w:sz w:val="20"/>
          <w:szCs w:val="20"/>
          <w:lang w:val="es-AR"/>
        </w:rPr>
        <w:t>Carencia de documentación interna para procedimientos</w:t>
      </w:r>
    </w:p>
    <w:p w:rsidR="003B6330" w:rsidRDefault="003B6330" w:rsidP="00E11A55">
      <w:pPr>
        <w:pStyle w:val="Ttulo1"/>
        <w:rPr>
          <w:lang w:val="es-AR"/>
        </w:rPr>
      </w:pPr>
      <w:bookmarkStart w:id="93" w:name="__RefHeading__170_238574934"/>
      <w:bookmarkStart w:id="94" w:name="__RefHeading__117_1307357959"/>
      <w:bookmarkStart w:id="95" w:name="__RefHeading__281_705687861"/>
      <w:bookmarkStart w:id="96" w:name="__RefHeading__32_400017180"/>
      <w:bookmarkStart w:id="97" w:name="__RefHeading__242_321984379"/>
      <w:bookmarkStart w:id="98" w:name="__RefHeading__47_1701910184"/>
      <w:bookmarkStart w:id="99" w:name="__RefHeading__92_864570552"/>
      <w:bookmarkStart w:id="100" w:name="__RefHeading__142_828509656"/>
      <w:bookmarkStart w:id="101" w:name="__RefHeading__206_2121180832"/>
      <w:bookmarkStart w:id="102" w:name="_Toc395525132"/>
      <w:bookmarkStart w:id="103" w:name="_Toc395525699"/>
      <w:bookmarkStart w:id="104" w:name="_Toc403667002"/>
      <w:bookmarkStart w:id="105" w:name="_Toc404198052"/>
      <w:bookmarkEnd w:id="93"/>
      <w:bookmarkEnd w:id="94"/>
      <w:bookmarkEnd w:id="95"/>
      <w:bookmarkEnd w:id="96"/>
      <w:bookmarkEnd w:id="97"/>
      <w:bookmarkEnd w:id="98"/>
      <w:bookmarkEnd w:id="99"/>
      <w:bookmarkEnd w:id="100"/>
      <w:bookmarkEnd w:id="101"/>
      <w:r w:rsidRPr="006C550E">
        <w:rPr>
          <w:lang w:val="es-AR"/>
        </w:rPr>
        <w:t>Objetivos</w:t>
      </w:r>
      <w:bookmarkEnd w:id="102"/>
      <w:bookmarkEnd w:id="103"/>
      <w:bookmarkEnd w:id="104"/>
      <w:bookmarkEnd w:id="105"/>
    </w:p>
    <w:p w:rsidR="003B6330" w:rsidRPr="00F6125E" w:rsidRDefault="003B6330" w:rsidP="00E11A55">
      <w:pPr>
        <w:pStyle w:val="Ttulo2"/>
        <w:rPr>
          <w:spacing w:val="20"/>
          <w:lang w:val="es-AR"/>
        </w:rPr>
      </w:pPr>
      <w:bookmarkStart w:id="106" w:name="__RefHeading__172_238574934"/>
      <w:bookmarkStart w:id="107" w:name="__RefHeading__119_1307357959"/>
      <w:bookmarkStart w:id="108" w:name="__RefHeading__283_705687861"/>
      <w:bookmarkStart w:id="109" w:name="__RefHeading__34_400017180"/>
      <w:bookmarkStart w:id="110" w:name="__RefHeading__244_321984379"/>
      <w:bookmarkStart w:id="111" w:name="__RefHeading__49_1701910184"/>
      <w:bookmarkStart w:id="112" w:name="__RefHeading__94_864570552"/>
      <w:bookmarkStart w:id="113" w:name="__RefHeading__144_828509656"/>
      <w:bookmarkStart w:id="114" w:name="__RefHeading__208_2121180832"/>
      <w:bookmarkStart w:id="115" w:name="_Toc395525133"/>
      <w:bookmarkStart w:id="116" w:name="_Toc403667003"/>
      <w:bookmarkStart w:id="117" w:name="_Toc404198053"/>
      <w:bookmarkEnd w:id="106"/>
      <w:bookmarkEnd w:id="107"/>
      <w:bookmarkEnd w:id="108"/>
      <w:bookmarkEnd w:id="109"/>
      <w:bookmarkEnd w:id="110"/>
      <w:bookmarkEnd w:id="111"/>
      <w:bookmarkEnd w:id="112"/>
      <w:bookmarkEnd w:id="113"/>
      <w:bookmarkEnd w:id="114"/>
      <w:r w:rsidRPr="00F6125E">
        <w:rPr>
          <w:lang w:val="es-AR"/>
        </w:rPr>
        <w:t>General</w:t>
      </w:r>
      <w:bookmarkEnd w:id="115"/>
      <w:bookmarkEnd w:id="116"/>
      <w:r w:rsidR="002D54AE">
        <w:rPr>
          <w:lang w:val="es-AR"/>
        </w:rPr>
        <w:t>es</w:t>
      </w:r>
      <w:bookmarkEnd w:id="117"/>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E11A55">
      <w:pPr>
        <w:pStyle w:val="Ttulo2"/>
        <w:rPr>
          <w:lang w:val="es-AR"/>
        </w:rPr>
      </w:pPr>
      <w:bookmarkStart w:id="118" w:name="__RefHeading__174_238574934"/>
      <w:bookmarkStart w:id="119" w:name="__RefHeading__121_1307357959"/>
      <w:bookmarkStart w:id="120" w:name="__RefHeading__285_705687861"/>
      <w:bookmarkStart w:id="121" w:name="__RefHeading__36_400017180"/>
      <w:bookmarkStart w:id="122" w:name="__RefHeading__246_321984379"/>
      <w:bookmarkStart w:id="123" w:name="__RefHeading__51_1701910184"/>
      <w:bookmarkStart w:id="124" w:name="__RefHeading__96_864570552"/>
      <w:bookmarkStart w:id="125" w:name="__RefHeading__146_828509656"/>
      <w:bookmarkStart w:id="126" w:name="__RefHeading__210_2121180832"/>
      <w:bookmarkStart w:id="127" w:name="_Toc395525134"/>
      <w:bookmarkStart w:id="128" w:name="_Toc403667004"/>
      <w:bookmarkStart w:id="129" w:name="_Toc404198054"/>
      <w:bookmarkEnd w:id="118"/>
      <w:bookmarkEnd w:id="119"/>
      <w:bookmarkEnd w:id="120"/>
      <w:bookmarkEnd w:id="121"/>
      <w:bookmarkEnd w:id="122"/>
      <w:bookmarkEnd w:id="123"/>
      <w:bookmarkEnd w:id="124"/>
      <w:bookmarkEnd w:id="125"/>
      <w:bookmarkEnd w:id="126"/>
      <w:r w:rsidRPr="00F6125E">
        <w:rPr>
          <w:lang w:val="es-AR"/>
        </w:rPr>
        <w:lastRenderedPageBreak/>
        <w:t>Específicos</w:t>
      </w:r>
      <w:bookmarkEnd w:id="127"/>
      <w:bookmarkEnd w:id="128"/>
      <w:bookmarkEnd w:id="129"/>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Construir un sistema de control de Stock, manejo de ventas diarias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Poder hacer un seguimiento personalizados a “Clientes frecuentes”, basado en sus preferencias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Diseñar una aplicación en un ambiente agradable al usuario que le permita interactuar con el Sistema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Emitir reportes con información detallada que facilite los diversos controles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Implantar el Sistema en la “Mercería-Lencería Paula”</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Implementar el software en un ambiente de bajo costo de Hardware</w:t>
      </w:r>
    </w:p>
    <w:p w:rsidR="00F6125E" w:rsidRPr="00F6125E" w:rsidRDefault="00F6125E" w:rsidP="00E11A55">
      <w:pPr>
        <w:pStyle w:val="Ttulo1"/>
        <w:rPr>
          <w:rFonts w:eastAsia="Verdana" w:cs="Verdana"/>
          <w:lang w:val="es-AR"/>
        </w:rPr>
      </w:pPr>
      <w:bookmarkStart w:id="130" w:name="_Toc395525135"/>
      <w:bookmarkStart w:id="131" w:name="_Toc395525700"/>
      <w:bookmarkStart w:id="132" w:name="_Toc403667005"/>
      <w:bookmarkStart w:id="133" w:name="_Toc404198055"/>
      <w:r w:rsidRPr="00F6125E">
        <w:rPr>
          <w:lang w:val="es-AR"/>
        </w:rPr>
        <w:t>Entrevistas</w:t>
      </w:r>
      <w:bookmarkEnd w:id="130"/>
      <w:bookmarkEnd w:id="131"/>
      <w:bookmarkEnd w:id="132"/>
      <w:bookmarkEnd w:id="133"/>
    </w:p>
    <w:p w:rsidR="00F6125E" w:rsidRPr="003B6330" w:rsidRDefault="00F6125E" w:rsidP="00E11A55">
      <w:pPr>
        <w:pStyle w:val="Ttulo2"/>
        <w:rPr>
          <w:rFonts w:eastAsia="Verdana"/>
          <w:spacing w:val="20"/>
          <w:lang w:val="es-AR"/>
        </w:rPr>
      </w:pPr>
      <w:bookmarkStart w:id="134" w:name="_Toc395525136"/>
      <w:bookmarkStart w:id="135" w:name="_Toc395525701"/>
      <w:bookmarkStart w:id="136" w:name="_Toc403667006"/>
      <w:bookmarkStart w:id="137" w:name="_Toc404198056"/>
      <w:r w:rsidRPr="003B6330">
        <w:rPr>
          <w:rFonts w:eastAsia="Verdana"/>
          <w:lang w:val="es-AR"/>
        </w:rPr>
        <w:t>Etapa de Elicitación</w:t>
      </w:r>
      <w:bookmarkEnd w:id="134"/>
      <w:bookmarkEnd w:id="135"/>
      <w:bookmarkEnd w:id="136"/>
      <w:bookmarkEnd w:id="137"/>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E11A55">
      <w:pPr>
        <w:pStyle w:val="Ttulo2"/>
        <w:rPr>
          <w:rFonts w:eastAsia="Verdana"/>
          <w:lang w:val="es-AR"/>
        </w:rPr>
      </w:pPr>
      <w:bookmarkStart w:id="138" w:name="_Toc395525137"/>
      <w:bookmarkStart w:id="139" w:name="_Toc395525702"/>
      <w:bookmarkStart w:id="140" w:name="_Toc403667007"/>
      <w:bookmarkStart w:id="141" w:name="_Toc404198057"/>
      <w:r w:rsidRPr="003B6330">
        <w:rPr>
          <w:rFonts w:eastAsia="Verdana"/>
          <w:lang w:val="es-AR"/>
        </w:rPr>
        <w:t>Observación</w:t>
      </w:r>
      <w:bookmarkEnd w:id="138"/>
      <w:bookmarkEnd w:id="139"/>
      <w:bookmarkEnd w:id="140"/>
      <w:bookmarkEnd w:id="141"/>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objetivo de esta primer visita fue hacer un relevamiento visual del comercio para determinar qué tipo de infraestructura posee, también se aprovechará la visita para determinar </w:t>
      </w:r>
      <w:r w:rsidR="00B362BE" w:rsidRPr="003B6330">
        <w:rPr>
          <w:rFonts w:ascii="Verdana" w:hAnsi="Verdana" w:cs="Verdana"/>
          <w:spacing w:val="20"/>
          <w:sz w:val="20"/>
          <w:szCs w:val="20"/>
          <w:lang w:val="es-AR"/>
        </w:rPr>
        <w:t>qué</w:t>
      </w:r>
      <w:r w:rsidRPr="003B6330">
        <w:rPr>
          <w:rFonts w:ascii="Verdana" w:hAnsi="Verdana" w:cs="Verdana"/>
          <w:spacing w:val="20"/>
          <w:sz w:val="20"/>
          <w:szCs w:val="20"/>
          <w:lang w:val="es-AR"/>
        </w:rPr>
        <w:t xml:space="preserve"> tipo de personal empleado trabaja en el comercio como así también que tipo de infraestructura técnica cuenta el local comercial.</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3B6330" w:rsidRPr="003B6330" w:rsidRDefault="003B6330" w:rsidP="00AA0EDE">
      <w:pPr>
        <w:pStyle w:val="Ttulo2"/>
        <w:rPr>
          <w:rFonts w:eastAsia="Verdana"/>
          <w:lang w:val="es-AR"/>
        </w:rPr>
      </w:pPr>
      <w:bookmarkStart w:id="142" w:name="_Toc395525138"/>
      <w:bookmarkStart w:id="143" w:name="_Toc395525703"/>
      <w:bookmarkStart w:id="144" w:name="_Toc403667008"/>
      <w:bookmarkStart w:id="145" w:name="_Toc404198058"/>
      <w:r w:rsidRPr="003B6330">
        <w:rPr>
          <w:lang w:val="es-AR"/>
        </w:rPr>
        <w:t>Observaciones e información recolectada</w:t>
      </w:r>
      <w:bookmarkEnd w:id="142"/>
      <w:bookmarkEnd w:id="143"/>
      <w:bookmarkEnd w:id="144"/>
      <w:bookmarkEnd w:id="145"/>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El horario de atención, para todos los días, es de 09:30 a 20:30, sin cerrar al medio día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AA0ED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posee una página de Facebook donde coloca novedades, eventos, promociones, la actualización es de baja frecuencia.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En esta nueva etapa el grupo de analistas tratará de determinar los alcances del sistema, fundamentalmente, que se pretende de éste, se definirán las entregas parciales y sus objetivos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B67051" w:rsidRPr="003B6330" w:rsidRDefault="00B67051" w:rsidP="00B67051">
      <w:pPr>
        <w:widowControl w:val="0"/>
        <w:suppressAutoHyphens/>
        <w:spacing w:before="60" w:after="0" w:line="360" w:lineRule="auto"/>
        <w:ind w:left="720"/>
        <w:rPr>
          <w:rFonts w:ascii="Verdana" w:hAnsi="Verdana" w:cs="Verdana"/>
          <w:spacing w:val="20"/>
          <w:sz w:val="20"/>
          <w:szCs w:val="20"/>
          <w:lang w:val="es-AR"/>
        </w:rPr>
      </w:pPr>
    </w:p>
    <w:p w:rsid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B362BE" w:rsidRDefault="00B362BE" w:rsidP="00B362BE">
      <w:pPr>
        <w:pStyle w:val="Ttulo1"/>
        <w:rPr>
          <w:lang w:val="es-AR"/>
        </w:rPr>
      </w:pPr>
      <w:bookmarkStart w:id="146" w:name="_Toc404198059"/>
      <w:r>
        <w:rPr>
          <w:lang w:val="es-AR"/>
        </w:rPr>
        <w:t>Análisis de Documentación</w:t>
      </w:r>
      <w:bookmarkEnd w:id="146"/>
    </w:p>
    <w:p w:rsidR="00B362BE" w:rsidRDefault="00B362BE" w:rsidP="00B362BE">
      <w:pPr>
        <w:pStyle w:val="Ttulo2"/>
        <w:rPr>
          <w:lang w:val="es-AR"/>
        </w:rPr>
      </w:pPr>
      <w:bookmarkStart w:id="147" w:name="_Toc404198060"/>
      <w:r>
        <w:rPr>
          <w:lang w:val="es-AR"/>
        </w:rPr>
        <w:t>Documentación interna</w:t>
      </w:r>
      <w:bookmarkEnd w:id="147"/>
    </w:p>
    <w:p w:rsidR="007D4639" w:rsidRDefault="007D4639"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La dueña indica que posee una planilla para el control de la venta </w:t>
      </w:r>
      <w:r w:rsidR="00577410">
        <w:rPr>
          <w:rFonts w:ascii="Verdana" w:hAnsi="Verdana" w:cs="Verdana"/>
          <w:spacing w:val="20"/>
          <w:sz w:val="20"/>
          <w:szCs w:val="20"/>
          <w:lang w:val="es-AR"/>
        </w:rPr>
        <w:t>diaria, se adjunta un ejemplo de la misma.</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 puede observa los campos</w:t>
      </w:r>
      <w:r>
        <w:rPr>
          <w:rFonts w:ascii="Verdana" w:hAnsi="Verdana" w:cs="Verdana"/>
          <w:spacing w:val="20"/>
          <w:sz w:val="20"/>
          <w:szCs w:val="20"/>
          <w:lang w:val="es-AR"/>
        </w:rPr>
        <w:br/>
      </w:r>
      <w:r w:rsidRPr="00577410">
        <w:rPr>
          <w:rFonts w:ascii="Verdana" w:hAnsi="Verdana" w:cs="Verdana"/>
          <w:b/>
          <w:spacing w:val="20"/>
          <w:sz w:val="20"/>
          <w:szCs w:val="20"/>
          <w:lang w:val="es-AR"/>
        </w:rPr>
        <w:t>Día</w:t>
      </w:r>
      <w:r>
        <w:rPr>
          <w:rFonts w:ascii="Verdana" w:hAnsi="Verdana" w:cs="Verdana"/>
          <w:spacing w:val="20"/>
          <w:sz w:val="20"/>
          <w:szCs w:val="20"/>
          <w:lang w:val="es-AR"/>
        </w:rPr>
        <w:t>: Fecha de la operación</w:t>
      </w:r>
      <w:r>
        <w:rPr>
          <w:rFonts w:ascii="Verdana" w:hAnsi="Verdana" w:cs="Verdana"/>
          <w:spacing w:val="20"/>
          <w:sz w:val="20"/>
          <w:szCs w:val="20"/>
          <w:lang w:val="es-AR"/>
        </w:rPr>
        <w:br/>
      </w:r>
      <w:r w:rsidRPr="00577410">
        <w:rPr>
          <w:rFonts w:ascii="Verdana" w:hAnsi="Verdana" w:cs="Verdana"/>
          <w:b/>
          <w:spacing w:val="20"/>
          <w:sz w:val="20"/>
          <w:szCs w:val="20"/>
          <w:lang w:val="es-AR"/>
        </w:rPr>
        <w:t>Efectivo</w:t>
      </w:r>
      <w:r>
        <w:rPr>
          <w:rFonts w:ascii="Verdana" w:hAnsi="Verdana" w:cs="Verdana"/>
          <w:spacing w:val="20"/>
          <w:sz w:val="20"/>
          <w:szCs w:val="20"/>
          <w:lang w:val="es-AR"/>
        </w:rPr>
        <w:t>: Importe total resultado del efectivo de ganancia del día.</w:t>
      </w:r>
      <w:r>
        <w:rPr>
          <w:rFonts w:ascii="Verdana" w:hAnsi="Verdana" w:cs="Verdana"/>
          <w:spacing w:val="20"/>
          <w:sz w:val="20"/>
          <w:szCs w:val="20"/>
          <w:lang w:val="es-AR"/>
        </w:rPr>
        <w:br/>
      </w:r>
      <w:r w:rsidRPr="00577410">
        <w:rPr>
          <w:rFonts w:ascii="Verdana" w:hAnsi="Verdana" w:cs="Verdana"/>
          <w:b/>
          <w:spacing w:val="20"/>
          <w:sz w:val="20"/>
          <w:szCs w:val="20"/>
          <w:lang w:val="es-AR"/>
        </w:rPr>
        <w:t>Tarjeta</w:t>
      </w:r>
      <w:r>
        <w:rPr>
          <w:rFonts w:ascii="Verdana" w:hAnsi="Verdana" w:cs="Verdana"/>
          <w:spacing w:val="20"/>
          <w:sz w:val="20"/>
          <w:szCs w:val="20"/>
          <w:lang w:val="es-AR"/>
        </w:rPr>
        <w:t>: Importe total percibido por la venta con tarjeta en todo concepto</w:t>
      </w:r>
      <w:r>
        <w:rPr>
          <w:rFonts w:ascii="Verdana" w:hAnsi="Verdana" w:cs="Verdana"/>
          <w:spacing w:val="20"/>
          <w:sz w:val="20"/>
          <w:szCs w:val="20"/>
          <w:lang w:val="es-AR"/>
        </w:rPr>
        <w:br/>
      </w:r>
      <w:r w:rsidRPr="00577410">
        <w:rPr>
          <w:rFonts w:ascii="Verdana" w:hAnsi="Verdana" w:cs="Verdana"/>
          <w:b/>
          <w:spacing w:val="20"/>
          <w:sz w:val="20"/>
          <w:szCs w:val="20"/>
          <w:lang w:val="es-AR"/>
        </w:rPr>
        <w:t>Gastos</w:t>
      </w:r>
      <w:r>
        <w:rPr>
          <w:rFonts w:ascii="Verdana" w:hAnsi="Verdana" w:cs="Verdana"/>
          <w:spacing w:val="20"/>
          <w:sz w:val="20"/>
          <w:szCs w:val="20"/>
          <w:lang w:val="es-AR"/>
        </w:rPr>
        <w:t>: Importe de gastos salidos de la caja, este importe es en negativo</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La ganancia del día sería la suma de EFECTIVO+TARJETA descontando GASTOS</w:t>
      </w:r>
    </w:p>
    <w:p w:rsidR="00577410" w:rsidRPr="00577410" w:rsidRDefault="00577410" w:rsidP="00577410">
      <w:pPr>
        <w:spacing w:before="60" w:line="360" w:lineRule="auto"/>
        <w:jc w:val="center"/>
        <w:rPr>
          <w:rFonts w:ascii="Verdana" w:hAnsi="Verdana" w:cs="Verdana"/>
          <w:b/>
          <w:spacing w:val="20"/>
          <w:sz w:val="20"/>
          <w:szCs w:val="20"/>
          <w:lang w:val="es-AR"/>
        </w:rPr>
      </w:pPr>
      <w:r w:rsidRPr="00577410">
        <w:rPr>
          <w:rFonts w:ascii="Verdana" w:hAnsi="Verdana" w:cs="Verdana"/>
          <w:b/>
          <w:spacing w:val="20"/>
          <w:sz w:val="20"/>
          <w:szCs w:val="20"/>
          <w:lang w:val="es-AR"/>
        </w:rPr>
        <w:t>Ganancia=(Efectivo + Tarjeta) - Gastos</w:t>
      </w: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lastRenderedPageBreak/>
        <w:t xml:space="preserve">Ejemplo de planilla </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noProof/>
          <w:spacing w:val="20"/>
          <w:sz w:val="20"/>
          <w:szCs w:val="20"/>
          <w:lang w:val="es-AR" w:eastAsia="es-AR"/>
        </w:rPr>
        <w:drawing>
          <wp:inline distT="0" distB="0" distL="0" distR="0">
            <wp:extent cx="5520359" cy="4028129"/>
            <wp:effectExtent l="19050" t="0" r="4141"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518459" cy="4026742"/>
                    </a:xfrm>
                    <a:prstGeom prst="rect">
                      <a:avLst/>
                    </a:prstGeom>
                    <a:noFill/>
                    <a:ln w="9525">
                      <a:noFill/>
                      <a:miter lim="800000"/>
                      <a:headEnd/>
                      <a:tailEnd/>
                    </a:ln>
                  </pic:spPr>
                </pic:pic>
              </a:graphicData>
            </a:graphic>
          </wp:inline>
        </w:drawing>
      </w:r>
    </w:p>
    <w:p w:rsidR="00577410" w:rsidRDefault="00B362BE" w:rsidP="00B362BE">
      <w:pPr>
        <w:spacing w:before="60" w:line="360" w:lineRule="auto"/>
        <w:rPr>
          <w:rFonts w:ascii="Verdana" w:hAnsi="Verdana" w:cs="Verdana"/>
          <w:spacing w:val="20"/>
          <w:sz w:val="20"/>
          <w:szCs w:val="20"/>
          <w:lang w:val="es-AR"/>
        </w:rPr>
      </w:pPr>
      <w:r w:rsidRPr="00AC778F">
        <w:rPr>
          <w:rFonts w:ascii="Verdana" w:hAnsi="Verdana" w:cs="Verdana"/>
          <w:spacing w:val="20"/>
          <w:sz w:val="20"/>
          <w:szCs w:val="20"/>
          <w:lang w:val="es-AR"/>
        </w:rPr>
        <w:t xml:space="preserve">La dueña indica que el comercio </w:t>
      </w:r>
      <w:r>
        <w:rPr>
          <w:rFonts w:ascii="Verdana" w:hAnsi="Verdana" w:cs="Verdana"/>
          <w:spacing w:val="20"/>
          <w:sz w:val="20"/>
          <w:szCs w:val="20"/>
          <w:lang w:val="es-AR"/>
        </w:rPr>
        <w:t xml:space="preserve">no posee documentación interna que describa las responsabilidades internas, </w:t>
      </w:r>
    </w:p>
    <w:p w:rsidR="00B362BE"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Tampoco posee </w:t>
      </w:r>
      <w:r w:rsidR="00B362BE">
        <w:rPr>
          <w:rFonts w:ascii="Verdana" w:hAnsi="Verdana" w:cs="Verdana"/>
          <w:spacing w:val="20"/>
          <w:sz w:val="20"/>
          <w:szCs w:val="20"/>
          <w:lang w:val="es-AR"/>
        </w:rPr>
        <w:t xml:space="preserve">formato </w:t>
      </w:r>
      <w:r>
        <w:rPr>
          <w:rFonts w:ascii="Verdana" w:hAnsi="Verdana" w:cs="Verdana"/>
          <w:spacing w:val="20"/>
          <w:sz w:val="20"/>
          <w:szCs w:val="20"/>
          <w:lang w:val="es-AR"/>
        </w:rPr>
        <w:t xml:space="preserve">estándar </w:t>
      </w:r>
      <w:r w:rsidR="00B362BE">
        <w:rPr>
          <w:rFonts w:ascii="Verdana" w:hAnsi="Verdana" w:cs="Verdana"/>
          <w:spacing w:val="20"/>
          <w:sz w:val="20"/>
          <w:szCs w:val="20"/>
          <w:lang w:val="es-AR"/>
        </w:rPr>
        <w:t>para hacer pedidos a los proveedores</w:t>
      </w:r>
    </w:p>
    <w:p w:rsidR="00B362BE" w:rsidRDefault="00B362BE"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Será necesario hacer hincapié en este tema ya que es una de las principales ventajas al implementar un sistema de información</w:t>
      </w:r>
    </w:p>
    <w:p w:rsidR="00B362BE" w:rsidRDefault="00B362BE" w:rsidP="00B362BE">
      <w:pPr>
        <w:pStyle w:val="Ttulo2"/>
        <w:rPr>
          <w:lang w:val="es-AR"/>
        </w:rPr>
      </w:pPr>
      <w:bookmarkStart w:id="148" w:name="_Toc404198061"/>
      <w:r>
        <w:rPr>
          <w:lang w:val="es-AR"/>
        </w:rPr>
        <w:t>Documentación externa</w:t>
      </w:r>
      <w:bookmarkEnd w:id="148"/>
    </w:p>
    <w:p w:rsidR="00B362BE" w:rsidRDefault="00B362BE" w:rsidP="00B362BE">
      <w:p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La dueña indica que el comercio trabaja bajo las normas que implanta la provincia de buenos aires y a las leyes a nivel nación que rigen para el comercio</w:t>
      </w:r>
      <w:r>
        <w:rPr>
          <w:rFonts w:ascii="Verdana" w:hAnsi="Verdana" w:cs="Verdana"/>
          <w:spacing w:val="20"/>
          <w:sz w:val="20"/>
          <w:szCs w:val="20"/>
          <w:lang w:val="es-AR"/>
        </w:rPr>
        <w:br/>
        <w:t>De lo recabado surge que cumple con las siguientes leyes</w:t>
      </w:r>
    </w:p>
    <w:p w:rsidR="00B362BE" w:rsidRPr="00AC089D"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Ley 2.637 Codigo de Comercio Argentino, mas detalles ver “</w:t>
      </w:r>
      <w:hyperlink r:id="rId13" w:history="1">
        <w:r w:rsidRPr="00AC089D">
          <w:rPr>
            <w:rStyle w:val="Hipervnculo"/>
            <w:rFonts w:ascii="Verdana" w:hAnsi="Verdana" w:cs="Verdana"/>
            <w:spacing w:val="20"/>
            <w:sz w:val="20"/>
            <w:szCs w:val="20"/>
            <w:lang w:val="es-AR"/>
          </w:rPr>
          <w:t>anexo-Ley2637-Codigo-de-Comercio-Argentino</w:t>
        </w:r>
      </w:hyperlink>
      <w:r w:rsidRPr="00AC089D">
        <w:rPr>
          <w:rFonts w:ascii="Verdana" w:hAnsi="Verdana" w:cs="Verdana"/>
          <w:spacing w:val="20"/>
          <w:sz w:val="20"/>
          <w:szCs w:val="20"/>
          <w:lang w:val="es-AR"/>
        </w:rPr>
        <w:t>”</w:t>
      </w:r>
    </w:p>
    <w:p w:rsidR="00B362BE"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Leyes de comercio, mas detalles ver “</w:t>
      </w:r>
      <w:hyperlink r:id="rId14" w:history="1">
        <w:r w:rsidRPr="00AC089D">
          <w:rPr>
            <w:rStyle w:val="Hipervnculo"/>
            <w:rFonts w:ascii="Verdana" w:hAnsi="Verdana" w:cs="Verdana"/>
            <w:spacing w:val="20"/>
            <w:sz w:val="20"/>
            <w:szCs w:val="20"/>
            <w:lang w:val="es-AR"/>
          </w:rPr>
          <w:t>anexo-Leyes de comercio</w:t>
        </w:r>
      </w:hyperlink>
      <w:r w:rsidRPr="00AC089D">
        <w:rPr>
          <w:rFonts w:ascii="Verdana" w:hAnsi="Verdana" w:cs="Verdana"/>
          <w:spacing w:val="20"/>
          <w:sz w:val="20"/>
          <w:szCs w:val="20"/>
          <w:lang w:val="es-AR"/>
        </w:rPr>
        <w:t>”</w:t>
      </w:r>
    </w:p>
    <w:p w:rsidR="00B362BE" w:rsidRPr="00AC089D" w:rsidRDefault="002C0371" w:rsidP="00B362BE">
      <w:pPr>
        <w:pStyle w:val="Prrafodelista"/>
        <w:numPr>
          <w:ilvl w:val="0"/>
          <w:numId w:val="24"/>
        </w:numPr>
        <w:spacing w:before="60" w:line="360" w:lineRule="auto"/>
        <w:rPr>
          <w:rFonts w:ascii="Verdana" w:hAnsi="Verdana" w:cs="Verdana"/>
          <w:spacing w:val="20"/>
          <w:sz w:val="20"/>
          <w:szCs w:val="20"/>
          <w:lang w:val="es-AR"/>
        </w:rPr>
      </w:pPr>
      <w:hyperlink r:id="rId15" w:history="1">
        <w:r w:rsidR="00B362BE" w:rsidRPr="000F1782">
          <w:rPr>
            <w:rStyle w:val="Hipervnculo"/>
            <w:rFonts w:ascii="Verdana" w:hAnsi="Verdana" w:cs="Verdana"/>
            <w:spacing w:val="20"/>
            <w:sz w:val="20"/>
            <w:szCs w:val="20"/>
            <w:lang w:val="es-AR"/>
          </w:rPr>
          <w:t>Ordenanza 7800, Municipalidad La Plata</w:t>
        </w:r>
      </w:hyperlink>
    </w:p>
    <w:p w:rsidR="003B6330" w:rsidRPr="003B6330" w:rsidRDefault="003B6330" w:rsidP="00B67051">
      <w:pPr>
        <w:pStyle w:val="Ttulo2"/>
        <w:rPr>
          <w:lang w:val="es-AR"/>
        </w:rPr>
      </w:pPr>
      <w:bookmarkStart w:id="149" w:name="_Toc395525139"/>
      <w:bookmarkStart w:id="150" w:name="_Toc395525704"/>
      <w:bookmarkStart w:id="151" w:name="_Toc403667009"/>
      <w:bookmarkStart w:id="152" w:name="_Toc404198062"/>
      <w:r w:rsidRPr="003B6330">
        <w:rPr>
          <w:lang w:val="es-AR"/>
        </w:rPr>
        <w:lastRenderedPageBreak/>
        <w:t>Entrevistas</w:t>
      </w:r>
      <w:bookmarkEnd w:id="149"/>
      <w:bookmarkEnd w:id="150"/>
      <w:bookmarkEnd w:id="151"/>
      <w:bookmarkEnd w:id="152"/>
    </w:p>
    <w:p w:rsidR="003B6330" w:rsidRDefault="003B6330" w:rsidP="00B67051">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3B6330" w:rsidRPr="00F6125E" w:rsidRDefault="003B6330" w:rsidP="00B362BE">
      <w:pPr>
        <w:pStyle w:val="Ttulo1"/>
        <w:rPr>
          <w:lang w:val="es-AR"/>
        </w:rPr>
      </w:pPr>
      <w:bookmarkStart w:id="153" w:name="_Toc395525141"/>
      <w:bookmarkStart w:id="154" w:name="_Toc395525706"/>
      <w:bookmarkStart w:id="155" w:name="_Toc403667011"/>
      <w:bookmarkStart w:id="156" w:name="_Toc404198063"/>
      <w:r w:rsidRPr="00F6125E">
        <w:rPr>
          <w:lang w:val="es-AR"/>
        </w:rPr>
        <w:t>Minuta de Reunión</w:t>
      </w:r>
      <w:bookmarkEnd w:id="153"/>
      <w:bookmarkEnd w:id="154"/>
      <w:bookmarkEnd w:id="155"/>
      <w:bookmarkEnd w:id="156"/>
    </w:p>
    <w:tbl>
      <w:tblPr>
        <w:tblW w:w="0" w:type="auto"/>
        <w:tblInd w:w="108" w:type="dxa"/>
        <w:tblLayout w:type="fixed"/>
        <w:tblLook w:val="0000"/>
      </w:tblPr>
      <w:tblGrid>
        <w:gridCol w:w="2977"/>
        <w:gridCol w:w="3098"/>
        <w:gridCol w:w="3137"/>
      </w:tblGrid>
      <w:tr w:rsidR="00F55F13" w:rsidRPr="00AC089D" w:rsidTr="002D54AE">
        <w:trPr>
          <w:trHeight w:val="456"/>
        </w:trPr>
        <w:tc>
          <w:tcPr>
            <w:tcW w:w="2977" w:type="dxa"/>
            <w:vMerge w:val="restart"/>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snapToGrid w:val="0"/>
              <w:jc w:val="center"/>
              <w:rPr>
                <w:rFonts w:ascii="Verdana" w:hAnsi="Verdana" w:cs="Verdana"/>
                <w:lang w:val="es-AR"/>
              </w:rPr>
            </w:pPr>
            <w:r>
              <w:rPr>
                <w:noProof/>
                <w:lang w:val="es-AR" w:eastAsia="es-AR"/>
              </w:rPr>
              <w:drawing>
                <wp:anchor distT="0" distB="0" distL="0" distR="0" simplePos="0" relativeHeight="251704320"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F55F13" w:rsidRPr="003B6330" w:rsidRDefault="00F55F13" w:rsidP="00F55F13">
            <w:pPr>
              <w:jc w:val="center"/>
              <w:rPr>
                <w:rFonts w:ascii="Verdana" w:hAnsi="Verdana" w:cs="Verdana"/>
                <w:lang w:val="es-AR"/>
              </w:rPr>
            </w:pPr>
            <w:r w:rsidRPr="003B6330">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Minuta Nº1</w:t>
            </w:r>
          </w:p>
        </w:tc>
      </w:tr>
      <w:tr w:rsidR="00F55F13" w:rsidRPr="00AC089D" w:rsidTr="002D54AE">
        <w:trPr>
          <w:trHeight w:val="459"/>
        </w:trPr>
        <w:tc>
          <w:tcPr>
            <w:tcW w:w="2977" w:type="dxa"/>
            <w:vMerge/>
            <w:tcBorders>
              <w:top w:val="single" w:sz="4" w:space="0" w:color="000000"/>
              <w:left w:val="single" w:sz="4" w:space="0" w:color="000000"/>
              <w:bottom w:val="single" w:sz="4" w:space="0" w:color="000000"/>
            </w:tcBorders>
            <w:shd w:val="clear" w:color="auto" w:fill="auto"/>
          </w:tcPr>
          <w:p w:rsidR="00F55F13" w:rsidRPr="003B6330" w:rsidRDefault="00F55F13" w:rsidP="00F55F13">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jc w:val="center"/>
              <w:rPr>
                <w:rFonts w:ascii="Verdana" w:hAnsi="Verdana" w:cs="Verdana"/>
                <w:lang w:val="es-AR"/>
              </w:rPr>
            </w:pPr>
            <w:r w:rsidRPr="003B6330">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Página 1 de 7</w:t>
            </w:r>
          </w:p>
        </w:tc>
      </w:tr>
    </w:tbl>
    <w:p w:rsidR="003B6330" w:rsidRPr="003B6330" w:rsidRDefault="003B6330" w:rsidP="003B6330">
      <w:pPr>
        <w:pStyle w:val="Textoindependiente"/>
        <w:ind w:left="709"/>
        <w:rPr>
          <w:rFonts w:ascii="Verdana" w:hAnsi="Verdana" w:cs="Verdana"/>
        </w:rPr>
      </w:pPr>
    </w:p>
    <w:tbl>
      <w:tblPr>
        <w:tblW w:w="0" w:type="auto"/>
        <w:tblInd w:w="108" w:type="dxa"/>
        <w:tblLayout w:type="fixed"/>
        <w:tblLook w:val="0000"/>
      </w:tblPr>
      <w:tblGrid>
        <w:gridCol w:w="2815"/>
        <w:gridCol w:w="6419"/>
      </w:tblGrid>
      <w:tr w:rsidR="003B6330" w:rsidRPr="00AC089D" w:rsidTr="002D54AE">
        <w:trPr>
          <w:trHeight w:val="479"/>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2D54AE">
        <w:trPr>
          <w:trHeight w:val="571"/>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681111" w:rsidTr="002D54AE">
        <w:trPr>
          <w:trHeight w:val="976"/>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681111" w:rsidTr="002D54AE">
        <w:trPr>
          <w:trHeight w:val="1400"/>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Default="003B6330" w:rsidP="003B6330">
      <w:pPr>
        <w:pStyle w:val="Ttulo3"/>
        <w:ind w:left="720"/>
        <w:rPr>
          <w:rFonts w:ascii="Verdana" w:hAnsi="Verdana" w:cs="Verdana"/>
          <w:spacing w:val="20"/>
          <w:sz w:val="20"/>
          <w:szCs w:val="20"/>
          <w:lang w:val="es-AR"/>
        </w:rPr>
      </w:pPr>
      <w:bookmarkStart w:id="157" w:name="_Toc395525142"/>
      <w:bookmarkStart w:id="158" w:name="_Toc395525707"/>
    </w:p>
    <w:p w:rsidR="002D54AE" w:rsidRPr="002D54AE" w:rsidRDefault="002D54AE" w:rsidP="002D54AE">
      <w:pPr>
        <w:rPr>
          <w:lang w:val="es-AR"/>
        </w:rPr>
      </w:pPr>
    </w:p>
    <w:p w:rsidR="003B6330" w:rsidRPr="00F6125E" w:rsidRDefault="003B6330" w:rsidP="00B362BE">
      <w:pPr>
        <w:pStyle w:val="Ttulo1"/>
        <w:rPr>
          <w:rFonts w:cs="Verdana"/>
          <w:spacing w:val="20"/>
          <w:lang w:val="es-AR"/>
        </w:rPr>
      </w:pPr>
      <w:bookmarkStart w:id="159" w:name="_Toc403667012"/>
      <w:bookmarkStart w:id="160" w:name="_Toc404198064"/>
      <w:r w:rsidRPr="00F6125E">
        <w:rPr>
          <w:lang w:val="es-AR"/>
        </w:rPr>
        <w:t>Temas Tratados</w:t>
      </w:r>
      <w:bookmarkEnd w:id="157"/>
      <w:bookmarkEnd w:id="158"/>
      <w:bookmarkEnd w:id="159"/>
      <w:bookmarkEnd w:id="160"/>
    </w:p>
    <w:p w:rsidR="003B6330" w:rsidRPr="00F6125E" w:rsidRDefault="003B6330" w:rsidP="00B362BE">
      <w:pPr>
        <w:pStyle w:val="Ttulo2"/>
        <w:rPr>
          <w:lang w:val="es-AR"/>
        </w:rPr>
      </w:pPr>
      <w:bookmarkStart w:id="161" w:name="_Toc395525143"/>
      <w:bookmarkStart w:id="162" w:name="_Toc403667013"/>
      <w:bookmarkStart w:id="163" w:name="_Toc404198065"/>
      <w:r w:rsidRPr="00F6125E">
        <w:rPr>
          <w:lang w:val="es-AR"/>
        </w:rPr>
        <w:t>Compra a Proveedores – Tipos de Proveedores</w:t>
      </w:r>
      <w:bookmarkEnd w:id="161"/>
      <w:bookmarkEnd w:id="162"/>
      <w:bookmarkEnd w:id="163"/>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Casa Ari</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Carlos Daule</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Kiero</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Lody</w:t>
      </w:r>
    </w:p>
    <w:p w:rsidR="00F77343" w:rsidRDefault="00F77343" w:rsidP="00B362BE">
      <w:pPr>
        <w:spacing w:before="60" w:line="360" w:lineRule="auto"/>
        <w:rPr>
          <w:rFonts w:ascii="Verdana" w:hAnsi="Verdana" w:cs="Verdana"/>
          <w:spacing w:val="20"/>
          <w:sz w:val="20"/>
          <w:szCs w:val="20"/>
          <w:lang w:val="es-AR"/>
        </w:rPr>
      </w:pP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Y la información que será almacenada de cada proveedor será:</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Cuit, Razón Social, Dirección, Teléfono, Horario de Atención y Persona a Contactar.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F55F13" w:rsidRDefault="00F55F13"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Ejemplos de las boletas se pueden ver en el “</w:t>
      </w:r>
      <w:hyperlink r:id="rId17" w:history="1">
        <w:r w:rsidRPr="00D639B1">
          <w:rPr>
            <w:lang w:val="es-AR"/>
          </w:rPr>
          <w:t>ANEXO-Remitos</w:t>
        </w:r>
      </w:hyperlink>
      <w:r>
        <w:rPr>
          <w:rFonts w:ascii="Verdana" w:hAnsi="Verdana" w:cs="Verdana"/>
          <w:spacing w:val="20"/>
          <w:sz w:val="20"/>
          <w:szCs w:val="20"/>
          <w:lang w:val="es-AR"/>
        </w:rPr>
        <w:t>”</w:t>
      </w:r>
    </w:p>
    <w:p w:rsidR="003B6330" w:rsidRPr="00F6125E" w:rsidRDefault="003B6330" w:rsidP="00B362BE">
      <w:pPr>
        <w:pStyle w:val="Ttulo2"/>
        <w:rPr>
          <w:lang w:val="es-AR"/>
        </w:rPr>
      </w:pPr>
      <w:bookmarkStart w:id="164" w:name="_Toc395525144"/>
      <w:bookmarkStart w:id="165" w:name="_Toc403667014"/>
      <w:bookmarkStart w:id="166" w:name="_Toc404198066"/>
      <w:r w:rsidRPr="00F6125E">
        <w:rPr>
          <w:lang w:val="es-AR"/>
        </w:rPr>
        <w:t>Registro y Almacenamiento de Mercadería - Codificación</w:t>
      </w:r>
      <w:bookmarkEnd w:id="164"/>
      <w:bookmarkEnd w:id="165"/>
      <w:bookmarkEnd w:id="16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Dueña: No sucede con frecuencia pero a veces SI pasa, sobre todo cuando un producto no lo tienen, se solicita el mismo a otros proveedores</w:t>
      </w:r>
    </w:p>
    <w:p w:rsidR="003B6330" w:rsidRPr="00F6125E" w:rsidRDefault="003B6330" w:rsidP="00B362BE">
      <w:pPr>
        <w:pStyle w:val="Ttulo2"/>
        <w:rPr>
          <w:lang w:val="es-AR"/>
        </w:rPr>
      </w:pPr>
      <w:bookmarkStart w:id="167" w:name="_Toc395525145"/>
      <w:bookmarkStart w:id="168" w:name="_Toc403667015"/>
      <w:bookmarkStart w:id="169" w:name="_Toc404198067"/>
      <w:r w:rsidRPr="00F6125E">
        <w:rPr>
          <w:lang w:val="es-AR"/>
        </w:rPr>
        <w:t>Circuito de Venta</w:t>
      </w:r>
      <w:bookmarkEnd w:id="167"/>
      <w:bookmarkEnd w:id="168"/>
      <w:bookmarkEnd w:id="169"/>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cliente se le ofrecen  2 tipos de precios, un precio de Lista y otro de Contado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Si el cliente lleva varios productos, del mismo tipo o distintos, realiza la sumatoria de precios en forma manual o con ayuda de una calculadora.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1F1CC0" w:rsidRDefault="003B6330" w:rsidP="00B362BE">
      <w:pPr>
        <w:pStyle w:val="Ttulo2"/>
        <w:rPr>
          <w:lang w:val="es-AR"/>
        </w:rPr>
      </w:pPr>
      <w:bookmarkStart w:id="170" w:name="_Toc395525146"/>
      <w:bookmarkStart w:id="171" w:name="_Toc403667016"/>
      <w:bookmarkStart w:id="172" w:name="_Toc404198068"/>
      <w:r w:rsidRPr="001F1CC0">
        <w:rPr>
          <w:lang w:val="es-AR"/>
        </w:rPr>
        <w:t>Clientes – Tipos - Información</w:t>
      </w:r>
      <w:bookmarkEnd w:id="170"/>
      <w:bookmarkEnd w:id="171"/>
      <w:bookmarkEnd w:id="172"/>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F77343" w:rsidRDefault="003B6330" w:rsidP="00F77343">
      <w:pPr>
        <w:pStyle w:val="Ttulo2"/>
        <w:rPr>
          <w:lang w:val="es-AR"/>
        </w:rPr>
      </w:pPr>
      <w:bookmarkStart w:id="173" w:name="_Toc395525147"/>
      <w:bookmarkStart w:id="174" w:name="_Toc403667017"/>
      <w:bookmarkStart w:id="175" w:name="_Toc404198069"/>
      <w:r w:rsidRPr="001F1CC0">
        <w:rPr>
          <w:lang w:val="es-AR"/>
        </w:rPr>
        <w:t>Informes</w:t>
      </w:r>
      <w:bookmarkEnd w:id="173"/>
      <w:bookmarkEnd w:id="174"/>
      <w:bookmarkEnd w:id="175"/>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8D6529" w:rsidRPr="008D6529" w:rsidRDefault="003B6330" w:rsidP="00B362BE">
      <w:pPr>
        <w:pStyle w:val="Ttulo2"/>
        <w:rPr>
          <w:lang w:val="es-AR"/>
        </w:rPr>
      </w:pPr>
      <w:bookmarkStart w:id="176" w:name="_Toc395525148"/>
      <w:bookmarkStart w:id="177" w:name="_Toc403667018"/>
      <w:bookmarkStart w:id="178" w:name="_Toc404198070"/>
      <w:r w:rsidRPr="001F1CC0">
        <w:rPr>
          <w:lang w:val="es-AR"/>
        </w:rPr>
        <w:t>Usuarios del Sistema</w:t>
      </w:r>
      <w:bookmarkEnd w:id="176"/>
      <w:bookmarkEnd w:id="177"/>
      <w:bookmarkEnd w:id="178"/>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Administrador del Sistema (grupo de desarrollo).</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Administrador (dueña).</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Vendedor (empleados).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vendedores no podrán crear nuevos usuarios ni cambiar datos de la mercadería</w:t>
      </w:r>
    </w:p>
    <w:p w:rsidR="003B6330" w:rsidRPr="001F1CC0" w:rsidRDefault="003B6330" w:rsidP="00B362BE">
      <w:pPr>
        <w:pStyle w:val="Ttulo1"/>
        <w:rPr>
          <w:lang w:val="es-AR"/>
        </w:rPr>
      </w:pPr>
      <w:bookmarkStart w:id="179" w:name="_Toc395525149"/>
      <w:bookmarkStart w:id="180" w:name="_Toc395525708"/>
      <w:bookmarkStart w:id="181" w:name="_Toc403667019"/>
      <w:bookmarkStart w:id="182" w:name="_Toc404198071"/>
      <w:r w:rsidRPr="001F1CC0">
        <w:rPr>
          <w:lang w:val="es-AR"/>
        </w:rPr>
        <w:lastRenderedPageBreak/>
        <w:t>Acciones Definidas</w:t>
      </w:r>
      <w:bookmarkEnd w:id="179"/>
      <w:bookmarkEnd w:id="180"/>
      <w:bookmarkEnd w:id="181"/>
      <w:bookmarkEnd w:id="182"/>
    </w:p>
    <w:p w:rsidR="003B6330" w:rsidRPr="003B6330" w:rsidRDefault="003B6330" w:rsidP="003B6330">
      <w:pPr>
        <w:pStyle w:val="Textoindependiente"/>
      </w:pPr>
    </w:p>
    <w:tbl>
      <w:tblPr>
        <w:tblW w:w="0" w:type="auto"/>
        <w:tblInd w:w="412" w:type="dxa"/>
        <w:tblLayout w:type="fixed"/>
        <w:tblLook w:val="000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B362BE">
      <w:pPr>
        <w:pStyle w:val="Ttulo1"/>
        <w:rPr>
          <w:lang w:val="es-AR"/>
        </w:rPr>
      </w:pPr>
      <w:bookmarkStart w:id="183" w:name="_Toc395525150"/>
      <w:bookmarkStart w:id="184" w:name="_Toc395525709"/>
      <w:bookmarkStart w:id="185" w:name="_Toc403667020"/>
      <w:bookmarkStart w:id="186" w:name="_Toc404198072"/>
      <w:r w:rsidRPr="001F1CC0">
        <w:rPr>
          <w:lang w:val="es-AR"/>
        </w:rPr>
        <w:t>Próxima Reunión</w:t>
      </w:r>
      <w:bookmarkEnd w:id="183"/>
      <w:bookmarkEnd w:id="184"/>
      <w:bookmarkEnd w:id="185"/>
      <w:bookmarkEnd w:id="18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B362BE">
      <w:pPr>
        <w:pStyle w:val="Ttulo1"/>
        <w:rPr>
          <w:lang w:val="es-AR"/>
        </w:rPr>
      </w:pPr>
      <w:bookmarkStart w:id="187" w:name="_Toc395525151"/>
      <w:bookmarkStart w:id="188" w:name="_Toc395525710"/>
      <w:bookmarkStart w:id="189" w:name="_Toc403667021"/>
      <w:bookmarkStart w:id="190" w:name="_Toc404198073"/>
      <w:r w:rsidRPr="001F1CC0">
        <w:rPr>
          <w:lang w:val="es-AR"/>
        </w:rPr>
        <w:t>Temas Pendientes</w:t>
      </w:r>
      <w:bookmarkEnd w:id="187"/>
      <w:bookmarkEnd w:id="188"/>
      <w:bookmarkEnd w:id="189"/>
      <w:bookmarkEnd w:id="190"/>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F77343"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F77343" w:rsidRDefault="00F77343">
      <w:pPr>
        <w:spacing w:after="0" w:line="240" w:lineRule="auto"/>
        <w:rPr>
          <w:rFonts w:ascii="Verdana" w:hAnsi="Verdana" w:cs="Verdana"/>
          <w:spacing w:val="20"/>
          <w:sz w:val="20"/>
          <w:szCs w:val="20"/>
          <w:lang w:val="es-AR"/>
        </w:rPr>
      </w:pPr>
      <w:r>
        <w:rPr>
          <w:rFonts w:ascii="Verdana" w:hAnsi="Verdana" w:cs="Verdana"/>
          <w:spacing w:val="20"/>
          <w:sz w:val="20"/>
          <w:szCs w:val="20"/>
          <w:lang w:val="es-AR"/>
        </w:rPr>
        <w:br w:type="page"/>
      </w:r>
    </w:p>
    <w:p w:rsidR="003B6330" w:rsidRPr="001F1CC0" w:rsidRDefault="003B6330" w:rsidP="00F77343">
      <w:pPr>
        <w:pStyle w:val="Ttulo1"/>
        <w:rPr>
          <w:lang w:val="es-AR"/>
        </w:rPr>
      </w:pPr>
      <w:bookmarkStart w:id="191" w:name="_Toc395525152"/>
      <w:bookmarkStart w:id="192" w:name="_Toc395525711"/>
      <w:bookmarkStart w:id="193" w:name="_Toc403667022"/>
      <w:bookmarkStart w:id="194" w:name="_Toc404198074"/>
      <w:r w:rsidRPr="001F1CC0">
        <w:rPr>
          <w:lang w:val="es-AR"/>
        </w:rPr>
        <w:lastRenderedPageBreak/>
        <w:t>Requerimientos Funcionales y No Funcionales</w:t>
      </w:r>
      <w:bookmarkEnd w:id="191"/>
      <w:bookmarkEnd w:id="192"/>
      <w:bookmarkEnd w:id="193"/>
      <w:bookmarkEnd w:id="194"/>
    </w:p>
    <w:p w:rsidR="003B6330" w:rsidRPr="003B6330" w:rsidRDefault="003B6330"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F77343" w:rsidRDefault="003B6330" w:rsidP="00F77343">
      <w:pPr>
        <w:pStyle w:val="Ttulo2"/>
        <w:rPr>
          <w:szCs w:val="24"/>
        </w:rPr>
      </w:pPr>
      <w:bookmarkStart w:id="195" w:name="_Toc395525153"/>
      <w:bookmarkStart w:id="196" w:name="_Toc403667023"/>
      <w:bookmarkStart w:id="197" w:name="_Toc404198075"/>
      <w:r w:rsidRPr="00F77343">
        <w:rPr>
          <w:szCs w:val="24"/>
        </w:rPr>
        <w:t>Funcionales</w:t>
      </w:r>
      <w:bookmarkEnd w:id="195"/>
      <w:bookmarkEnd w:id="196"/>
      <w:bookmarkEnd w:id="197"/>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Proveedores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Productos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Usuarios y roles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la venta de los productos</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El vendedor debe poder ver 2 precios, uno del tipo LISTA y el otro de CONTADO</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 xml:space="preserve"> Listado de Venta de productos vendidos por día, detallado y resumido</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Listado de Venta de productos vendidos por mes, detallado y resumido</w:t>
      </w:r>
    </w:p>
    <w:p w:rsidR="003B6330" w:rsidRPr="00F77343" w:rsidRDefault="003B6330" w:rsidP="00F77343">
      <w:pPr>
        <w:pStyle w:val="Ttulo2"/>
        <w:rPr>
          <w:szCs w:val="24"/>
        </w:rPr>
      </w:pPr>
      <w:bookmarkStart w:id="198" w:name="_Toc395525154"/>
      <w:bookmarkStart w:id="199" w:name="_Toc403667024"/>
      <w:bookmarkStart w:id="200" w:name="_Toc404198076"/>
      <w:r w:rsidRPr="00F77343">
        <w:rPr>
          <w:szCs w:val="24"/>
        </w:rPr>
        <w:t>No funcionales</w:t>
      </w:r>
      <w:bookmarkEnd w:id="198"/>
      <w:bookmarkEnd w:id="199"/>
      <w:bookmarkEnd w:id="200"/>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a los Clientes frecuentes</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La interface a desarrollar debe ser clara y sencilla</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Generar listado de estadísticas de Ventas discriminadas por productos o por vendedor</w:t>
      </w:r>
    </w:p>
    <w:p w:rsidR="00F77343" w:rsidRDefault="00F77343">
      <w:pPr>
        <w:spacing w:after="0" w:line="240" w:lineRule="auto"/>
        <w:rPr>
          <w:rFonts w:eastAsia="Times New Roman"/>
          <w:b/>
          <w:bCs/>
          <w:color w:val="E40059"/>
          <w:sz w:val="28"/>
          <w:szCs w:val="28"/>
          <w:lang w:val="es-AR"/>
        </w:rPr>
      </w:pPr>
      <w:bookmarkStart w:id="201" w:name="__RefHeading__176_238574934"/>
      <w:bookmarkStart w:id="202" w:name="__RefHeading__123_1307357959"/>
      <w:bookmarkStart w:id="203" w:name="__RefHeading__287_705687861"/>
      <w:bookmarkStart w:id="204" w:name="__RefHeading__38_400017180"/>
      <w:bookmarkStart w:id="205" w:name="__RefHeading__248_321984379"/>
      <w:bookmarkStart w:id="206" w:name="__RefHeading__53_1701910184"/>
      <w:bookmarkStart w:id="207" w:name="__RefHeading__98_864570552"/>
      <w:bookmarkStart w:id="208" w:name="__RefHeading__148_828509656"/>
      <w:bookmarkStart w:id="209" w:name="__RefHeading__212_2121180832"/>
      <w:bookmarkEnd w:id="201"/>
      <w:bookmarkEnd w:id="202"/>
      <w:bookmarkEnd w:id="203"/>
      <w:bookmarkEnd w:id="204"/>
      <w:bookmarkEnd w:id="205"/>
      <w:bookmarkEnd w:id="206"/>
      <w:bookmarkEnd w:id="207"/>
      <w:bookmarkEnd w:id="208"/>
      <w:bookmarkEnd w:id="209"/>
      <w:r>
        <w:rPr>
          <w:lang w:val="es-AR"/>
        </w:rPr>
        <w:br w:type="page"/>
      </w:r>
    </w:p>
    <w:p w:rsidR="008D6529" w:rsidRDefault="008D6529" w:rsidP="00F77343">
      <w:pPr>
        <w:pStyle w:val="Ttulo1"/>
        <w:rPr>
          <w:lang w:val="es-AR"/>
        </w:rPr>
      </w:pPr>
      <w:bookmarkStart w:id="210" w:name="_Toc404198077"/>
      <w:r>
        <w:rPr>
          <w:lang w:val="es-AR"/>
        </w:rPr>
        <w:lastRenderedPageBreak/>
        <w:t>Organigrama</w:t>
      </w:r>
      <w:bookmarkEnd w:id="210"/>
    </w:p>
    <w:p w:rsidR="008D6529" w:rsidRPr="003B6330" w:rsidRDefault="008D6529"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la confección del organigrama se utiliza la norma IRAM 34.504, la cual se resume en el “</w:t>
      </w:r>
      <w:hyperlink r:id="rId18" w:history="1">
        <w:r w:rsidRPr="00F77343">
          <w:rPr>
            <w:lang w:val="es-AR"/>
          </w:rPr>
          <w:t>Anexo IRAM 34.504</w:t>
        </w:r>
      </w:hyperlink>
      <w:r w:rsidRPr="003B6330">
        <w:rPr>
          <w:rFonts w:ascii="Verdana" w:hAnsi="Verdana" w:cs="Verdana"/>
          <w:spacing w:val="20"/>
          <w:sz w:val="20"/>
          <w:szCs w:val="20"/>
          <w:lang w:val="es-AR"/>
        </w:rPr>
        <w:t>”</w:t>
      </w:r>
    </w:p>
    <w:p w:rsidR="008D6529" w:rsidRPr="003B6330" w:rsidRDefault="008D6529" w:rsidP="008D6529">
      <w:pPr>
        <w:spacing w:before="50" w:line="360" w:lineRule="auto"/>
        <w:ind w:left="284"/>
        <w:rPr>
          <w:rFonts w:ascii="Verdana" w:hAnsi="Verdana"/>
          <w:sz w:val="20"/>
          <w:szCs w:val="20"/>
          <w:lang w:val="es-AR"/>
        </w:rPr>
      </w:pPr>
      <w:r>
        <w:rPr>
          <w:rFonts w:ascii="Verdana" w:hAnsi="Verdana"/>
          <w:noProof/>
          <w:sz w:val="20"/>
          <w:szCs w:val="20"/>
          <w:lang w:val="es-AR" w:eastAsia="es-AR"/>
        </w:rPr>
        <w:drawing>
          <wp:inline distT="0" distB="0" distL="0" distR="0">
            <wp:extent cx="5913755" cy="2849880"/>
            <wp:effectExtent l="19050" t="0" r="0" b="0"/>
            <wp:docPr id="16"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19" cstate="print"/>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8D6529" w:rsidRDefault="008D6529" w:rsidP="008D6529">
      <w:pPr>
        <w:spacing w:before="50"/>
        <w:ind w:left="284"/>
        <w:rPr>
          <w:rFonts w:ascii="Verdana" w:hAnsi="Verdana"/>
          <w:sz w:val="20"/>
          <w:szCs w:val="20"/>
          <w:lang w:val="es-AR"/>
        </w:rPr>
      </w:pPr>
      <w:r w:rsidRPr="003B6330">
        <w:rPr>
          <w:rFonts w:ascii="Verdana" w:hAnsi="Verdana"/>
          <w:sz w:val="20"/>
          <w:szCs w:val="20"/>
          <w:lang w:val="es-AR"/>
        </w:rPr>
        <w:t xml:space="preserve"> </w:t>
      </w:r>
    </w:p>
    <w:p w:rsidR="008D6529" w:rsidRDefault="008D6529" w:rsidP="00F77343">
      <w:pPr>
        <w:pStyle w:val="Ttulo1"/>
        <w:rPr>
          <w:lang w:val="es-AR"/>
        </w:rPr>
      </w:pPr>
      <w:bookmarkStart w:id="211" w:name="_Toc404198078"/>
      <w:r>
        <w:rPr>
          <w:lang w:val="es-AR"/>
        </w:rPr>
        <w:t>Descripción de las áreas departamentales</w:t>
      </w:r>
      <w:bookmarkEnd w:id="211"/>
    </w:p>
    <w:p w:rsidR="008D6529" w:rsidRPr="00EB340F" w:rsidRDefault="008D6529" w:rsidP="00F77343">
      <w:pPr>
        <w:pStyle w:val="Ttulo2"/>
        <w:rPr>
          <w:lang w:val="es-AR"/>
        </w:rPr>
      </w:pPr>
      <w:bookmarkStart w:id="212" w:name="_Toc404198079"/>
      <w:r w:rsidRPr="00EB340F">
        <w:rPr>
          <w:lang w:val="es-AR"/>
        </w:rPr>
        <w:t>Dirección General (Gerencia)</w:t>
      </w:r>
      <w:bookmarkEnd w:id="212"/>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EB340F">
        <w:rPr>
          <w:rFonts w:ascii="Verdana" w:hAnsi="Verdana" w:cs="Verdana"/>
          <w:spacing w:val="20"/>
          <w:sz w:val="20"/>
          <w:szCs w:val="20"/>
          <w:lang w:val="es-AR"/>
        </w:rPr>
        <w:t xml:space="preserve">: Organización y control y  de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Redacción del proyecto de presupuesto anual y seguimiento de su ejecución. Planificación y desarrollo de nuevos servicios y adecuación de los existentes a las nuevas necesidades de los usuarios y a las nuevas tecnologías.</w:t>
      </w:r>
      <w:r w:rsidR="00DC62D6">
        <w:rPr>
          <w:rFonts w:ascii="Verdana" w:hAnsi="Verdana" w:cs="Verdana"/>
          <w:spacing w:val="20"/>
          <w:sz w:val="20"/>
          <w:szCs w:val="20"/>
          <w:lang w:val="es-AR"/>
        </w:rPr>
        <w:br/>
      </w:r>
      <w:r w:rsidRPr="00EB340F">
        <w:rPr>
          <w:rFonts w:ascii="Verdana" w:hAnsi="Verdana" w:cs="Verdana"/>
          <w:spacing w:val="20"/>
          <w:sz w:val="20"/>
          <w:szCs w:val="20"/>
          <w:lang w:val="es-AR"/>
        </w:rPr>
        <w:t>Analizar las propuestas, sugerencias y reclamaciones de los usuarios.</w:t>
      </w:r>
    </w:p>
    <w:p w:rsidR="008D6529" w:rsidRPr="00C3205D" w:rsidRDefault="008D6529" w:rsidP="00F77343">
      <w:pPr>
        <w:pStyle w:val="Ttulo2"/>
        <w:rPr>
          <w:lang w:val="es-AR"/>
        </w:rPr>
      </w:pPr>
      <w:bookmarkStart w:id="213" w:name="_Toc404198080"/>
      <w:r>
        <w:rPr>
          <w:lang w:val="es-AR"/>
        </w:rPr>
        <w:lastRenderedPageBreak/>
        <w:t>Atención al cliente (Ventas)</w:t>
      </w:r>
      <w:bookmarkEnd w:id="213"/>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F77343">
        <w:rPr>
          <w:rFonts w:ascii="Verdana" w:hAnsi="Verdana" w:cs="Verdana"/>
          <w:spacing w:val="20"/>
          <w:sz w:val="20"/>
          <w:szCs w:val="20"/>
          <w:lang w:val="es-AR"/>
        </w:rPr>
        <w:t xml:space="preserve">: Atender a cualquier solicitud de información  y dar respuesta a las demandas de los clientes. </w:t>
      </w:r>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F77343">
        <w:rPr>
          <w:rFonts w:ascii="Verdana" w:hAnsi="Verdana" w:cs="Verdana"/>
          <w:spacing w:val="20"/>
          <w:sz w:val="20"/>
          <w:szCs w:val="20"/>
          <w:lang w:val="es-AR"/>
        </w:rPr>
        <w:t xml:space="preserve">: Coordinar y ejecutar todas las operaciones relacionadas con atención del comercio. Adoptar los métodos oportunos para la evaluación de las demandas de los usuarios proponiendo a la dirección los medios necesarios para su correcta respuesta. Garantizar el mantenimiento del orden del comercio, Controlar el estado de las instalaciones y equipamientos del comercio. Garantizar la correcta ubicación de los productos, su limpieza diaria, la oportuna señalización. Coordinar y ejecutar las operaciones diarias de ordenación de </w:t>
      </w:r>
      <w:r w:rsidR="00FD1A16" w:rsidRPr="00F77343">
        <w:rPr>
          <w:rFonts w:ascii="Verdana" w:hAnsi="Verdana" w:cs="Verdana"/>
          <w:spacing w:val="20"/>
          <w:sz w:val="20"/>
          <w:szCs w:val="20"/>
          <w:lang w:val="es-AR"/>
        </w:rPr>
        <w:t>estanterías. Cualquier</w:t>
      </w:r>
      <w:r w:rsidRPr="00F77343">
        <w:rPr>
          <w:rFonts w:ascii="Verdana" w:hAnsi="Verdana" w:cs="Verdana"/>
          <w:spacing w:val="20"/>
          <w:sz w:val="20"/>
          <w:szCs w:val="20"/>
          <w:lang w:val="es-AR"/>
        </w:rPr>
        <w:t xml:space="preserve"> otra función relacionada con el Departamento que le sea encomendada por la dirección.</w:t>
      </w:r>
    </w:p>
    <w:p w:rsidR="00EB340F" w:rsidRDefault="00EB340F" w:rsidP="00F77343">
      <w:pPr>
        <w:pStyle w:val="Ttulo1"/>
        <w:rPr>
          <w:lang w:val="es-AR"/>
        </w:rPr>
      </w:pPr>
      <w:bookmarkStart w:id="214" w:name="_Toc404198081"/>
      <w:r w:rsidRPr="00EB340F">
        <w:rPr>
          <w:lang w:val="es-AR"/>
        </w:rPr>
        <w:t>Medición de tiempos administrativos</w:t>
      </w:r>
      <w:bookmarkEnd w:id="214"/>
    </w:p>
    <w:tbl>
      <w:tblPr>
        <w:tblStyle w:val="Tablaconcuadrcula"/>
        <w:tblW w:w="0" w:type="auto"/>
        <w:tblLook w:val="04A0"/>
      </w:tblPr>
      <w:tblGrid>
        <w:gridCol w:w="2477"/>
        <w:gridCol w:w="2477"/>
        <w:gridCol w:w="2477"/>
        <w:gridCol w:w="2478"/>
      </w:tblGrid>
      <w:tr w:rsidR="00EB340F" w:rsidRPr="00681111" w:rsidTr="00BE7C2D">
        <w:trPr>
          <w:trHeight w:val="1335"/>
        </w:trPr>
        <w:tc>
          <w:tcPr>
            <w:tcW w:w="2477" w:type="dxa"/>
            <w:vAlign w:val="center"/>
          </w:tcPr>
          <w:p w:rsidR="00EB340F" w:rsidRDefault="00EB340F" w:rsidP="008D6529">
            <w:pPr>
              <w:rPr>
                <w:lang w:val="es-AR"/>
              </w:rPr>
            </w:pPr>
            <w:r>
              <w:rPr>
                <w:lang w:val="es-AR"/>
              </w:rPr>
              <w:t>Operación</w:t>
            </w:r>
          </w:p>
        </w:tc>
        <w:tc>
          <w:tcPr>
            <w:tcW w:w="2477" w:type="dxa"/>
            <w:vAlign w:val="center"/>
          </w:tcPr>
          <w:p w:rsidR="00EB340F" w:rsidRDefault="00EB340F" w:rsidP="008D6529">
            <w:pPr>
              <w:rPr>
                <w:lang w:val="es-AR"/>
              </w:rPr>
            </w:pPr>
            <w:r>
              <w:rPr>
                <w:lang w:val="es-AR"/>
              </w:rPr>
              <w:t>Tiempo estimado (min)</w:t>
            </w:r>
          </w:p>
        </w:tc>
        <w:tc>
          <w:tcPr>
            <w:tcW w:w="2477" w:type="dxa"/>
            <w:vAlign w:val="center"/>
          </w:tcPr>
          <w:p w:rsidR="00EB340F" w:rsidRDefault="00EB340F" w:rsidP="008D6529">
            <w:pPr>
              <w:rPr>
                <w:lang w:val="es-AR"/>
              </w:rPr>
            </w:pPr>
            <w:r>
              <w:rPr>
                <w:lang w:val="es-AR"/>
              </w:rPr>
              <w:t>Cantidad de veces que se repite la operación</w:t>
            </w:r>
          </w:p>
        </w:tc>
        <w:tc>
          <w:tcPr>
            <w:tcW w:w="2478" w:type="dxa"/>
            <w:vAlign w:val="center"/>
          </w:tcPr>
          <w:p w:rsidR="00EB340F" w:rsidRDefault="00EB340F" w:rsidP="008D6529">
            <w:pPr>
              <w:rPr>
                <w:lang w:val="es-AR"/>
              </w:rPr>
            </w:pPr>
            <w:r>
              <w:rPr>
                <w:lang w:val="es-AR"/>
              </w:rPr>
              <w:t>Tiempo promedio que dura cada operación (min)</w:t>
            </w:r>
          </w:p>
        </w:tc>
      </w:tr>
      <w:tr w:rsidR="00EB340F" w:rsidTr="008D6529">
        <w:trPr>
          <w:trHeight w:val="807"/>
        </w:trPr>
        <w:tc>
          <w:tcPr>
            <w:tcW w:w="2477" w:type="dxa"/>
            <w:vAlign w:val="center"/>
          </w:tcPr>
          <w:p w:rsidR="00EB340F" w:rsidRDefault="00EB340F" w:rsidP="008D6529">
            <w:pPr>
              <w:rPr>
                <w:lang w:val="es-AR"/>
              </w:rPr>
            </w:pPr>
            <w:r>
              <w:rPr>
                <w:lang w:val="es-AR"/>
              </w:rPr>
              <w:t>Atención de cliente</w:t>
            </w:r>
          </w:p>
        </w:tc>
        <w:tc>
          <w:tcPr>
            <w:tcW w:w="2477" w:type="dxa"/>
            <w:vAlign w:val="center"/>
          </w:tcPr>
          <w:p w:rsidR="00EB340F" w:rsidRDefault="00EB340F" w:rsidP="008D6529">
            <w:pPr>
              <w:jc w:val="center"/>
              <w:rPr>
                <w:lang w:val="es-AR"/>
              </w:rPr>
            </w:pPr>
            <w:r>
              <w:rPr>
                <w:lang w:val="es-AR"/>
              </w:rPr>
              <w:t>5</w:t>
            </w:r>
          </w:p>
        </w:tc>
        <w:tc>
          <w:tcPr>
            <w:tcW w:w="2477" w:type="dxa"/>
            <w:vAlign w:val="center"/>
          </w:tcPr>
          <w:p w:rsidR="00EB340F" w:rsidRDefault="00EB340F" w:rsidP="008D6529">
            <w:pPr>
              <w:jc w:val="center"/>
              <w:rPr>
                <w:lang w:val="es-AR"/>
              </w:rPr>
            </w:pPr>
            <w:r>
              <w:rPr>
                <w:lang w:val="es-AR"/>
              </w:rPr>
              <w:t>15</w:t>
            </w:r>
          </w:p>
        </w:tc>
        <w:tc>
          <w:tcPr>
            <w:tcW w:w="2478" w:type="dxa"/>
            <w:vAlign w:val="center"/>
          </w:tcPr>
          <w:p w:rsidR="00EB340F" w:rsidRDefault="00EB340F" w:rsidP="008D6529">
            <w:pPr>
              <w:jc w:val="center"/>
              <w:rPr>
                <w:lang w:val="es-AR"/>
              </w:rPr>
            </w:pPr>
            <w:r>
              <w:rPr>
                <w:lang w:val="es-AR"/>
              </w:rPr>
              <w:t>3</w:t>
            </w:r>
          </w:p>
        </w:tc>
      </w:tr>
      <w:tr w:rsidR="00EB340F" w:rsidTr="008D6529">
        <w:trPr>
          <w:trHeight w:val="837"/>
        </w:trPr>
        <w:tc>
          <w:tcPr>
            <w:tcW w:w="2477" w:type="dxa"/>
            <w:vAlign w:val="center"/>
          </w:tcPr>
          <w:p w:rsidR="00EB340F" w:rsidRDefault="00EB340F" w:rsidP="008D6529">
            <w:pPr>
              <w:rPr>
                <w:lang w:val="es-AR"/>
              </w:rPr>
            </w:pPr>
            <w:r>
              <w:rPr>
                <w:lang w:val="es-AR"/>
              </w:rPr>
              <w:t>Alta producto stock</w:t>
            </w:r>
          </w:p>
        </w:tc>
        <w:tc>
          <w:tcPr>
            <w:tcW w:w="2477" w:type="dxa"/>
            <w:vAlign w:val="center"/>
          </w:tcPr>
          <w:p w:rsidR="00EB340F" w:rsidRDefault="00EB340F" w:rsidP="008D6529">
            <w:pPr>
              <w:jc w:val="center"/>
              <w:rPr>
                <w:lang w:val="es-AR"/>
              </w:rPr>
            </w:pPr>
            <w:r>
              <w:rPr>
                <w:lang w:val="es-AR"/>
              </w:rPr>
              <w:t>30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20</w:t>
            </w:r>
          </w:p>
        </w:tc>
      </w:tr>
      <w:tr w:rsidR="00EB340F" w:rsidTr="008D6529">
        <w:trPr>
          <w:trHeight w:val="837"/>
        </w:trPr>
        <w:tc>
          <w:tcPr>
            <w:tcW w:w="2477" w:type="dxa"/>
            <w:vAlign w:val="center"/>
          </w:tcPr>
          <w:p w:rsidR="00EB340F" w:rsidRDefault="00EB340F" w:rsidP="008D6529">
            <w:pPr>
              <w:rPr>
                <w:lang w:val="es-AR"/>
              </w:rPr>
            </w:pPr>
            <w:r>
              <w:rPr>
                <w:lang w:val="es-AR"/>
              </w:rPr>
              <w:t>Control de stock</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752"/>
        </w:trPr>
        <w:tc>
          <w:tcPr>
            <w:tcW w:w="2477" w:type="dxa"/>
            <w:vAlign w:val="center"/>
          </w:tcPr>
          <w:p w:rsidR="00EB340F" w:rsidRDefault="00EB340F" w:rsidP="008D6529">
            <w:pPr>
              <w:rPr>
                <w:lang w:val="es-AR"/>
              </w:rPr>
            </w:pPr>
            <w:r>
              <w:rPr>
                <w:lang w:val="es-AR"/>
              </w:rPr>
              <w:t>Limpieza local</w:t>
            </w:r>
          </w:p>
        </w:tc>
        <w:tc>
          <w:tcPr>
            <w:tcW w:w="2477" w:type="dxa"/>
            <w:vAlign w:val="center"/>
          </w:tcPr>
          <w:p w:rsidR="00EB340F" w:rsidRDefault="00EB340F" w:rsidP="008D6529">
            <w:pPr>
              <w:jc w:val="center"/>
              <w:rPr>
                <w:lang w:val="es-AR"/>
              </w:rPr>
            </w:pPr>
            <w:r>
              <w:rPr>
                <w:lang w:val="es-AR"/>
              </w:rPr>
              <w:t>15</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15</w:t>
            </w:r>
          </w:p>
        </w:tc>
      </w:tr>
      <w:tr w:rsidR="00EB340F" w:rsidTr="00BE7C2D">
        <w:trPr>
          <w:trHeight w:val="1019"/>
        </w:trPr>
        <w:tc>
          <w:tcPr>
            <w:tcW w:w="2477" w:type="dxa"/>
            <w:vAlign w:val="center"/>
          </w:tcPr>
          <w:p w:rsidR="00EB340F" w:rsidRDefault="00EB340F" w:rsidP="008D6529">
            <w:pPr>
              <w:rPr>
                <w:lang w:val="es-AR"/>
              </w:rPr>
            </w:pPr>
            <w:r>
              <w:rPr>
                <w:lang w:val="es-AR"/>
              </w:rPr>
              <w:t>Control stock disponible</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1089"/>
        </w:trPr>
        <w:tc>
          <w:tcPr>
            <w:tcW w:w="2477" w:type="dxa"/>
            <w:vAlign w:val="center"/>
          </w:tcPr>
          <w:p w:rsidR="00EB340F" w:rsidRDefault="00EB340F" w:rsidP="008D6529">
            <w:pPr>
              <w:rPr>
                <w:lang w:val="es-AR"/>
              </w:rPr>
            </w:pPr>
            <w:r>
              <w:rPr>
                <w:lang w:val="es-AR"/>
              </w:rPr>
              <w:t>Generar pedido proveedores</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40</w:t>
            </w:r>
          </w:p>
        </w:tc>
      </w:tr>
    </w:tbl>
    <w:p w:rsidR="00EB340F" w:rsidRPr="00EB340F" w:rsidRDefault="00EB340F" w:rsidP="00EB340F">
      <w:pPr>
        <w:rPr>
          <w:lang w:val="es-AR"/>
        </w:rPr>
      </w:pPr>
    </w:p>
    <w:p w:rsidR="003B6330" w:rsidRDefault="00D24CF7" w:rsidP="00F77343">
      <w:pPr>
        <w:pStyle w:val="Ttulo1"/>
        <w:rPr>
          <w:rFonts w:eastAsia="Verdana"/>
          <w:lang w:val="es-AR"/>
        </w:rPr>
      </w:pPr>
      <w:bookmarkStart w:id="215" w:name="_Toc404198082"/>
      <w:r>
        <w:rPr>
          <w:rFonts w:eastAsia="Verdana"/>
          <w:lang w:val="es-AR"/>
        </w:rPr>
        <w:lastRenderedPageBreak/>
        <w:t>Cursograma</w:t>
      </w:r>
      <w:bookmarkEnd w:id="215"/>
    </w:p>
    <w:p w:rsidR="00D24CF7" w:rsidRDefault="00D24CF7" w:rsidP="00D24CF7">
      <w:pPr>
        <w:rPr>
          <w:lang w:val="es-AR"/>
        </w:rPr>
      </w:pPr>
    </w:p>
    <w:p w:rsidR="00D24CF7" w:rsidRPr="00D24CF7" w:rsidRDefault="009124F7" w:rsidP="00D24CF7">
      <w:pPr>
        <w:rPr>
          <w:lang w:val="es-AR"/>
        </w:rPr>
      </w:pPr>
      <w:r>
        <w:rPr>
          <w:noProof/>
          <w:lang w:val="es-AR" w:eastAsia="es-AR"/>
        </w:rPr>
        <w:drawing>
          <wp:inline distT="0" distB="0" distL="0" distR="0">
            <wp:extent cx="6421507" cy="5075051"/>
            <wp:effectExtent l="19050" t="0" r="0" b="0"/>
            <wp:docPr id="13" name="12 Imagen" descr="cursogra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grama (1).jpg"/>
                    <pic:cNvPicPr/>
                  </pic:nvPicPr>
                  <pic:blipFill>
                    <a:blip r:embed="rId20" cstate="print"/>
                    <a:stretch>
                      <a:fillRect/>
                    </a:stretch>
                  </pic:blipFill>
                  <pic:spPr>
                    <a:xfrm>
                      <a:off x="0" y="0"/>
                      <a:ext cx="6427452" cy="5079749"/>
                    </a:xfrm>
                    <a:prstGeom prst="rect">
                      <a:avLst/>
                    </a:prstGeom>
                  </pic:spPr>
                </pic:pic>
              </a:graphicData>
            </a:graphic>
          </wp:inline>
        </w:drawing>
      </w:r>
    </w:p>
    <w:p w:rsidR="00D24CF7" w:rsidRDefault="00D24CF7">
      <w:pPr>
        <w:spacing w:after="0" w:line="240" w:lineRule="auto"/>
        <w:rPr>
          <w:rFonts w:eastAsia="Times New Roman"/>
          <w:b/>
          <w:bCs/>
          <w:color w:val="E40059"/>
          <w:sz w:val="28"/>
          <w:szCs w:val="28"/>
          <w:lang w:val="es-AR"/>
        </w:rPr>
      </w:pPr>
      <w:r>
        <w:rPr>
          <w:lang w:val="es-AR"/>
        </w:rPr>
        <w:br w:type="page"/>
      </w:r>
    </w:p>
    <w:p w:rsidR="00755E62" w:rsidRPr="002514BB" w:rsidRDefault="00755E62" w:rsidP="00755E62">
      <w:pPr>
        <w:pStyle w:val="Ttulo1"/>
        <w:rPr>
          <w:lang w:val="es-AR"/>
        </w:rPr>
      </w:pPr>
      <w:bookmarkStart w:id="216" w:name="_Toc404198083"/>
      <w:r w:rsidRPr="002514BB">
        <w:rPr>
          <w:lang w:val="es-AR"/>
        </w:rPr>
        <w:lastRenderedPageBreak/>
        <w:t>Estudio de Factibilidad</w:t>
      </w:r>
      <w:bookmarkEnd w:id="216"/>
    </w:p>
    <w:p w:rsidR="00755E62" w:rsidRPr="00E03C5A" w:rsidRDefault="00755E62" w:rsidP="00755E62">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 xml:space="preserve">Ralizados los relevamientos sobre la infraestructura, </w:t>
      </w:r>
      <w:r w:rsidRPr="00E03C5A">
        <w:rPr>
          <w:rFonts w:ascii="Verdana" w:hAnsi="Verdana" w:cs="Verdana"/>
          <w:spacing w:val="20"/>
          <w:sz w:val="20"/>
          <w:szCs w:val="20"/>
          <w:lang w:val="es-AR"/>
        </w:rPr>
        <w:t>en el local donde funciona la Mercería, surge que el mismo es apto para la instalación de un sistema informático el cual dará soporte funcional al sistema de aplicación. Con las consideraciones de reubicación de algunos elementos</w:t>
      </w:r>
      <w:r>
        <w:rPr>
          <w:rFonts w:ascii="Verdana" w:hAnsi="Verdana" w:cs="Verdana"/>
          <w:spacing w:val="20"/>
          <w:sz w:val="20"/>
          <w:szCs w:val="20"/>
          <w:lang w:val="es-AR"/>
        </w:rPr>
        <w:t>,</w:t>
      </w:r>
      <w:r w:rsidRPr="00E03C5A">
        <w:rPr>
          <w:rFonts w:ascii="Verdana" w:hAnsi="Verdana" w:cs="Verdana"/>
          <w:spacing w:val="20"/>
          <w:sz w:val="20"/>
          <w:szCs w:val="20"/>
          <w:lang w:val="es-AR"/>
        </w:rPr>
        <w:t xml:space="preserve"> es posible instalar las computadoras en sectores que signifiquen una funcionabilidad óptima, luego veremos la cantidad de equipos y sus características particulares.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Vamos a detallar los diferentes tópicos referentes dentro del concepto de factibilidad. </w:t>
      </w:r>
    </w:p>
    <w:p w:rsidR="00755E62" w:rsidRDefault="00755E62" w:rsidP="00755E62">
      <w:pPr>
        <w:pStyle w:val="Ttulo2"/>
        <w:rPr>
          <w:rFonts w:eastAsia="Calibri"/>
          <w:lang w:val="es-ES"/>
        </w:rPr>
      </w:pPr>
      <w:bookmarkStart w:id="217" w:name="_Toc404198084"/>
      <w:r>
        <w:rPr>
          <w:rFonts w:eastAsia="Calibri"/>
          <w:lang w:val="es-ES"/>
        </w:rPr>
        <w:t>Factibilidad Técnica</w:t>
      </w:r>
      <w:bookmarkEnd w:id="217"/>
      <w:r w:rsidRPr="00947556">
        <w:rPr>
          <w:rFonts w:eastAsia="Calibri"/>
          <w:lang w:val="es-ES"/>
        </w:rPr>
        <w:t xml:space="preserve">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La arquitectura </w:t>
      </w:r>
      <w:r>
        <w:rPr>
          <w:rFonts w:ascii="Verdana" w:hAnsi="Verdana" w:cs="Verdana"/>
          <w:spacing w:val="20"/>
          <w:sz w:val="20"/>
          <w:szCs w:val="20"/>
          <w:lang w:val="es-AR"/>
        </w:rPr>
        <w:t xml:space="preserve">de los </w:t>
      </w:r>
      <w:r w:rsidRPr="00E03C5A">
        <w:rPr>
          <w:rFonts w:ascii="Verdana" w:hAnsi="Verdana" w:cs="Verdana"/>
          <w:spacing w:val="20"/>
          <w:sz w:val="20"/>
          <w:szCs w:val="20"/>
          <w:lang w:val="es-AR"/>
        </w:rPr>
        <w:t xml:space="preserve">equipos a instalarse será de una concepción moderna, ordenadores que tengan una ingeniería ya impuesta en el mercado, que pueda ser posible realizar en ellos variaciones técnicas tendientes a mejorar el rendimiento, que todos las computadoras sean del mismo tipo y característica, que sus procesadores sean de marcas reconocidas, etc. De acuerdo a las necesidades relevadas podemos detallar el perfil técnico.  </w:t>
      </w:r>
    </w:p>
    <w:p w:rsidR="00755E62" w:rsidRPr="00E03C5A" w:rsidRDefault="00755E62" w:rsidP="00755E62">
      <w:pPr>
        <w:pStyle w:val="Ttulo3"/>
        <w:rPr>
          <w:rFonts w:eastAsia="Calibri"/>
        </w:rPr>
      </w:pPr>
      <w:r w:rsidRPr="00AE1EB8">
        <w:rPr>
          <w:lang w:val="es-AR"/>
        </w:rPr>
        <w:t xml:space="preserve"> </w:t>
      </w:r>
      <w:bookmarkStart w:id="218" w:name="_Toc404198085"/>
      <w:r>
        <w:rPr>
          <w:rFonts w:eastAsia="Calibri"/>
        </w:rPr>
        <w:t>Configuración mínima</w:t>
      </w:r>
      <w:bookmarkEnd w:id="218"/>
      <w:r w:rsidRPr="00E03C5A">
        <w:rPr>
          <w:rFonts w:eastAsia="Calibri"/>
        </w:rPr>
        <w:t xml:space="preserve">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Microprocesador  Pentium o AMD (o ingeniería similar) de núcleo simple, con al menos 1.5 GHz de velocidad de transferencia.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Disco rígido de 230 GB.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Memoria RAM de 2 GB.</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Conectores USB (varios) de velocidad bajo norma 2.0 de mínima.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Puerto paralelo (al menos uno), para mantener compatibilidad con hardware de generación anterior.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Mouse óptico.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Teclado compatible </w:t>
      </w:r>
      <w:r>
        <w:rPr>
          <w:rFonts w:ascii="Verdana" w:eastAsia="Calibri" w:hAnsi="Verdana" w:cs="Verdana"/>
          <w:spacing w:val="20"/>
          <w:kern w:val="0"/>
          <w:sz w:val="20"/>
          <w:szCs w:val="20"/>
          <w:lang w:eastAsia="en-US" w:bidi="ar-SA"/>
        </w:rPr>
        <w:t>(español-latinoamericano)</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Monitor color de </w:t>
      </w:r>
      <w:smartTag w:uri="urn:schemas-microsoft-com:office:smarttags" w:element="metricconverter">
        <w:smartTagPr>
          <w:attr w:name="ProductID" w:val="15”"/>
        </w:smartTagPr>
        <w:r w:rsidRPr="00E03C5A">
          <w:rPr>
            <w:rFonts w:ascii="Verdana" w:eastAsia="Calibri" w:hAnsi="Verdana" w:cs="Verdana"/>
            <w:spacing w:val="20"/>
            <w:kern w:val="0"/>
            <w:sz w:val="20"/>
            <w:szCs w:val="20"/>
            <w:lang w:eastAsia="en-US" w:bidi="ar-SA"/>
          </w:rPr>
          <w:t>15”</w:t>
        </w:r>
      </w:smartTag>
      <w:r w:rsidRPr="00E03C5A">
        <w:rPr>
          <w:rFonts w:ascii="Verdana" w:eastAsia="Calibri" w:hAnsi="Verdana" w:cs="Verdana"/>
          <w:spacing w:val="20"/>
          <w:kern w:val="0"/>
          <w:sz w:val="20"/>
          <w:szCs w:val="20"/>
          <w:lang w:eastAsia="en-US" w:bidi="ar-SA"/>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Impresora chorro de tinta monofunsión</w:t>
      </w:r>
      <w:r>
        <w:rPr>
          <w:bCs/>
          <w:kern w:val="0"/>
          <w:sz w:val="28"/>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Linux Ubuntu o derivado de la distribución Debian</w:t>
      </w:r>
    </w:p>
    <w:p w:rsidR="00755E62" w:rsidRPr="00E03C5A" w:rsidRDefault="00755E62" w:rsidP="00755E62">
      <w:pPr>
        <w:pStyle w:val="Prrafodelista"/>
        <w:numPr>
          <w:ilvl w:val="0"/>
          <w:numId w:val="38"/>
        </w:numPr>
        <w:spacing w:after="0" w:line="240" w:lineRule="auto"/>
        <w:rPr>
          <w:rFonts w:ascii="Times New Roman" w:eastAsia="SimSun" w:hAnsi="Times New Roman" w:cs="Mangal"/>
          <w:bCs/>
          <w:sz w:val="28"/>
          <w:szCs w:val="24"/>
          <w:lang w:val="es-AR" w:eastAsia="zh-CN" w:bidi="hi-IN"/>
        </w:rPr>
      </w:pPr>
      <w:r w:rsidRPr="008A069A">
        <w:rPr>
          <w:bCs/>
          <w:sz w:val="28"/>
          <w:lang w:val="es-AR"/>
        </w:rPr>
        <w:br w:type="page"/>
      </w:r>
    </w:p>
    <w:p w:rsidR="00755E62" w:rsidRDefault="00755E62" w:rsidP="00755E62">
      <w:pPr>
        <w:pStyle w:val="Lista"/>
        <w:jc w:val="both"/>
        <w:rPr>
          <w:bCs/>
          <w:kern w:val="0"/>
          <w:sz w:val="28"/>
        </w:rPr>
      </w:pPr>
    </w:p>
    <w:p w:rsidR="00755E62" w:rsidRPr="00E03C5A" w:rsidRDefault="00755E62" w:rsidP="00755E62">
      <w:pPr>
        <w:pStyle w:val="Ttulo3"/>
        <w:rPr>
          <w:lang w:val="es-AR"/>
        </w:rPr>
      </w:pPr>
      <w:bookmarkStart w:id="219" w:name="_Toc404198086"/>
      <w:r>
        <w:rPr>
          <w:lang w:val="es-AR"/>
        </w:rPr>
        <w:t>Configuración óptima</w:t>
      </w:r>
      <w:bookmarkEnd w:id="219"/>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Microprocesador  Pentium o AMD (o ingeniería similar) de doble núcleo, con al menos 2.0 GHz de velocidad de transferencia.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rígido de 300 GB.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(secundario) de 300 GB para tareas de seguridad dinámicas.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Memoria RAM de 3 GB.</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Conectores USB (varios) de velocidad bajo norma 2.0 de mínima.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Tarjeta de Red con full compatibilidad norma Cisco, aplicabilidad internet y otras (para futuras aplicaciones).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Panel lectograbador de memorias flash.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Puerto paralelo (al menos uno), para mantener compatibilidad con hardware de generación anterior.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Mouse óptico.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Teclado ergonómico compatible con generación de caracteres español-latinoamericano.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Monitor LCD de </w:t>
      </w:r>
      <w:smartTag w:uri="urn:schemas-microsoft-com:office:smarttags" w:element="metricconverter">
        <w:smartTagPr>
          <w:attr w:name="ProductID" w:val="17”"/>
        </w:smartTagPr>
        <w:r w:rsidRPr="00E03C5A">
          <w:rPr>
            <w:rFonts w:ascii="Verdana" w:hAnsi="Verdana" w:cs="Verdana"/>
            <w:spacing w:val="20"/>
            <w:sz w:val="20"/>
            <w:szCs w:val="20"/>
            <w:lang w:val="es-AR"/>
          </w:rPr>
          <w:t>17”</w:t>
        </w:r>
      </w:smartTag>
      <w:r w:rsidRPr="00E03C5A">
        <w:rPr>
          <w:rFonts w:ascii="Verdana" w:hAnsi="Verdana" w:cs="Verdana"/>
          <w:spacing w:val="20"/>
          <w:sz w:val="20"/>
          <w:szCs w:val="20"/>
          <w:lang w:val="es-AR"/>
        </w:rPr>
        <w:t xml:space="preserve">.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Lecto grabadora de DVD (máxima velocidad de mercado).</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Impresora chorro de tinta monofunsión.  </w:t>
      </w:r>
    </w:p>
    <w:p w:rsidR="00755E62" w:rsidRPr="008A069A" w:rsidRDefault="00755E62" w:rsidP="00755E62">
      <w:pPr>
        <w:pStyle w:val="Lista"/>
        <w:numPr>
          <w:ilvl w:val="1"/>
          <w:numId w:val="40"/>
        </w:numPr>
        <w:ind w:left="993"/>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Linux Ubuntu o derivado de la distribución Debian</w:t>
      </w:r>
    </w:p>
    <w:p w:rsidR="00755E62" w:rsidRDefault="00755E62" w:rsidP="00755E62">
      <w:pPr>
        <w:pStyle w:val="Lista"/>
        <w:ind w:left="993"/>
        <w:jc w:val="both"/>
        <w:rPr>
          <w:bCs/>
          <w:kern w:val="0"/>
          <w:sz w:val="28"/>
        </w:rPr>
      </w:pP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Obviamente, con ésta configuración los tiempos de proceso y respuesta serán más rápidos. De todas maneras, en una primera etapa, la configuración de mínima puede dar resultados funcionalmente buenos.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Referente mantenimiento, la firma deberá contactarse con un servicio técnico autorizado, a fin de asegurarse el normal funcionamiento de los equipos.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En el plan de asistencia está contemplada la capacitación integral para operar el mismo sin inconvenientes. </w:t>
      </w:r>
    </w:p>
    <w:p w:rsidR="00755E62" w:rsidRPr="008A069A" w:rsidRDefault="00755E62" w:rsidP="00755E62">
      <w:pPr>
        <w:pStyle w:val="Ttulo2"/>
        <w:rPr>
          <w:lang w:val="es-AR"/>
        </w:rPr>
      </w:pPr>
      <w:bookmarkStart w:id="220" w:name="_Toc404198087"/>
      <w:r w:rsidRPr="008A069A">
        <w:rPr>
          <w:lang w:val="es-AR"/>
        </w:rPr>
        <w:lastRenderedPageBreak/>
        <w:t>Factibilidad Económica</w:t>
      </w:r>
      <w:bookmarkEnd w:id="220"/>
      <w:r w:rsidRPr="008A069A">
        <w:rPr>
          <w:lang w:val="es-AR"/>
        </w:rPr>
        <w:t xml:space="preserve">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La inversión necesaria para la confi</w:t>
      </w:r>
      <w:r>
        <w:rPr>
          <w:rFonts w:ascii="Verdana" w:hAnsi="Verdana" w:cs="Verdana"/>
          <w:spacing w:val="20"/>
          <w:sz w:val="20"/>
          <w:szCs w:val="20"/>
          <w:lang w:val="es-AR"/>
        </w:rPr>
        <w:t>guración mínima es de alrededor 3</w:t>
      </w:r>
      <w:r w:rsidRPr="00E03C5A">
        <w:rPr>
          <w:rFonts w:ascii="Verdana" w:hAnsi="Verdana" w:cs="Verdana"/>
          <w:spacing w:val="20"/>
          <w:sz w:val="20"/>
          <w:szCs w:val="20"/>
          <w:lang w:val="es-AR"/>
        </w:rPr>
        <w:t xml:space="preserve">500 $ por equipo. Los resultados esperados están garantizados pero ésta arquitectura pertenece ya a un diseño que va quedando paulatinamente sin soporte. No va a ser posible efectuarle muchas actualizaciones pero podemos hablar de una sobrevida mínima de 3 años.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En cuanto a la inversión para la configuración óptima, su v</w:t>
      </w:r>
      <w:r>
        <w:rPr>
          <w:rFonts w:ascii="Verdana" w:hAnsi="Verdana" w:cs="Verdana"/>
          <w:spacing w:val="20"/>
          <w:sz w:val="20"/>
          <w:szCs w:val="20"/>
          <w:lang w:val="es-AR"/>
        </w:rPr>
        <w:t>alor oscila en aproximadamente 5500 a 7</w:t>
      </w:r>
      <w:r w:rsidRPr="00E03C5A">
        <w:rPr>
          <w:rFonts w:ascii="Verdana" w:hAnsi="Verdana" w:cs="Verdana"/>
          <w:spacing w:val="20"/>
          <w:sz w:val="20"/>
          <w:szCs w:val="20"/>
          <w:lang w:val="es-AR"/>
        </w:rPr>
        <w:t xml:space="preserve">000 $ por equipo. Esta arquitectura tiene una sobrevida mínima de 5 años con extensión de dos más. De ser necesario, es posible incorporarle mejoras importantes para potenciarla aun más.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Teniendo en cuenta que la cantidad mínima de equipos a instalarse es dos (2) y de acuerdo a los montos calculados, la inversión total de hardware para la configuración m</w:t>
      </w:r>
      <w:r>
        <w:rPr>
          <w:rFonts w:ascii="Verdana" w:hAnsi="Verdana" w:cs="Verdana"/>
          <w:spacing w:val="20"/>
          <w:sz w:val="20"/>
          <w:szCs w:val="20"/>
          <w:lang w:val="es-AR"/>
        </w:rPr>
        <w:t>ínima es de 7.</w:t>
      </w:r>
      <w:r w:rsidRPr="00E03C5A">
        <w:rPr>
          <w:rFonts w:ascii="Verdana" w:hAnsi="Verdana" w:cs="Verdana"/>
          <w:spacing w:val="20"/>
          <w:sz w:val="20"/>
          <w:szCs w:val="20"/>
          <w:lang w:val="es-AR"/>
        </w:rPr>
        <w:t>000 $. Para</w:t>
      </w:r>
      <w:r>
        <w:rPr>
          <w:rFonts w:ascii="Verdana" w:hAnsi="Verdana" w:cs="Verdana"/>
          <w:spacing w:val="20"/>
          <w:sz w:val="20"/>
          <w:szCs w:val="20"/>
          <w:lang w:val="es-AR"/>
        </w:rPr>
        <w:t xml:space="preserve"> la configuración óptima es de 14.</w:t>
      </w:r>
      <w:r w:rsidRPr="00E03C5A">
        <w:rPr>
          <w:rFonts w:ascii="Verdana" w:hAnsi="Verdana" w:cs="Verdana"/>
          <w:spacing w:val="20"/>
          <w:sz w:val="20"/>
          <w:szCs w:val="20"/>
          <w:lang w:val="es-AR"/>
        </w:rPr>
        <w:t xml:space="preserve">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software de aplicación  (con todas las etapas enunciadas y puesta en producción) es de 15.000 $.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mínima es de 20.000$.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óptima es de 23.000 $.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Del relevamiento, surge que la rentabilidad del negocio habilita para realizar cualquiera de las inversiones detalladas. </w:t>
      </w:r>
    </w:p>
    <w:p w:rsidR="00755E62" w:rsidRPr="002514BB" w:rsidRDefault="00755E62" w:rsidP="00755E62">
      <w:pPr>
        <w:pStyle w:val="Ttulo2"/>
        <w:rPr>
          <w:lang w:val="es-AR"/>
        </w:rPr>
      </w:pPr>
      <w:bookmarkStart w:id="221" w:name="_Toc404198088"/>
      <w:r w:rsidRPr="002514BB">
        <w:rPr>
          <w:lang w:val="es-AR"/>
        </w:rPr>
        <w:t>Factibilidad Operativa</w:t>
      </w:r>
      <w:bookmarkEnd w:id="221"/>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De acuerdo a la observación del local surge que el mismo es apto para la instalación del sistema informático, un equipo estará emplazado en un mostrador cercano a la fotocopiadora de manera de que el desplazamiento entre las dos máquinas sea mínimo. El otro equipo estará ubicado en la oficina (que está definida con cerramiento aluminio dentro de la misma superficie del local) del gerente. Al principio el sistema será instalado en la maquina correspondiente a gerencia, de acuerdo a la estructura de funcionamiento actual, es el dueño gerente quien toma las decisiones importantes. En un futuro mediato, las dos máquinas pueden ser interconectadas mediante un cableado de red y administradas bajo un sistema </w:t>
      </w:r>
      <w:r w:rsidRPr="002514BB">
        <w:rPr>
          <w:rFonts w:ascii="Verdana" w:hAnsi="Verdana" w:cs="Verdana"/>
          <w:spacing w:val="20"/>
          <w:sz w:val="20"/>
          <w:szCs w:val="20"/>
          <w:lang w:val="es-AR"/>
        </w:rPr>
        <w:lastRenderedPageBreak/>
        <w:t xml:space="preserve">operativo de red, en esa nueva etapa, en los dos ordenadores podrán ingresar al sistema de aplicación bajo diferentes niveles de operatividad.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recurso humano con que cuenta el negocio es suficiente para la operación del sistema de aplicación, son personas de mediana edad y entienden que es necesario la incorporación de la nueva herramienta para incrementar la eficiencia y eficacia en el manejo de la librería, saben que tendrán que realizar una capacitación de mínima complejidad y están ávidos por realizarla, uno de los empleados está relacionado con el manejo de </w:t>
      </w:r>
      <w:smartTag w:uri="urn:schemas-microsoft-com:office:smarttags" w:element="PersonName">
        <w:smartTagPr>
          <w:attr w:name="ProductID" w:val="la PC"/>
        </w:smartTagPr>
        <w:r w:rsidRPr="002514BB">
          <w:rPr>
            <w:rFonts w:ascii="Verdana" w:hAnsi="Verdana" w:cs="Verdana"/>
            <w:spacing w:val="20"/>
            <w:sz w:val="20"/>
            <w:szCs w:val="20"/>
            <w:lang w:val="es-AR"/>
          </w:rPr>
          <w:t>la PC</w:t>
        </w:r>
      </w:smartTag>
      <w:r w:rsidRPr="002514BB">
        <w:rPr>
          <w:rFonts w:ascii="Verdana" w:hAnsi="Verdana" w:cs="Verdana"/>
          <w:spacing w:val="20"/>
          <w:sz w:val="20"/>
          <w:szCs w:val="20"/>
          <w:lang w:val="es-AR"/>
        </w:rPr>
        <w:t xml:space="preserve"> por cuanto su capacitación será mas rápida, el otro empleado no tiene manejo de la computadora pero está abierto a la idea de capacitarse para poder cumplir bien su rol.    </w:t>
      </w:r>
    </w:p>
    <w:p w:rsidR="00755E62" w:rsidRPr="00E03C5A" w:rsidRDefault="00755E62" w:rsidP="00755E62">
      <w:pPr>
        <w:pStyle w:val="Ttulo2"/>
        <w:rPr>
          <w:lang w:val="es-AR"/>
        </w:rPr>
      </w:pPr>
      <w:bookmarkStart w:id="222" w:name="_Toc404198089"/>
      <w:r>
        <w:rPr>
          <w:lang w:val="es-AR"/>
        </w:rPr>
        <w:t>Análisis Efectividad/Costo</w:t>
      </w:r>
      <w:bookmarkEnd w:id="222"/>
    </w:p>
    <w:p w:rsidR="00755E62"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criterio preformado es el de “actividad fija”. Referido a la efectividad del sistema, es indudable que el soporte combinado de hard y soft viene a contribuir en forma superlativa al orden procedimental y de funcionamiento del negocio. Por lo expresado en el diagnostico, vimos que en la actualidad el negocio está funcionando basado en lazos de confianza y honestidad de todos sus recursos humanos, y también vimos que no existe un marco organizacional eficaz para el tratamiento del “todo”. Debido básicamente a estas falencias, es que el sistema cumplirá un rol de generación de efectividad, toda la estructura deberá ajustarse al esquema de organización y orden impuesto por él. El costo que demanda el emplazamiento de ésta solución siempre es económico frente al gran beneficio que se generará.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El sistema estará en condiciones de ser mejorado y ampliado con mínima inversión a futuro, dentro de la inversión inicial se podrá obtener po</w:t>
      </w:r>
      <w:r>
        <w:rPr>
          <w:rFonts w:ascii="Verdana" w:hAnsi="Verdana" w:cs="Verdana"/>
          <w:spacing w:val="20"/>
          <w:sz w:val="20"/>
          <w:szCs w:val="20"/>
          <w:lang w:val="es-AR"/>
        </w:rPr>
        <w:t>r ejemplo la generación de imáge</w:t>
      </w:r>
      <w:r w:rsidRPr="002514BB">
        <w:rPr>
          <w:rFonts w:ascii="Verdana" w:hAnsi="Verdana" w:cs="Verdana"/>
          <w:spacing w:val="20"/>
          <w:sz w:val="20"/>
          <w:szCs w:val="20"/>
          <w:lang w:val="es-AR"/>
        </w:rPr>
        <w:t>nes digitales (</w:t>
      </w:r>
      <w:r>
        <w:rPr>
          <w:rFonts w:ascii="Verdana" w:hAnsi="Verdana" w:cs="Verdana"/>
          <w:spacing w:val="20"/>
          <w:sz w:val="20"/>
          <w:szCs w:val="20"/>
          <w:lang w:val="es-AR"/>
        </w:rPr>
        <w:t>de los distintos productos ofrecidos</w:t>
      </w:r>
      <w:r w:rsidRPr="002514BB">
        <w:rPr>
          <w:rFonts w:ascii="Verdana" w:hAnsi="Verdana" w:cs="Verdana"/>
          <w:spacing w:val="20"/>
          <w:sz w:val="20"/>
          <w:szCs w:val="20"/>
          <w:lang w:val="es-AR"/>
        </w:rPr>
        <w:t xml:space="preserve">), se podrá incluir la facilidad de ingresar a Internet (tener comunicación al instante con proveedores, negocios pares, clientes, etc.) obtener información útil para clientes y propios., se podrá tener acceso al instante a información importante relacionada con el funcionamiento, aquí también se reducirán tiempos., el gerente con la sola observación de la información podrá tomar decisiones sin necesidad de consultar con los empleados, etc.  </w:t>
      </w:r>
    </w:p>
    <w:p w:rsidR="00755E62" w:rsidRDefault="00755E62">
      <w:pPr>
        <w:spacing w:after="0" w:line="240" w:lineRule="auto"/>
        <w:rPr>
          <w:rFonts w:eastAsia="Times New Roman"/>
          <w:b/>
          <w:bCs/>
          <w:color w:val="E40059"/>
          <w:sz w:val="28"/>
          <w:szCs w:val="28"/>
          <w:lang w:val="es-AR"/>
        </w:rPr>
      </w:pPr>
      <w:r>
        <w:rPr>
          <w:lang w:val="es-AR"/>
        </w:rPr>
        <w:br w:type="page"/>
      </w:r>
    </w:p>
    <w:p w:rsidR="00A66EA9" w:rsidRPr="007B067C" w:rsidRDefault="00A66EA9" w:rsidP="00A66EA9">
      <w:pPr>
        <w:pStyle w:val="Ttulo1"/>
        <w:rPr>
          <w:lang w:val="es-AR"/>
        </w:rPr>
      </w:pPr>
      <w:bookmarkStart w:id="223" w:name="_Toc403667036"/>
      <w:bookmarkStart w:id="224" w:name="_Toc404198090"/>
      <w:r w:rsidRPr="007B067C">
        <w:rPr>
          <w:lang w:val="es-AR"/>
        </w:rPr>
        <w:lastRenderedPageBreak/>
        <w:t>Lista de eventos</w:t>
      </w:r>
      <w:bookmarkEnd w:id="223"/>
      <w:bookmarkEnd w:id="224"/>
    </w:p>
    <w:p w:rsidR="00A66EA9" w:rsidRPr="003B6330" w:rsidRDefault="00A66EA9" w:rsidP="00A66EA9">
      <w:pPr>
        <w:pStyle w:val="Textoindependiente"/>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A66EA9" w:rsidRDefault="00A66EA9" w:rsidP="00A66EA9">
      <w:pPr>
        <w:spacing w:after="0" w:line="240" w:lineRule="auto"/>
        <w:rPr>
          <w:rFonts w:eastAsia="Times New Roman"/>
          <w:b/>
          <w:bCs/>
          <w:color w:val="E40059"/>
          <w:sz w:val="28"/>
          <w:szCs w:val="28"/>
          <w:lang w:val="es-AR"/>
        </w:rPr>
      </w:pPr>
      <w:r>
        <w:rPr>
          <w:lang w:val="es-AR"/>
        </w:rPr>
        <w:br w:type="page"/>
      </w:r>
    </w:p>
    <w:p w:rsidR="00A66EA9" w:rsidRDefault="00A66EA9" w:rsidP="00A66EA9">
      <w:pPr>
        <w:pStyle w:val="Ttulo1"/>
        <w:rPr>
          <w:lang w:val="es-AR"/>
        </w:rPr>
      </w:pPr>
      <w:bookmarkStart w:id="225" w:name="_Toc404198091"/>
      <w:r>
        <w:rPr>
          <w:lang w:val="es-AR"/>
        </w:rPr>
        <w:lastRenderedPageBreak/>
        <w:t>Diagrama de ciclo de vida</w:t>
      </w:r>
      <w:bookmarkEnd w:id="225"/>
    </w:p>
    <w:p w:rsidR="00A66EA9" w:rsidRPr="009C68E9" w:rsidRDefault="00A66EA9" w:rsidP="00A66EA9">
      <w:pPr>
        <w:rPr>
          <w:lang w:val="es-AR"/>
        </w:rPr>
      </w:pPr>
    </w:p>
    <w:p w:rsidR="00A66EA9" w:rsidRDefault="00A66EA9" w:rsidP="00A66EA9">
      <w:pPr>
        <w:pStyle w:val="Ttulo1"/>
        <w:rPr>
          <w:lang w:val="es-AR"/>
        </w:rPr>
      </w:pPr>
      <w:r>
        <w:rPr>
          <w:noProof/>
          <w:lang w:val="es-AR" w:eastAsia="es-AR"/>
        </w:rPr>
        <w:drawing>
          <wp:inline distT="0" distB="0" distL="0" distR="0">
            <wp:extent cx="6888837" cy="6387548"/>
            <wp:effectExtent l="19050" t="0" r="7263" b="0"/>
            <wp:docPr id="33" name="9 Imagen" descr="ciclo de vid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 de vida (1).jpg"/>
                    <pic:cNvPicPr/>
                  </pic:nvPicPr>
                  <pic:blipFill>
                    <a:blip r:embed="rId21"/>
                    <a:stretch>
                      <a:fillRect/>
                    </a:stretch>
                  </pic:blipFill>
                  <pic:spPr>
                    <a:xfrm>
                      <a:off x="0" y="0"/>
                      <a:ext cx="6886535" cy="6385414"/>
                    </a:xfrm>
                    <a:prstGeom prst="rect">
                      <a:avLst/>
                    </a:prstGeom>
                  </pic:spPr>
                </pic:pic>
              </a:graphicData>
            </a:graphic>
          </wp:inline>
        </w:drawing>
      </w:r>
    </w:p>
    <w:p w:rsidR="00A66EA9" w:rsidRDefault="00A66EA9">
      <w:pPr>
        <w:spacing w:after="0" w:line="240" w:lineRule="auto"/>
        <w:rPr>
          <w:rFonts w:eastAsia="Times New Roman"/>
          <w:b/>
          <w:bCs/>
          <w:color w:val="E40059"/>
          <w:sz w:val="28"/>
          <w:szCs w:val="28"/>
          <w:lang w:val="es-AR"/>
        </w:rPr>
      </w:pPr>
      <w:r>
        <w:rPr>
          <w:lang w:val="es-AR"/>
        </w:rPr>
        <w:br w:type="page"/>
      </w:r>
    </w:p>
    <w:p w:rsidR="00D24CF7" w:rsidRPr="00EB340F" w:rsidRDefault="00D24CF7" w:rsidP="00A66EA9">
      <w:pPr>
        <w:pStyle w:val="Ttulo1"/>
        <w:rPr>
          <w:lang w:val="es-AR"/>
        </w:rPr>
      </w:pPr>
      <w:bookmarkStart w:id="226" w:name="_Toc404198092"/>
      <w:r w:rsidRPr="00EB340F">
        <w:rPr>
          <w:lang w:val="es-AR"/>
        </w:rPr>
        <w:lastRenderedPageBreak/>
        <w:t>Diagrama de Contexto</w:t>
      </w:r>
      <w:bookmarkEnd w:id="226"/>
    </w:p>
    <w:p w:rsidR="00D24CF7" w:rsidRPr="00D24CF7" w:rsidRDefault="00D24CF7" w:rsidP="00D24CF7">
      <w:pPr>
        <w:rPr>
          <w:lang w:val="es-AR"/>
        </w:rPr>
      </w:pPr>
    </w:p>
    <w:p w:rsidR="003B6330" w:rsidRPr="00EB340F" w:rsidRDefault="006C550E" w:rsidP="00C2287A">
      <w:pPr>
        <w:pStyle w:val="Textoindependiente"/>
        <w:ind w:left="-567"/>
      </w:pPr>
      <w:r w:rsidRPr="00EB340F">
        <w:rPr>
          <w:noProof/>
          <w:lang w:eastAsia="es-AR" w:bidi="ar-SA"/>
        </w:rPr>
        <w:drawing>
          <wp:inline distT="0" distB="0" distL="0" distR="0">
            <wp:extent cx="6887148" cy="5168348"/>
            <wp:effectExtent l="0" t="0" r="66102" b="51352"/>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22" cstate="print"/>
                    <a:srcRect/>
                    <a:stretch>
                      <a:fillRect/>
                    </a:stretch>
                  </pic:blipFill>
                  <pic:spPr bwMode="auto">
                    <a:xfrm>
                      <a:off x="0" y="0"/>
                      <a:ext cx="6909352" cy="5185010"/>
                    </a:xfrm>
                    <a:prstGeom prst="rect">
                      <a:avLst/>
                    </a:prstGeom>
                    <a:ln>
                      <a:noFill/>
                    </a:ln>
                    <a:effectLst>
                      <a:outerShdw blurRad="190500" algn="tl" rotWithShape="0">
                        <a:srgbClr val="000000">
                          <a:alpha val="70000"/>
                        </a:srgbClr>
                      </a:outerShdw>
                    </a:effectLst>
                  </pic:spPr>
                </pic:pic>
              </a:graphicData>
            </a:graphic>
          </wp:inline>
        </w:drawing>
      </w:r>
    </w:p>
    <w:p w:rsidR="001F1CC0" w:rsidRPr="00EB340F"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27" w:name="__RefHeading__243_238574934"/>
      <w:bookmarkStart w:id="228" w:name="__RefHeading__214_2121180832"/>
      <w:bookmarkStart w:id="229" w:name="_Toc395525156"/>
      <w:bookmarkStart w:id="230" w:name="_Toc403667026"/>
      <w:bookmarkEnd w:id="227"/>
      <w:bookmarkEnd w:id="228"/>
      <w:r w:rsidRPr="00EB340F">
        <w:rPr>
          <w:rFonts w:ascii="Verdana" w:hAnsi="Verdana"/>
          <w:color w:val="A6A6A6" w:themeColor="background1" w:themeShade="A6"/>
          <w:sz w:val="24"/>
          <w:szCs w:val="24"/>
          <w:lang w:val="es-AR"/>
        </w:rPr>
        <w:br w:type="page"/>
      </w:r>
    </w:p>
    <w:p w:rsidR="003B6330" w:rsidRPr="00EB340F" w:rsidRDefault="003B6330" w:rsidP="00F77343">
      <w:pPr>
        <w:pStyle w:val="Ttulo2"/>
        <w:rPr>
          <w:rFonts w:cs="Verdana"/>
          <w:spacing w:val="20"/>
          <w:lang w:val="es-AR"/>
        </w:rPr>
      </w:pPr>
      <w:bookmarkStart w:id="231" w:name="_Toc404198093"/>
      <w:r w:rsidRPr="00EB340F">
        <w:rPr>
          <w:lang w:val="es-AR"/>
        </w:rPr>
        <w:lastRenderedPageBreak/>
        <w:t>Descripción de Entidades Externas</w:t>
      </w:r>
      <w:bookmarkEnd w:id="229"/>
      <w:bookmarkEnd w:id="230"/>
      <w:bookmarkEnd w:id="231"/>
    </w:p>
    <w:p w:rsidR="003B6330" w:rsidRPr="00EB340F" w:rsidRDefault="003B6330" w:rsidP="00A26633">
      <w:pPr>
        <w:pStyle w:val="Textoindependiente"/>
        <w:rPr>
          <w:rFonts w:ascii="Verdana" w:hAnsi="Verdana" w:cs="Verdana"/>
          <w:b/>
          <w:bCs/>
          <w:spacing w:val="20"/>
        </w:rPr>
      </w:pPr>
    </w:p>
    <w:p w:rsidR="003B6330" w:rsidRPr="00D639B1" w:rsidRDefault="003B6330" w:rsidP="00F77343">
      <w:pPr>
        <w:pStyle w:val="Ttulo3"/>
        <w:rPr>
          <w:sz w:val="20"/>
          <w:szCs w:val="20"/>
          <w:lang w:val="es-AR"/>
        </w:rPr>
      </w:pPr>
      <w:bookmarkStart w:id="232" w:name="_Toc404198094"/>
      <w:r w:rsidRPr="00D639B1">
        <w:rPr>
          <w:lang w:val="es-AR"/>
        </w:rPr>
        <w:t>Mercería-lencería Paula</w:t>
      </w:r>
      <w:bookmarkEnd w:id="232"/>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D639B1" w:rsidRDefault="003B6330" w:rsidP="00F77343">
      <w:pPr>
        <w:pStyle w:val="Ttulo3"/>
        <w:rPr>
          <w:sz w:val="20"/>
          <w:szCs w:val="20"/>
          <w:lang w:val="es-AR"/>
        </w:rPr>
      </w:pPr>
      <w:bookmarkStart w:id="233" w:name="_Toc404198095"/>
      <w:r w:rsidRPr="00D639B1">
        <w:rPr>
          <w:lang w:val="es-AR"/>
        </w:rPr>
        <w:t>Clientes</w:t>
      </w:r>
      <w:bookmarkEnd w:id="233"/>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D639B1" w:rsidRDefault="003B6330" w:rsidP="00F77343">
      <w:pPr>
        <w:pStyle w:val="Ttulo3"/>
        <w:rPr>
          <w:sz w:val="20"/>
          <w:szCs w:val="20"/>
          <w:lang w:val="es-AR"/>
        </w:rPr>
      </w:pPr>
      <w:bookmarkStart w:id="234" w:name="_Toc404198096"/>
      <w:r w:rsidRPr="00D639B1">
        <w:rPr>
          <w:lang w:val="es-AR"/>
        </w:rPr>
        <w:t>Proveedores</w:t>
      </w:r>
      <w:bookmarkEnd w:id="234"/>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D639B1" w:rsidRDefault="003B6330" w:rsidP="00F77343">
      <w:pPr>
        <w:pStyle w:val="Ttulo3"/>
        <w:rPr>
          <w:sz w:val="20"/>
          <w:szCs w:val="20"/>
          <w:lang w:val="es-AR"/>
        </w:rPr>
      </w:pPr>
      <w:bookmarkStart w:id="235" w:name="_Toc404198097"/>
      <w:r w:rsidRPr="00D639B1">
        <w:rPr>
          <w:lang w:val="es-AR"/>
        </w:rPr>
        <w:t>Contador</w:t>
      </w:r>
      <w:bookmarkEnd w:id="235"/>
    </w:p>
    <w:p w:rsidR="003B6330" w:rsidRPr="00F77343" w:rsidRDefault="003B6330" w:rsidP="00F77343">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r w:rsidR="00F77343" w:rsidRPr="00F77343">
        <w:rPr>
          <w:rFonts w:ascii="Verdana" w:hAnsi="Verdana" w:cs="Verdana"/>
          <w:b/>
          <w:bCs/>
          <w:spacing w:val="20"/>
          <w:lang w:val="es-AR"/>
        </w:rPr>
        <w:t xml:space="preserve"> </w:t>
      </w:r>
    </w:p>
    <w:p w:rsidR="003B6330" w:rsidRPr="00F77343" w:rsidRDefault="003B6330" w:rsidP="00F77343">
      <w:pPr>
        <w:pStyle w:val="Ttulo3"/>
        <w:rPr>
          <w:sz w:val="20"/>
          <w:szCs w:val="20"/>
          <w:lang w:val="es-AR"/>
        </w:rPr>
      </w:pPr>
      <w:bookmarkStart w:id="236" w:name="_Toc404198098"/>
      <w:r w:rsidRPr="00F77343">
        <w:rPr>
          <w:lang w:val="es-AR"/>
        </w:rPr>
        <w:t>Productos</w:t>
      </w:r>
      <w:bookmarkEnd w:id="236"/>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Daule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Ari</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Kiero</w:t>
      </w:r>
      <w:bookmarkStart w:id="237" w:name="__RefHeading__178_238574934"/>
      <w:bookmarkStart w:id="238" w:name="__RefHeading__125_1307357959"/>
      <w:bookmarkStart w:id="239" w:name="__RefHeading__289_705687861"/>
      <w:bookmarkStart w:id="240" w:name="__RefHeading__40_400017180"/>
      <w:bookmarkStart w:id="241" w:name="__RefHeading__55_1701910184"/>
      <w:bookmarkStart w:id="242" w:name="__RefHeading__100_864570552"/>
      <w:bookmarkStart w:id="243" w:name="__RefHeading__150_828509656"/>
      <w:bookmarkStart w:id="244" w:name="__RefHeading__216_2121180832"/>
      <w:bookmarkStart w:id="245" w:name="_Toc395525157"/>
      <w:bookmarkStart w:id="246" w:name="_Toc395525713"/>
      <w:bookmarkEnd w:id="237"/>
      <w:bookmarkEnd w:id="238"/>
      <w:bookmarkEnd w:id="239"/>
      <w:bookmarkEnd w:id="240"/>
      <w:bookmarkEnd w:id="241"/>
      <w:bookmarkEnd w:id="242"/>
      <w:bookmarkEnd w:id="243"/>
      <w:bookmarkEnd w:id="244"/>
    </w:p>
    <w:p w:rsidR="003B6330" w:rsidRPr="00EB340F" w:rsidRDefault="003B6330" w:rsidP="002D54AE">
      <w:pPr>
        <w:pStyle w:val="Ttulo1"/>
        <w:rPr>
          <w:spacing w:val="20"/>
          <w:lang w:val="es-AR"/>
        </w:rPr>
      </w:pPr>
      <w:r w:rsidRPr="00EB340F">
        <w:rPr>
          <w:lang w:val="es-AR"/>
        </w:rPr>
        <w:br w:type="page"/>
      </w:r>
      <w:bookmarkStart w:id="247" w:name="_Toc403667027"/>
      <w:bookmarkStart w:id="248" w:name="_Toc404198099"/>
      <w:r w:rsidRPr="00EB340F">
        <w:rPr>
          <w:lang w:val="es-AR"/>
        </w:rPr>
        <w:lastRenderedPageBreak/>
        <w:t>Diagrama de Flujo de Datos</w:t>
      </w:r>
      <w:bookmarkEnd w:id="245"/>
      <w:bookmarkEnd w:id="246"/>
      <w:bookmarkEnd w:id="247"/>
      <w:bookmarkEnd w:id="248"/>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gráfica que se observa a continuación se podrá ver el flujo de las</w:t>
      </w:r>
      <w:r w:rsidR="00C2287A">
        <w:rPr>
          <w:rFonts w:ascii="Verdana" w:hAnsi="Verdana" w:cs="Verdana"/>
          <w:spacing w:val="20"/>
          <w:sz w:val="20"/>
          <w:szCs w:val="20"/>
          <w:lang w:val="es-AR"/>
        </w:rPr>
        <w:t xml:space="preserve"> </w:t>
      </w:r>
      <w:r w:rsidRPr="003B6330">
        <w:rPr>
          <w:rFonts w:ascii="Verdana" w:hAnsi="Verdana" w:cs="Verdana"/>
          <w:spacing w:val="20"/>
          <w:sz w:val="20"/>
          <w:szCs w:val="20"/>
          <w:lang w:val="es-AR"/>
        </w:rPr>
        <w:t xml:space="preserve">operaciones realizadas dentro de la entidad “Mercería-Lencería Paula” </w:t>
      </w:r>
    </w:p>
    <w:p w:rsidR="00C2287A" w:rsidRDefault="00C2287A" w:rsidP="003B6330">
      <w:pPr>
        <w:pStyle w:val="Textoindependiente"/>
        <w:rPr>
          <w:rFonts w:ascii="Verdana" w:hAnsi="Verdana" w:cs="Verdana"/>
          <w:spacing w:val="20"/>
          <w:sz w:val="20"/>
          <w:szCs w:val="20"/>
        </w:rPr>
      </w:pPr>
    </w:p>
    <w:p w:rsidR="003B6330" w:rsidRPr="003B6330" w:rsidRDefault="006C550E" w:rsidP="00C2287A">
      <w:pPr>
        <w:pStyle w:val="Textoindependiente"/>
        <w:ind w:left="-567"/>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6853251" cy="4051030"/>
            <wp:effectExtent l="19050" t="0" r="138099"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23" cstate="print"/>
                    <a:srcRect/>
                    <a:stretch>
                      <a:fillRect/>
                    </a:stretch>
                  </pic:blipFill>
                  <pic:spPr bwMode="auto">
                    <a:xfrm>
                      <a:off x="0" y="0"/>
                      <a:ext cx="6864708" cy="4057802"/>
                    </a:xfrm>
                    <a:prstGeom prst="rect">
                      <a:avLst/>
                    </a:prstGeom>
                    <a:ln>
                      <a:noFill/>
                    </a:ln>
                    <a:effectLst>
                      <a:outerShdw blurRad="190500" algn="tl" rotWithShape="0">
                        <a:srgbClr val="000000">
                          <a:alpha val="70000"/>
                        </a:srgbClr>
                      </a:outerShdw>
                    </a:effectLst>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C2287A" w:rsidRDefault="00C2287A">
      <w:pPr>
        <w:spacing w:after="0" w:line="240" w:lineRule="auto"/>
        <w:rPr>
          <w:rFonts w:eastAsia="Times New Roman"/>
          <w:b/>
          <w:bCs/>
          <w:color w:val="E40059"/>
          <w:sz w:val="28"/>
          <w:szCs w:val="28"/>
          <w:lang w:val="es-AR"/>
        </w:rPr>
      </w:pPr>
      <w:bookmarkStart w:id="249" w:name="__RefHeading__180_238574934"/>
      <w:bookmarkStart w:id="250" w:name="__RefHeading__218_2121180832"/>
      <w:bookmarkStart w:id="251" w:name="_Toc395525158"/>
      <w:bookmarkStart w:id="252" w:name="_Toc395525714"/>
      <w:bookmarkStart w:id="253" w:name="_Toc403667028"/>
      <w:bookmarkEnd w:id="249"/>
      <w:bookmarkEnd w:id="250"/>
      <w:r>
        <w:rPr>
          <w:lang w:val="es-AR"/>
        </w:rPr>
        <w:br w:type="page"/>
      </w:r>
    </w:p>
    <w:p w:rsidR="003B6330" w:rsidRPr="007B067C" w:rsidRDefault="003B6330" w:rsidP="002D54AE">
      <w:pPr>
        <w:pStyle w:val="Ttulo1"/>
        <w:rPr>
          <w:lang w:val="es-AR"/>
        </w:rPr>
      </w:pPr>
      <w:bookmarkStart w:id="254" w:name="_Toc404198100"/>
      <w:r w:rsidRPr="007B067C">
        <w:rPr>
          <w:lang w:val="es-AR"/>
        </w:rPr>
        <w:lastRenderedPageBreak/>
        <w:t>Explosión del DFD</w:t>
      </w:r>
      <w:bookmarkEnd w:id="251"/>
      <w:bookmarkEnd w:id="252"/>
      <w:bookmarkEnd w:id="253"/>
      <w:bookmarkEnd w:id="254"/>
    </w:p>
    <w:p w:rsidR="003B6330" w:rsidRPr="007B067C" w:rsidRDefault="003B6330" w:rsidP="002D54AE">
      <w:pPr>
        <w:pStyle w:val="Ttulo2"/>
        <w:rPr>
          <w:lang w:val="es-AR"/>
        </w:rPr>
      </w:pPr>
      <w:bookmarkStart w:id="255" w:name="__RefHeading__182_238574934"/>
      <w:bookmarkStart w:id="256" w:name="__RefHeading__199_828509656"/>
      <w:bookmarkStart w:id="257" w:name="__RefHeading__220_2121180832"/>
      <w:bookmarkStart w:id="258" w:name="_Toc395525159"/>
      <w:bookmarkStart w:id="259" w:name="_Toc403667029"/>
      <w:bookmarkStart w:id="260" w:name="_Toc404198101"/>
      <w:bookmarkEnd w:id="255"/>
      <w:bookmarkEnd w:id="256"/>
      <w:bookmarkEnd w:id="257"/>
      <w:r w:rsidRPr="007B067C">
        <w:rPr>
          <w:lang w:val="es-AR"/>
        </w:rPr>
        <w:t>Sub-Sistema - Venta de Producto</w:t>
      </w:r>
      <w:bookmarkEnd w:id="258"/>
      <w:bookmarkEnd w:id="259"/>
      <w:bookmarkEnd w:id="260"/>
    </w:p>
    <w:p w:rsidR="00C2287A" w:rsidRDefault="003B6330" w:rsidP="00C2287A">
      <w:pPr>
        <w:spacing w:before="60" w:line="360" w:lineRule="auto"/>
        <w:rPr>
          <w:rFonts w:ascii="Verdana" w:hAnsi="Verdana" w:cs="Verdana"/>
          <w:spacing w:val="20"/>
          <w:sz w:val="20"/>
          <w:szCs w:val="20"/>
          <w:lang w:val="es-AR"/>
        </w:rPr>
      </w:pPr>
      <w:bookmarkStart w:id="261" w:name="__RefHeading__245_238574934"/>
      <w:bookmarkEnd w:id="261"/>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C2287A" w:rsidRPr="00C2287A" w:rsidRDefault="00C2287A" w:rsidP="00C2287A">
      <w:pPr>
        <w:spacing w:before="60" w:line="360" w:lineRule="auto"/>
        <w:ind w:left="284"/>
        <w:jc w:val="center"/>
        <w:rPr>
          <w:rFonts w:ascii="Verdana" w:hAnsi="Verdana" w:cs="Verdana"/>
          <w:sz w:val="20"/>
          <w:szCs w:val="20"/>
          <w:lang w:val="es-AR"/>
        </w:rPr>
      </w:pPr>
    </w:p>
    <w:p w:rsidR="003B6330" w:rsidRPr="003B6330" w:rsidRDefault="00C2287A" w:rsidP="00C2287A">
      <w:pPr>
        <w:spacing w:before="60" w:line="360" w:lineRule="auto"/>
        <w:ind w:left="284"/>
        <w:jc w:val="center"/>
        <w:rPr>
          <w:rFonts w:ascii="Verdana" w:hAnsi="Verdana" w:cs="Verdana"/>
          <w:sz w:val="20"/>
          <w:szCs w:val="20"/>
        </w:rPr>
      </w:pPr>
      <w:r w:rsidRPr="00C2287A">
        <w:rPr>
          <w:rFonts w:ascii="Verdana" w:hAnsi="Verdana" w:cs="Verdana"/>
          <w:noProof/>
          <w:spacing w:val="20"/>
          <w:sz w:val="20"/>
          <w:szCs w:val="20"/>
          <w:lang w:val="es-AR" w:eastAsia="es-AR"/>
        </w:rPr>
        <w:drawing>
          <wp:inline distT="0" distB="0" distL="0" distR="0">
            <wp:extent cx="4956313" cy="5785946"/>
            <wp:effectExtent l="0" t="0" r="110987" b="0"/>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4956126" cy="5785728"/>
                    </a:xfrm>
                    <a:prstGeom prst="rect">
                      <a:avLst/>
                    </a:prstGeom>
                    <a:ln>
                      <a:noFill/>
                    </a:ln>
                    <a:effectLst>
                      <a:outerShdw blurRad="292100" dist="139700" dir="2700000" algn="tl" rotWithShape="0">
                        <a:srgbClr val="333333">
                          <a:alpha val="65000"/>
                        </a:srgbClr>
                      </a:outerShdw>
                    </a:effectLst>
                  </pic:spPr>
                </pic:pic>
              </a:graphicData>
            </a:graphic>
          </wp:inline>
        </w:drawing>
      </w:r>
    </w:p>
    <w:p w:rsidR="00C2287A" w:rsidRDefault="00C2287A">
      <w:pPr>
        <w:spacing w:after="0" w:line="240" w:lineRule="auto"/>
        <w:rPr>
          <w:rFonts w:eastAsia="Times New Roman"/>
          <w:b/>
          <w:bCs/>
          <w:color w:val="AA0042"/>
          <w:sz w:val="26"/>
          <w:szCs w:val="26"/>
          <w:lang w:val="es-AR"/>
        </w:rPr>
      </w:pPr>
      <w:bookmarkStart w:id="262" w:name="__RefHeading__184_238574934"/>
      <w:bookmarkStart w:id="263" w:name="__RefHeading__211_828509656"/>
      <w:bookmarkStart w:id="264" w:name="__RefHeading__222_2121180832"/>
      <w:bookmarkStart w:id="265" w:name="_Toc395525160"/>
      <w:bookmarkStart w:id="266" w:name="_Toc403667030"/>
      <w:bookmarkEnd w:id="262"/>
      <w:bookmarkEnd w:id="263"/>
      <w:bookmarkEnd w:id="264"/>
      <w:r>
        <w:rPr>
          <w:lang w:val="es-AR"/>
        </w:rPr>
        <w:br w:type="page"/>
      </w:r>
    </w:p>
    <w:p w:rsidR="003B6330" w:rsidRPr="007B067C" w:rsidRDefault="003B6330" w:rsidP="002D54AE">
      <w:pPr>
        <w:pStyle w:val="Ttulo2"/>
        <w:rPr>
          <w:lang w:val="es-AR"/>
        </w:rPr>
      </w:pPr>
      <w:bookmarkStart w:id="267" w:name="_Toc404198102"/>
      <w:r w:rsidRPr="007B067C">
        <w:rPr>
          <w:lang w:val="es-AR"/>
        </w:rPr>
        <w:lastRenderedPageBreak/>
        <w:t>Sub-Sistema - Control de Stock</w:t>
      </w:r>
      <w:bookmarkEnd w:id="265"/>
      <w:bookmarkEnd w:id="266"/>
      <w:bookmarkEnd w:id="267"/>
    </w:p>
    <w:p w:rsidR="00C2287A" w:rsidRDefault="003B6330" w:rsidP="00C2287A">
      <w:pPr>
        <w:spacing w:before="60" w:line="360" w:lineRule="auto"/>
        <w:rPr>
          <w:rFonts w:ascii="Verdana" w:hAnsi="Verdana" w:cs="Verdana"/>
          <w:spacing w:val="20"/>
          <w:sz w:val="20"/>
          <w:szCs w:val="20"/>
          <w:lang w:val="es-AR"/>
        </w:rPr>
      </w:pPr>
      <w:bookmarkStart w:id="268" w:name="__RefHeading__247_238574934"/>
      <w:bookmarkEnd w:id="268"/>
      <w:r w:rsidRPr="003B6330">
        <w:rPr>
          <w:rFonts w:ascii="Verdana" w:hAnsi="Verdana" w:cs="Verdana"/>
          <w:spacing w:val="20"/>
          <w:sz w:val="20"/>
          <w:szCs w:val="20"/>
          <w:lang w:val="es-AR"/>
        </w:rPr>
        <w:t>Aquí se observa el flujo de información para el sub-sistema denominado “Control de Stock”</w:t>
      </w:r>
      <w:bookmarkStart w:id="269" w:name="__RefHeading__249_238574934"/>
      <w:bookmarkEnd w:id="269"/>
    </w:p>
    <w:p w:rsid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Son las operaciones que realiza el encargado a la hora de controlar el stock de mercadería existente en el local.</w:t>
      </w:r>
      <w:r w:rsidR="00C2287A">
        <w:rPr>
          <w:rFonts w:ascii="Verdana" w:hAnsi="Verdana" w:cs="Verdana"/>
          <w:spacing w:val="20"/>
          <w:sz w:val="20"/>
          <w:szCs w:val="20"/>
          <w:lang w:val="es-AR"/>
        </w:rPr>
        <w:br/>
      </w:r>
      <w:r w:rsidR="00C2287A">
        <w:rPr>
          <w:rFonts w:ascii="Verdana" w:hAnsi="Verdana" w:cs="Verdana"/>
          <w:spacing w:val="20"/>
          <w:sz w:val="20"/>
          <w:szCs w:val="20"/>
          <w:lang w:val="es-AR"/>
        </w:rPr>
        <w:br/>
      </w:r>
      <w:r w:rsidRPr="003B6330">
        <w:rPr>
          <w:rFonts w:ascii="Verdana" w:hAnsi="Verdana" w:cs="Verdana"/>
          <w:spacing w:val="20"/>
          <w:sz w:val="20"/>
          <w:szCs w:val="20"/>
          <w:lang w:val="es-AR"/>
        </w:rPr>
        <w:t>Si detecta que falta stock o está muy bajo lo anota para hacer le pedido</w:t>
      </w:r>
    </w:p>
    <w:p w:rsidR="003B6330" w:rsidRDefault="00C2287A" w:rsidP="00C2287A">
      <w:pPr>
        <w:pStyle w:val="Textoindependiente"/>
        <w:ind w:left="284" w:hanging="864"/>
        <w:jc w:val="center"/>
      </w:pPr>
      <w:r w:rsidRPr="00C2287A">
        <w:rPr>
          <w:noProof/>
          <w:lang w:eastAsia="es-AR" w:bidi="ar-SA"/>
        </w:rPr>
        <w:drawing>
          <wp:inline distT="0" distB="0" distL="0" distR="0">
            <wp:extent cx="4943552" cy="5340626"/>
            <wp:effectExtent l="571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4943552" cy="5340626"/>
                    </a:xfrm>
                    <a:prstGeom prst="rect">
                      <a:avLst/>
                    </a:prstGeom>
                    <a:ln>
                      <a:noFill/>
                    </a:ln>
                    <a:effectLst>
                      <a:outerShdw blurRad="190500" algn="tl" rotWithShape="0">
                        <a:srgbClr val="000000">
                          <a:alpha val="70000"/>
                        </a:srgbClr>
                      </a:outerShdw>
                    </a:effectLst>
                  </pic:spPr>
                </pic:pic>
              </a:graphicData>
            </a:graphic>
          </wp:inline>
        </w:drawing>
      </w:r>
    </w:p>
    <w:p w:rsidR="00C2287A" w:rsidRDefault="00C2287A">
      <w:pPr>
        <w:spacing w:after="0" w:line="240" w:lineRule="auto"/>
        <w:rPr>
          <w:rFonts w:eastAsia="Times New Roman"/>
          <w:b/>
          <w:bCs/>
          <w:color w:val="AA0042"/>
          <w:sz w:val="26"/>
          <w:szCs w:val="26"/>
          <w:lang w:val="es-AR"/>
        </w:rPr>
      </w:pPr>
      <w:bookmarkStart w:id="270" w:name="_Toc395525161"/>
      <w:bookmarkStart w:id="271" w:name="_Toc403667031"/>
      <w:r>
        <w:rPr>
          <w:lang w:val="es-AR"/>
        </w:rPr>
        <w:br w:type="page"/>
      </w:r>
    </w:p>
    <w:p w:rsidR="003B6330" w:rsidRPr="007B067C" w:rsidRDefault="003B6330" w:rsidP="002D54AE">
      <w:pPr>
        <w:pStyle w:val="Ttulo2"/>
        <w:rPr>
          <w:rFonts w:cs="Verdana"/>
          <w:spacing w:val="20"/>
          <w:lang w:val="es-AR"/>
        </w:rPr>
      </w:pPr>
      <w:bookmarkStart w:id="272" w:name="_Toc404198103"/>
      <w:r w:rsidRPr="007B067C">
        <w:rPr>
          <w:lang w:val="es-AR"/>
        </w:rPr>
        <w:lastRenderedPageBreak/>
        <w:t>Sub-Sistema - Recepción mercadería</w:t>
      </w:r>
      <w:bookmarkEnd w:id="270"/>
      <w:bookmarkEnd w:id="271"/>
      <w:bookmarkEnd w:id="272"/>
    </w:p>
    <w:p w:rsidR="003B6330" w:rsidRPr="003B6330" w:rsidRDefault="003B6330" w:rsidP="00C2287A">
      <w:pPr>
        <w:spacing w:before="60" w:line="360" w:lineRule="auto"/>
        <w:rPr>
          <w:rFonts w:ascii="Verdana" w:hAnsi="Verdana" w:cs="Verdana"/>
          <w:spacing w:val="20"/>
          <w:sz w:val="20"/>
          <w:szCs w:val="20"/>
          <w:lang w:val="es-AR"/>
        </w:rPr>
      </w:pPr>
      <w:bookmarkStart w:id="273" w:name="__RefHeading__251_238574934"/>
      <w:bookmarkEnd w:id="273"/>
      <w:r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C2287A">
      <w:pPr>
        <w:spacing w:before="60" w:line="360" w:lineRule="auto"/>
        <w:rPr>
          <w:rFonts w:ascii="Verdana" w:hAnsi="Verdana" w:cs="Verdana"/>
          <w:spacing w:val="20"/>
          <w:sz w:val="20"/>
          <w:szCs w:val="20"/>
          <w:lang w:val="es-AR"/>
        </w:rPr>
      </w:pPr>
      <w:bookmarkStart w:id="274" w:name="__RefHeading__253_238574934"/>
      <w:bookmarkEnd w:id="274"/>
      <w:r w:rsidRPr="003B6330">
        <w:rPr>
          <w:rFonts w:ascii="Verdana" w:hAnsi="Verdana" w:cs="Verdana"/>
          <w:spacing w:val="20"/>
          <w:sz w:val="20"/>
          <w:szCs w:val="20"/>
          <w:lang w:val="es-AR"/>
        </w:rPr>
        <w:t>Son las operaciones que realiza el encargado cuando recibe la mercaría</w:t>
      </w:r>
    </w:p>
    <w:p w:rsidR="00C2287A"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detectar que la mercadería no fue la solicitada se procederá a realizar una nota de crédito para   el proveedor</w:t>
      </w:r>
      <w:bookmarkStart w:id="275" w:name="__RefHeading__188_238574934"/>
      <w:bookmarkStart w:id="276" w:name="__RefHeading__129_1307357959"/>
      <w:bookmarkStart w:id="277" w:name="__RefHeading__293_705687861"/>
      <w:bookmarkStart w:id="278" w:name="__RefHeading__59_1701910184"/>
      <w:bookmarkStart w:id="279" w:name="__RefHeading__104_864570552"/>
      <w:bookmarkStart w:id="280" w:name="__RefHeading__154_828509656"/>
      <w:bookmarkStart w:id="281" w:name="__RefHeading__226_2121180832"/>
      <w:bookmarkStart w:id="282" w:name="_Toc395525162"/>
      <w:bookmarkStart w:id="283" w:name="_Toc395525715"/>
      <w:bookmarkStart w:id="284" w:name="_Toc403667032"/>
      <w:bookmarkEnd w:id="275"/>
      <w:bookmarkEnd w:id="276"/>
      <w:bookmarkEnd w:id="277"/>
      <w:bookmarkEnd w:id="278"/>
      <w:bookmarkEnd w:id="279"/>
      <w:bookmarkEnd w:id="280"/>
      <w:bookmarkEnd w:id="281"/>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br/>
      </w:r>
      <w:r w:rsidR="00C2287A" w:rsidRPr="00C2287A">
        <w:rPr>
          <w:rFonts w:ascii="Verdana" w:hAnsi="Verdana" w:cs="Verdana"/>
          <w:noProof/>
          <w:spacing w:val="20"/>
          <w:sz w:val="20"/>
          <w:szCs w:val="20"/>
          <w:lang w:val="es-AR" w:eastAsia="es-AR"/>
        </w:rPr>
        <w:drawing>
          <wp:inline distT="0" distB="0" distL="0" distR="0">
            <wp:extent cx="4903304" cy="5683419"/>
            <wp:effectExtent l="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00385" cy="5680035"/>
                    </a:xfrm>
                    <a:prstGeom prst="rect">
                      <a:avLst/>
                    </a:prstGeom>
                    <a:ln>
                      <a:noFill/>
                    </a:ln>
                    <a:effectLst>
                      <a:outerShdw blurRad="190500" algn="tl" rotWithShape="0">
                        <a:srgbClr val="000000">
                          <a:alpha val="70000"/>
                        </a:srgbClr>
                      </a:outerShdw>
                    </a:effectLst>
                  </pic:spPr>
                </pic:pic>
              </a:graphicData>
            </a:graphic>
          </wp:inline>
        </w:drawing>
      </w:r>
    </w:p>
    <w:p w:rsidR="007B067C" w:rsidRDefault="007B067C">
      <w:pPr>
        <w:spacing w:after="0" w:line="240" w:lineRule="auto"/>
        <w:rPr>
          <w:rFonts w:ascii="Verdana" w:hAnsi="Verdana" w:cs="Verdana"/>
          <w:lang w:val="es-AR"/>
        </w:rPr>
      </w:pPr>
      <w:r>
        <w:rPr>
          <w:rFonts w:ascii="Verdana" w:hAnsi="Verdana" w:cs="Verdana"/>
          <w:lang w:val="es-AR"/>
        </w:rPr>
        <w:br w:type="page"/>
      </w:r>
    </w:p>
    <w:p w:rsidR="00755E62" w:rsidRDefault="00755E62" w:rsidP="00755E62">
      <w:pPr>
        <w:pStyle w:val="Ttulo1"/>
        <w:rPr>
          <w:lang w:val="es-AR"/>
        </w:rPr>
      </w:pPr>
      <w:bookmarkStart w:id="285" w:name="_Toc395525164"/>
      <w:bookmarkStart w:id="286" w:name="_Toc395525717"/>
      <w:bookmarkStart w:id="287" w:name="_Toc403667037"/>
      <w:bookmarkStart w:id="288" w:name="_Toc404198104"/>
      <w:bookmarkEnd w:id="282"/>
      <w:bookmarkEnd w:id="283"/>
      <w:bookmarkEnd w:id="284"/>
      <w:r w:rsidRPr="007B067C">
        <w:rPr>
          <w:lang w:val="es-AR"/>
        </w:rPr>
        <w:lastRenderedPageBreak/>
        <w:t>Diagrama Entidad Relación</w:t>
      </w:r>
      <w:bookmarkEnd w:id="288"/>
    </w:p>
    <w:p w:rsidR="00755E62" w:rsidRPr="00C2287A" w:rsidRDefault="00755E62" w:rsidP="00755E62">
      <w:pPr>
        <w:rPr>
          <w:lang w:val="es-AR"/>
        </w:rPr>
      </w:pPr>
    </w:p>
    <w:p w:rsidR="00755E62" w:rsidRPr="003B6330" w:rsidRDefault="00755E62" w:rsidP="00755E62">
      <w:pPr>
        <w:pStyle w:val="Textoindependiente"/>
        <w:ind w:left="-567"/>
      </w:pPr>
      <w:r>
        <w:rPr>
          <w:noProof/>
          <w:lang w:eastAsia="es-AR" w:bidi="ar-SA"/>
        </w:rPr>
        <w:drawing>
          <wp:inline distT="0" distB="0" distL="0" distR="0">
            <wp:extent cx="6745750" cy="4482548"/>
            <wp:effectExtent l="57150" t="38100" r="0" b="0"/>
            <wp:docPr id="22"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7" cstate="print"/>
                    <a:srcRect/>
                    <a:stretch>
                      <a:fillRect/>
                    </a:stretch>
                  </pic:blipFill>
                  <pic:spPr bwMode="auto">
                    <a:xfrm>
                      <a:off x="0" y="0"/>
                      <a:ext cx="6751138" cy="4486129"/>
                    </a:xfrm>
                    <a:prstGeom prst="rect">
                      <a:avLst/>
                    </a:prstGeom>
                    <a:ln>
                      <a:noFill/>
                    </a:ln>
                    <a:effectLst>
                      <a:outerShdw blurRad="292100" dist="139700" dir="2700000" algn="tl" rotWithShape="0">
                        <a:srgbClr val="333333">
                          <a:alpha val="65000"/>
                        </a:srgbClr>
                      </a:outerShdw>
                    </a:effectLst>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289" w:name="_Toc403667033"/>
      <w:r>
        <w:rPr>
          <w:lang w:val="es-AR"/>
        </w:rPr>
        <w:br w:type="page"/>
      </w:r>
    </w:p>
    <w:p w:rsidR="00755E62" w:rsidRDefault="00755E62" w:rsidP="00755E62">
      <w:pPr>
        <w:pStyle w:val="Ttulo1"/>
        <w:rPr>
          <w:lang w:val="es-AR"/>
        </w:rPr>
      </w:pPr>
      <w:bookmarkStart w:id="290" w:name="_Toc404198105"/>
      <w:r w:rsidRPr="007B067C">
        <w:rPr>
          <w:lang w:val="es-AR"/>
        </w:rPr>
        <w:lastRenderedPageBreak/>
        <w:t>Diagrama COAD</w:t>
      </w:r>
      <w:bookmarkEnd w:id="289"/>
      <w:bookmarkEnd w:id="290"/>
    </w:p>
    <w:p w:rsidR="00755E62" w:rsidRPr="00C2287A" w:rsidRDefault="00755E62" w:rsidP="00755E62">
      <w:pPr>
        <w:rPr>
          <w:lang w:val="es-AR"/>
        </w:rPr>
      </w:pPr>
    </w:p>
    <w:p w:rsidR="00755E62" w:rsidRPr="003B6330" w:rsidRDefault="00755E62" w:rsidP="00755E62">
      <w:pPr>
        <w:pStyle w:val="Textoindependiente"/>
        <w:rPr>
          <w:rFonts w:ascii="Verdana" w:hAnsi="Verdana" w:cs="Verdana"/>
        </w:rPr>
      </w:pPr>
      <w:r>
        <w:rPr>
          <w:noProof/>
          <w:lang w:eastAsia="es-AR" w:bidi="ar-SA"/>
        </w:rPr>
        <w:drawing>
          <wp:inline distT="0" distB="0" distL="0" distR="0">
            <wp:extent cx="5758898" cy="5685164"/>
            <wp:effectExtent l="19050" t="19050" r="13252" b="10786"/>
            <wp:docPr id="27"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8" cstate="print"/>
                    <a:srcRect/>
                    <a:stretch>
                      <a:fillRect/>
                    </a:stretch>
                  </pic:blipFill>
                  <pic:spPr bwMode="auto">
                    <a:xfrm>
                      <a:off x="0" y="0"/>
                      <a:ext cx="5762217" cy="5688440"/>
                    </a:xfrm>
                    <a:prstGeom prst="rect">
                      <a:avLst/>
                    </a:prstGeom>
                    <a:noFill/>
                    <a:ln w="6350">
                      <a:solidFill>
                        <a:srgbClr val="FFFFFF"/>
                      </a:solidFill>
                      <a:miter lim="800000"/>
                      <a:headEnd/>
                      <a:tailEnd/>
                    </a:ln>
                    <a:effectLst/>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291" w:name="__RefHeading__190_238574934"/>
      <w:bookmarkStart w:id="292" w:name="__RefHeading__131_1307357959"/>
      <w:bookmarkStart w:id="293" w:name="__RefHeading__295_705687861"/>
      <w:bookmarkStart w:id="294" w:name="__RefHeading__61_1701910184"/>
      <w:bookmarkStart w:id="295" w:name="__RefHeading__106_864570552"/>
      <w:bookmarkStart w:id="296" w:name="__RefHeading__156_828509656"/>
      <w:bookmarkStart w:id="297" w:name="__RefHeading__228_2121180832"/>
      <w:bookmarkStart w:id="298" w:name="_Toc403667034"/>
      <w:bookmarkStart w:id="299" w:name="_Toc395525163"/>
      <w:bookmarkStart w:id="300" w:name="_Toc395525716"/>
      <w:bookmarkEnd w:id="291"/>
      <w:bookmarkEnd w:id="292"/>
      <w:bookmarkEnd w:id="293"/>
      <w:bookmarkEnd w:id="294"/>
      <w:bookmarkEnd w:id="295"/>
      <w:bookmarkEnd w:id="296"/>
      <w:bookmarkEnd w:id="297"/>
      <w:r>
        <w:rPr>
          <w:lang w:val="es-AR"/>
        </w:rPr>
        <w:br w:type="page"/>
      </w:r>
    </w:p>
    <w:p w:rsidR="00755E62" w:rsidRDefault="00755E62" w:rsidP="00755E62">
      <w:pPr>
        <w:pStyle w:val="Ttulo1"/>
        <w:rPr>
          <w:lang w:val="es-AR"/>
        </w:rPr>
      </w:pPr>
      <w:bookmarkStart w:id="301" w:name="_Toc404198106"/>
      <w:r w:rsidRPr="007B067C">
        <w:rPr>
          <w:lang w:val="es-AR"/>
        </w:rPr>
        <w:lastRenderedPageBreak/>
        <w:t>Diagrama de Bachman</w:t>
      </w:r>
      <w:bookmarkEnd w:id="298"/>
      <w:bookmarkEnd w:id="301"/>
    </w:p>
    <w:p w:rsidR="00755E62" w:rsidRDefault="00755E62" w:rsidP="00755E62">
      <w:pPr>
        <w:pStyle w:val="Ttulo1"/>
        <w:rPr>
          <w:lang w:val="es-AR"/>
        </w:rPr>
      </w:pPr>
      <w:r>
        <w:rPr>
          <w:noProof/>
          <w:lang w:eastAsia="es-AR"/>
        </w:rPr>
        <w:drawing>
          <wp:inline distT="0" distB="0" distL="0" distR="0">
            <wp:extent cx="5542580" cy="7468429"/>
            <wp:effectExtent l="19050" t="0" r="970" b="0"/>
            <wp:docPr id="30" name="8 Imagen" descr="diagrama Bach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Bachman.jpg"/>
                    <pic:cNvPicPr/>
                  </pic:nvPicPr>
                  <pic:blipFill>
                    <a:blip r:embed="rId29"/>
                    <a:stretch>
                      <a:fillRect/>
                    </a:stretch>
                  </pic:blipFill>
                  <pic:spPr>
                    <a:xfrm>
                      <a:off x="0" y="0"/>
                      <a:ext cx="5546936" cy="7474298"/>
                    </a:xfrm>
                    <a:prstGeom prst="rect">
                      <a:avLst/>
                    </a:prstGeom>
                  </pic:spPr>
                </pic:pic>
              </a:graphicData>
            </a:graphic>
          </wp:inline>
        </w:drawing>
      </w:r>
    </w:p>
    <w:p w:rsidR="00755E62" w:rsidRPr="00C2287A" w:rsidRDefault="00755E62" w:rsidP="00755E62">
      <w:pPr>
        <w:rPr>
          <w:lang w:val="es-AR"/>
        </w:rPr>
      </w:pPr>
    </w:p>
    <w:p w:rsidR="00755E62" w:rsidRPr="003B6330" w:rsidRDefault="00755E62" w:rsidP="00755E62">
      <w:pPr>
        <w:pStyle w:val="Textoindependiente"/>
        <w:ind w:left="-284"/>
      </w:pPr>
    </w:p>
    <w:p w:rsidR="00755E62" w:rsidRPr="007B067C" w:rsidRDefault="00755E62" w:rsidP="00755E62">
      <w:pPr>
        <w:pStyle w:val="Ttulo1"/>
        <w:rPr>
          <w:lang w:val="es-AR"/>
        </w:rPr>
      </w:pPr>
      <w:bookmarkStart w:id="302" w:name="_Toc403667035"/>
      <w:bookmarkStart w:id="303" w:name="_Toc404198107"/>
      <w:bookmarkEnd w:id="299"/>
      <w:bookmarkEnd w:id="300"/>
      <w:r w:rsidRPr="007B067C">
        <w:rPr>
          <w:lang w:val="es-AR"/>
        </w:rPr>
        <w:lastRenderedPageBreak/>
        <w:t>Diagrama de atributos</w:t>
      </w:r>
      <w:bookmarkEnd w:id="302"/>
      <w:bookmarkEnd w:id="303"/>
    </w:p>
    <w:p w:rsidR="00755E62" w:rsidRPr="003B6330" w:rsidRDefault="00755E62" w:rsidP="00755E62">
      <w:pPr>
        <w:pStyle w:val="Textoindependiente"/>
      </w:pPr>
    </w:p>
    <w:p w:rsidR="00755E62" w:rsidRPr="003B6330" w:rsidRDefault="00755E62" w:rsidP="00755E62">
      <w:pPr>
        <w:pStyle w:val="Textoindependiente"/>
        <w:ind w:left="-284"/>
      </w:pPr>
      <w:r>
        <w:rPr>
          <w:noProof/>
          <w:lang w:eastAsia="es-AR" w:bidi="ar-SA"/>
        </w:rPr>
        <w:drawing>
          <wp:inline distT="0" distB="0" distL="0" distR="0">
            <wp:extent cx="6807061" cy="7911547"/>
            <wp:effectExtent l="19050" t="0" r="0" b="0"/>
            <wp:docPr id="32"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30" cstate="print"/>
                    <a:srcRect/>
                    <a:stretch>
                      <a:fillRect/>
                    </a:stretch>
                  </pic:blipFill>
                  <pic:spPr bwMode="auto">
                    <a:xfrm>
                      <a:off x="0" y="0"/>
                      <a:ext cx="6813648" cy="7919203"/>
                    </a:xfrm>
                    <a:prstGeom prst="rect">
                      <a:avLst/>
                    </a:prstGeom>
                    <a:noFill/>
                    <a:ln w="9525">
                      <a:noFill/>
                      <a:miter lim="800000"/>
                      <a:headEnd/>
                      <a:tailEnd/>
                    </a:ln>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304" w:name="__RefHeading__192_238574934"/>
      <w:bookmarkStart w:id="305" w:name="__RefHeading__148_1307357959"/>
      <w:bookmarkStart w:id="306" w:name="__RefHeading__158_828509656"/>
      <w:bookmarkStart w:id="307" w:name="__RefHeading__230_2121180832"/>
      <w:bookmarkEnd w:id="304"/>
      <w:bookmarkEnd w:id="305"/>
      <w:bookmarkEnd w:id="306"/>
      <w:bookmarkEnd w:id="307"/>
      <w:r>
        <w:rPr>
          <w:lang w:val="es-AR"/>
        </w:rPr>
        <w:br w:type="page"/>
      </w:r>
    </w:p>
    <w:p w:rsidR="003B6330" w:rsidRDefault="00FF0283" w:rsidP="002D54AE">
      <w:pPr>
        <w:pStyle w:val="Ttulo1"/>
        <w:rPr>
          <w:lang w:val="es-AR"/>
        </w:rPr>
      </w:pPr>
      <w:bookmarkStart w:id="308" w:name="_Toc404198108"/>
      <w:bookmarkEnd w:id="285"/>
      <w:bookmarkEnd w:id="286"/>
      <w:bookmarkEnd w:id="287"/>
      <w:r>
        <w:rPr>
          <w:lang w:val="es-AR"/>
        </w:rPr>
        <w:lastRenderedPageBreak/>
        <w:t>Capa de Atributos</w:t>
      </w:r>
      <w:bookmarkEnd w:id="308"/>
    </w:p>
    <w:p w:rsidR="00FF0283" w:rsidRPr="00FF0283" w:rsidRDefault="00FF0283" w:rsidP="00FF0283">
      <w:pPr>
        <w:pStyle w:val="Ttulo2"/>
        <w:rPr>
          <w:lang w:val="es-AR"/>
        </w:rPr>
      </w:pPr>
      <w:bookmarkStart w:id="309" w:name="_Toc404198109"/>
      <w:r w:rsidRPr="00FF0283">
        <w:rPr>
          <w:lang w:val="es-AR"/>
        </w:rPr>
        <w:t>Diccionario de Datos</w:t>
      </w:r>
      <w:bookmarkEnd w:id="309"/>
    </w:p>
    <w:p w:rsidR="003B6330" w:rsidRPr="00FF0283" w:rsidRDefault="003B6330" w:rsidP="00FF0283">
      <w:pPr>
        <w:spacing w:before="60" w:line="360" w:lineRule="auto"/>
        <w:rPr>
          <w:rFonts w:ascii="Verdana" w:hAnsi="Verdana" w:cs="Verdana"/>
          <w:spacing w:val="20"/>
          <w:sz w:val="20"/>
          <w:szCs w:val="20"/>
          <w:lang w:val="es-AR"/>
        </w:rPr>
      </w:pPr>
      <w:bookmarkStart w:id="310" w:name="__RefHeading__271_238574934"/>
      <w:bookmarkStart w:id="311" w:name="__RefHeading__232_2121180832"/>
      <w:bookmarkStart w:id="312" w:name="_Toc395525165"/>
      <w:bookmarkStart w:id="313" w:name="_Toc403667038"/>
      <w:bookmarkStart w:id="314" w:name="_Toc404198110"/>
      <w:bookmarkEnd w:id="310"/>
      <w:bookmarkEnd w:id="311"/>
      <w:r w:rsidRPr="008F6498">
        <w:rPr>
          <w:rStyle w:val="Ttulo3Car"/>
          <w:rFonts w:eastAsia="Calibri"/>
          <w:lang w:val="es-AR"/>
        </w:rPr>
        <w:t>Acciones</w:t>
      </w:r>
      <w:bookmarkEnd w:id="312"/>
      <w:bookmarkEnd w:id="313"/>
      <w:bookmarkEnd w:id="314"/>
      <w:r w:rsidR="00FF0283" w:rsidRPr="00FF0283">
        <w:rPr>
          <w:rFonts w:ascii="Verdana" w:hAnsi="Verdana" w:cs="Verdana"/>
          <w:spacing w:val="20"/>
          <w:sz w:val="20"/>
          <w:szCs w:val="20"/>
          <w:lang w:val="es-AR"/>
        </w:rPr>
        <w:t xml:space="preserve">  </w:t>
      </w:r>
      <w:r w:rsidR="002C0371" w:rsidRPr="00FF0283">
        <w:rPr>
          <w:rFonts w:ascii="Verdana" w:hAnsi="Verdana" w:cs="Verdana"/>
          <w:spacing w:val="20"/>
          <w:sz w:val="20"/>
          <w:szCs w:val="20"/>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margin-top:6pt;width:479.85pt;height:3.6pt;z-index:251673600;mso-wrap-distance-left:0;mso-wrap-distance-right:0;mso-position-horizontal:center;mso-position-horizontal-relative:text;mso-position-vertical-relative:text" filled="t">
            <v:fill opacity="0" color2="black"/>
            <v:textbox inset="0,0,0,0"/>
            <w10:wrap type="square" side="largest"/>
          </v:shape>
        </w:pict>
      </w:r>
      <w:r w:rsidR="00FF0283" w:rsidRPr="00FF0283">
        <w:rPr>
          <w:rFonts w:ascii="Verdana" w:hAnsi="Verdana" w:cs="Verdana"/>
          <w:spacing w:val="20"/>
          <w:sz w:val="20"/>
          <w:szCs w:val="20"/>
          <w:lang w:val="es-AR"/>
        </w:rPr>
        <w:t>*</w:t>
      </w:r>
      <w:r w:rsidRPr="00FF0283">
        <w:rPr>
          <w:rFonts w:ascii="Verdana" w:hAnsi="Verdana" w:cs="Verdana"/>
          <w:spacing w:val="20"/>
          <w:sz w:val="20"/>
          <w:szCs w:val="20"/>
          <w:lang w:val="es-AR"/>
        </w:rPr>
        <w:t>Contiene la distintas acciones internas de</w:t>
      </w:r>
      <w:r w:rsidR="009F7C93">
        <w:rPr>
          <w:rFonts w:ascii="Verdana" w:hAnsi="Verdana" w:cs="Verdana"/>
          <w:spacing w:val="20"/>
          <w:sz w:val="20"/>
          <w:szCs w:val="20"/>
          <w:lang w:val="es-AR"/>
        </w:rPr>
        <w:t xml:space="preserve">l sistema, se utilizará para </w:t>
      </w:r>
      <w:r w:rsidRPr="00FF0283">
        <w:rPr>
          <w:rFonts w:ascii="Verdana" w:hAnsi="Verdana" w:cs="Verdana"/>
          <w:spacing w:val="20"/>
          <w:sz w:val="20"/>
          <w:szCs w:val="20"/>
          <w:lang w:val="es-AR"/>
        </w:rPr>
        <w:t>tabular las acciones propias de la aplicación</w:t>
      </w:r>
    </w:p>
    <w:p w:rsidR="00FF0283" w:rsidRDefault="00FF0283" w:rsidP="00FF028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Acciones= @id_accion+Descripcion</w:t>
      </w:r>
    </w:p>
    <w:p w:rsidR="00FF0283" w:rsidRPr="00FF0283" w:rsidRDefault="00265E37" w:rsidP="00FF028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r w:rsidR="00E30585">
        <w:rPr>
          <w:rFonts w:ascii="Verdana" w:hAnsi="Verdana" w:cs="Verdana"/>
          <w:spacing w:val="20"/>
          <w:sz w:val="20"/>
          <w:szCs w:val="20"/>
          <w:lang w:val="es-AR"/>
        </w:rPr>
        <w:t>Id</w:t>
      </w:r>
      <w:r>
        <w:rPr>
          <w:rFonts w:ascii="Verdana" w:hAnsi="Verdana" w:cs="Verdana"/>
          <w:spacing w:val="20"/>
          <w:sz w:val="20"/>
          <w:szCs w:val="20"/>
          <w:lang w:val="es-AR"/>
        </w:rPr>
        <w:t>_</w:t>
      </w:r>
      <w:r w:rsidR="00FF0283" w:rsidRPr="00FF0283">
        <w:rPr>
          <w:rFonts w:ascii="Verdana" w:hAnsi="Verdana" w:cs="Verdana"/>
          <w:spacing w:val="20"/>
          <w:sz w:val="20"/>
          <w:szCs w:val="20"/>
          <w:lang w:val="es-AR"/>
        </w:rPr>
        <w:t>accion * numero  Identificador único de la acción *</w:t>
      </w:r>
      <w:r w:rsidR="00FF0283">
        <w:rPr>
          <w:rFonts w:ascii="Verdana" w:hAnsi="Verdana" w:cs="Verdana"/>
          <w:spacing w:val="20"/>
          <w:sz w:val="20"/>
          <w:szCs w:val="20"/>
          <w:lang w:val="es-AR"/>
        </w:rPr>
        <w:br/>
      </w:r>
      <w:r>
        <w:rPr>
          <w:rFonts w:ascii="Verdana" w:hAnsi="Verdana" w:cs="Verdana"/>
          <w:spacing w:val="20"/>
          <w:sz w:val="20"/>
          <w:szCs w:val="20"/>
          <w:lang w:val="es-AR"/>
        </w:rPr>
        <w:t>@Id_</w:t>
      </w:r>
      <w:r w:rsidR="00FF0283" w:rsidRPr="00FF0283">
        <w:rPr>
          <w:rFonts w:ascii="Verdana" w:hAnsi="Verdana" w:cs="Verdana"/>
          <w:spacing w:val="20"/>
          <w:sz w:val="20"/>
          <w:szCs w:val="20"/>
          <w:lang w:val="es-AR"/>
        </w:rPr>
        <w:t xml:space="preserve">accion  1{}9 </w:t>
      </w:r>
    </w:p>
    <w:p w:rsidR="00FF0283" w:rsidRPr="00FF0283" w:rsidRDefault="00FF0283" w:rsidP="00FF0283">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Descripcion  * Descripción de la acción *</w:t>
      </w:r>
      <w:r w:rsidR="00E30585">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3B6330" w:rsidRPr="003B6330" w:rsidRDefault="003B6330" w:rsidP="00FF0283">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sidR="00FF0283">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B6330" w:rsidRPr="008F6498" w:rsidRDefault="003B6330" w:rsidP="00FF0283">
      <w:pPr>
        <w:autoSpaceDE w:val="0"/>
        <w:ind w:left="720"/>
        <w:rPr>
          <w:rFonts w:ascii="Consolas" w:eastAsia="Consolas" w:hAnsi="Consolas" w:cs="Consolas"/>
          <w:color w:val="808080"/>
          <w:sz w:val="19"/>
          <w:szCs w:val="19"/>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[dbo]</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[acciones]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[id_accion]   </w:t>
      </w:r>
      <w:r w:rsidRPr="008F6498">
        <w:rPr>
          <w:rFonts w:ascii="Consolas" w:eastAsia="Consolas" w:hAnsi="Consolas" w:cs="Consolas"/>
          <w:color w:val="0000FF"/>
          <w:sz w:val="19"/>
          <w:szCs w:val="19"/>
          <w:lang w:val="es-AR"/>
        </w:rPr>
        <w:t>TINYINT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[Descripcion]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[id_accion]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9F7C93" w:rsidRDefault="00265E37" w:rsidP="009F7C9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Nota: </w:t>
      </w:r>
      <w:r w:rsidR="009F7C93" w:rsidRPr="00FF0283">
        <w:rPr>
          <w:rFonts w:ascii="Verdana" w:hAnsi="Verdana" w:cs="Verdana"/>
          <w:spacing w:val="20"/>
          <w:sz w:val="20"/>
          <w:szCs w:val="20"/>
          <w:lang w:val="es-AR"/>
        </w:rPr>
        <w:t>Se deja preestablecida, no contiene ABM por parte del usuario</w:t>
      </w:r>
    </w:p>
    <w:p w:rsidR="003B6330" w:rsidRPr="003B6330" w:rsidRDefault="003B6330" w:rsidP="009F7C93">
      <w:pPr>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265E37">
      <w:pPr>
        <w:pStyle w:val="Textoindependiente"/>
        <w:ind w:left="709"/>
      </w:pPr>
      <w:r>
        <w:rPr>
          <w:noProof/>
          <w:lang w:eastAsia="es-AR" w:bidi="ar-SA"/>
        </w:rPr>
        <w:drawing>
          <wp:inline distT="0" distB="0" distL="0" distR="0">
            <wp:extent cx="2884170" cy="126492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inline>
        </w:drawing>
      </w:r>
    </w:p>
    <w:p w:rsidR="00E30585" w:rsidRPr="003B6330" w:rsidRDefault="00E30585" w:rsidP="003B6330">
      <w:pPr>
        <w:pStyle w:val="Textoindependiente"/>
        <w:ind w:left="709"/>
      </w:pPr>
    </w:p>
    <w:p w:rsidR="00265E37" w:rsidRPr="00E30585" w:rsidRDefault="002C0371" w:rsidP="00E30585">
      <w:pPr>
        <w:pStyle w:val="Textoindependiente"/>
        <w:rPr>
          <w:rFonts w:ascii="Verdana" w:hAnsi="Verdana" w:cs="Verdana"/>
          <w:spacing w:val="20"/>
          <w:kern w:val="20"/>
          <w:sz w:val="20"/>
          <w:szCs w:val="20"/>
        </w:rPr>
      </w:pPr>
      <w:bookmarkStart w:id="315" w:name="__RefHeading__273_238574934"/>
      <w:bookmarkStart w:id="316" w:name="__RefHeading__234_2121180832"/>
      <w:bookmarkEnd w:id="315"/>
      <w:bookmarkEnd w:id="316"/>
      <w:r w:rsidRPr="008F6498">
        <w:rPr>
          <w:rStyle w:val="Ttulo3Car"/>
          <w:rFonts w:eastAsia="SimSun"/>
        </w:rPr>
        <w:pict>
          <v:shape id="_x0000_s1043" type="#_x0000_t75" style="position:absolute;margin-left:0;margin-top:6pt;width:479.85pt;height:3.6pt;z-index:251674624;mso-wrap-distance-left:0;mso-wrap-distance-right:0;mso-position-horizontal:center" filled="t">
            <v:fill opacity="0" color2="black"/>
            <v:textbox inset="0,0,0,0"/>
            <w10:wrap type="square" side="largest"/>
          </v:shape>
        </w:pict>
      </w:r>
      <w:r w:rsidR="009F7C93" w:rsidRPr="008F6498">
        <w:rPr>
          <w:rStyle w:val="Ttulo3Car"/>
          <w:rFonts w:eastAsia="SimSun"/>
        </w:rPr>
        <w:t>Fabricantes</w:t>
      </w:r>
      <w:r w:rsidR="009F7C93">
        <w:rPr>
          <w:rFonts w:ascii="Verdana" w:hAnsi="Verdana" w:cs="Verdana"/>
          <w:spacing w:val="20"/>
          <w:kern w:val="20"/>
          <w:sz w:val="20"/>
          <w:szCs w:val="20"/>
        </w:rPr>
        <w:t xml:space="preserve"> * </w:t>
      </w:r>
      <w:r w:rsidR="003B6330" w:rsidRPr="003B6330">
        <w:rPr>
          <w:rFonts w:ascii="Verdana" w:hAnsi="Verdana" w:cs="Verdana"/>
          <w:spacing w:val="20"/>
          <w:kern w:val="20"/>
          <w:sz w:val="20"/>
          <w:szCs w:val="20"/>
        </w:rPr>
        <w:t>Contiene los distintos fabricantes de productos con los que cuenta el comercio</w:t>
      </w:r>
      <w:r w:rsidR="00E30585">
        <w:rPr>
          <w:rFonts w:ascii="Verdana" w:hAnsi="Verdana" w:cs="Verdana"/>
          <w:spacing w:val="20"/>
          <w:kern w:val="20"/>
          <w:sz w:val="20"/>
          <w:szCs w:val="20"/>
        </w:rPr>
        <w:br/>
      </w:r>
      <w:r w:rsidR="00E30585">
        <w:rPr>
          <w:rFonts w:ascii="Verdana" w:hAnsi="Verdana" w:cs="Verdana"/>
          <w:spacing w:val="20"/>
          <w:kern w:val="20"/>
          <w:sz w:val="20"/>
          <w:szCs w:val="20"/>
        </w:rPr>
        <w:br/>
      </w:r>
      <w:r w:rsidR="00265E37">
        <w:rPr>
          <w:rFonts w:ascii="Verdana" w:hAnsi="Verdana" w:cs="Verdana"/>
          <w:spacing w:val="20"/>
          <w:sz w:val="20"/>
          <w:szCs w:val="20"/>
        </w:rPr>
        <w:t>Fabricantes= @id_fabricante+Descripcion</w:t>
      </w:r>
    </w:p>
    <w:p w:rsidR="00265E37" w:rsidRPr="00FF0283" w:rsidRDefault="00265E37" w:rsidP="00265E37">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  Id _</w:t>
      </w:r>
      <w:r>
        <w:rPr>
          <w:rFonts w:ascii="Verdana" w:hAnsi="Verdana" w:cs="Verdana"/>
          <w:spacing w:val="20"/>
          <w:sz w:val="20"/>
          <w:szCs w:val="20"/>
          <w:lang w:val="es-AR"/>
        </w:rPr>
        <w:t xml:space="preserve">fabricante </w:t>
      </w:r>
      <w:r w:rsidRPr="00FF0283">
        <w:rPr>
          <w:rFonts w:ascii="Verdana" w:hAnsi="Verdana" w:cs="Verdana"/>
          <w:spacing w:val="20"/>
          <w:sz w:val="20"/>
          <w:szCs w:val="20"/>
          <w:lang w:val="es-AR"/>
        </w:rPr>
        <w:t>* nu</w:t>
      </w:r>
      <w:r>
        <w:rPr>
          <w:rFonts w:ascii="Verdana" w:hAnsi="Verdana" w:cs="Verdana"/>
          <w:spacing w:val="20"/>
          <w:sz w:val="20"/>
          <w:szCs w:val="20"/>
          <w:lang w:val="es-AR"/>
        </w:rPr>
        <w:t>mero  Identificador único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  Id _fabricante </w:t>
      </w:r>
      <w:r w:rsidRPr="00FF0283">
        <w:rPr>
          <w:rFonts w:ascii="Verdana" w:hAnsi="Verdana" w:cs="Verdana"/>
          <w:spacing w:val="20"/>
          <w:sz w:val="20"/>
          <w:szCs w:val="20"/>
          <w:lang w:val="es-AR"/>
        </w:rPr>
        <w:t xml:space="preserve">1{}9 </w:t>
      </w:r>
    </w:p>
    <w:p w:rsidR="00265E37" w:rsidRPr="00FF0283" w:rsidRDefault="00265E37" w:rsidP="00265E37">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D</w:t>
      </w:r>
      <w:r>
        <w:rPr>
          <w:rFonts w:ascii="Verdana" w:hAnsi="Verdana" w:cs="Verdana"/>
          <w:spacing w:val="20"/>
          <w:sz w:val="20"/>
          <w:szCs w:val="20"/>
          <w:lang w:val="es-AR"/>
        </w:rPr>
        <w:t>escripcion  * Descripción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265E37" w:rsidRPr="003B6330" w:rsidRDefault="00265E37" w:rsidP="00265E37">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B6330" w:rsidRPr="008F6498" w:rsidRDefault="003B6330" w:rsidP="00E30585">
      <w:pPr>
        <w:ind w:left="709"/>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lastRenderedPageBreak/>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[dbo]</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[fabricante]</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[Id_fabricante]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[descripcion]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[Id_fabricante]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3B6330" w:rsidRPr="003B6330" w:rsidRDefault="003B6330" w:rsidP="00265E37">
      <w:pPr>
        <w:autoSpaceDE w:val="0"/>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Default="002D54AE" w:rsidP="00265E37">
      <w:pPr>
        <w:ind w:left="720" w:firstLine="720"/>
        <w:rPr>
          <w:rFonts w:ascii="Verdana" w:hAnsi="Verdana" w:cs="Verdana"/>
          <w:lang w:val="es-AR"/>
        </w:rPr>
      </w:pPr>
      <w:r>
        <w:rPr>
          <w:rFonts w:ascii="Verdana" w:eastAsia="Consolas" w:hAnsi="Verdana" w:cs="Verdana"/>
          <w:noProof/>
          <w:color w:val="000000"/>
          <w:spacing w:val="20"/>
          <w:kern w:val="20"/>
          <w:sz w:val="20"/>
          <w:szCs w:val="20"/>
          <w:lang w:val="es-AR" w:eastAsia="es-AR"/>
        </w:rPr>
        <w:drawing>
          <wp:inline distT="0" distB="0" distL="0" distR="0">
            <wp:extent cx="1995170" cy="662305"/>
            <wp:effectExtent l="19050" t="0" r="5080"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1995170" cy="662305"/>
                    </a:xfrm>
                    <a:prstGeom prst="rect">
                      <a:avLst/>
                    </a:prstGeom>
                    <a:solidFill>
                      <a:srgbClr val="FFFFFF">
                        <a:alpha val="0"/>
                      </a:srgbClr>
                    </a:solidFill>
                    <a:ln w="9525">
                      <a:noFill/>
                      <a:miter lim="800000"/>
                      <a:headEnd/>
                      <a:tailEnd/>
                    </a:ln>
                  </pic:spPr>
                </pic:pic>
              </a:graphicData>
            </a:graphic>
          </wp:inline>
        </w:drawing>
      </w:r>
    </w:p>
    <w:p w:rsidR="00265E37" w:rsidRPr="003B6330" w:rsidRDefault="00265E37" w:rsidP="00265E37">
      <w:pPr>
        <w:pStyle w:val="Textoindependiente"/>
        <w:rPr>
          <w:rFonts w:ascii="Verdana" w:hAnsi="Verdana" w:cs="Verdana"/>
          <w:spacing w:val="20"/>
          <w:kern w:val="20"/>
          <w:sz w:val="20"/>
          <w:szCs w:val="20"/>
        </w:rPr>
      </w:pPr>
    </w:p>
    <w:p w:rsidR="00265E37" w:rsidRPr="003B6330" w:rsidRDefault="00265E37" w:rsidP="00265E37">
      <w:pPr>
        <w:rPr>
          <w:rFonts w:ascii="Verdana" w:hAnsi="Verdana" w:cs="Verdana"/>
          <w:spacing w:val="20"/>
          <w:kern w:val="20"/>
          <w:sz w:val="20"/>
          <w:szCs w:val="20"/>
          <w:lang w:val="es-AR"/>
        </w:rPr>
      </w:pPr>
      <w:r>
        <w:rPr>
          <w:rFonts w:ascii="Verdana" w:hAnsi="Verdana" w:cs="Verdana"/>
          <w:spacing w:val="20"/>
          <w:kern w:val="20"/>
          <w:sz w:val="20"/>
          <w:szCs w:val="20"/>
          <w:lang w:val="es-AR"/>
        </w:rPr>
        <w:t xml:space="preserve">Nota: </w:t>
      </w:r>
      <w:r w:rsidRPr="003B6330">
        <w:rPr>
          <w:rFonts w:ascii="Verdana" w:hAnsi="Verdana" w:cs="Verdana"/>
          <w:spacing w:val="20"/>
          <w:kern w:val="20"/>
          <w:sz w:val="20"/>
          <w:szCs w:val="20"/>
          <w:lang w:val="es-AR"/>
        </w:rPr>
        <w:t>En esta etapa no contiene ABM por parte del usuario, pero en la próxima versión si estará disponible</w:t>
      </w:r>
    </w:p>
    <w:p w:rsidR="00C2287A" w:rsidRDefault="002C0371" w:rsidP="00265E37">
      <w:pPr>
        <w:rPr>
          <w:rFonts w:ascii="Verdana" w:hAnsi="Verdana" w:cs="Verdana"/>
          <w:spacing w:val="20"/>
          <w:kern w:val="20"/>
          <w:sz w:val="20"/>
          <w:szCs w:val="20"/>
          <w:lang w:val="es-AR"/>
        </w:rPr>
      </w:pPr>
      <w:bookmarkStart w:id="317" w:name="__RefHeading__275_238574934"/>
      <w:bookmarkStart w:id="318" w:name="__RefHeading__236_2121180832"/>
      <w:bookmarkEnd w:id="317"/>
      <w:bookmarkEnd w:id="318"/>
      <w:r w:rsidRPr="008F6498">
        <w:rPr>
          <w:rStyle w:val="Ttulo3Car"/>
          <w:rFonts w:eastAsia="Calibri"/>
        </w:rPr>
        <w:pict>
          <v:shape id="_x0000_s1041" type="#_x0000_t75" style="position:absolute;margin-left:0;margin-top:6pt;width:479.85pt;height:3.6pt;z-index:251672576;mso-wrap-distance-left:0;mso-wrap-distance-right:0;mso-position-horizontal:center" filled="t">
            <v:fill opacity="0" color2="black"/>
            <v:textbox inset="0,0,0,0"/>
            <w10:wrap type="square" side="largest"/>
          </v:shape>
        </w:pict>
      </w:r>
      <w:r w:rsidR="00265E37" w:rsidRPr="008F6498">
        <w:rPr>
          <w:rStyle w:val="Ttulo3Car"/>
          <w:rFonts w:eastAsia="Calibri"/>
        </w:rPr>
        <w:t>Localidades</w:t>
      </w:r>
      <w:r w:rsidR="00265E37">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410BB3" w:rsidRDefault="00410BB3" w:rsidP="00265E37">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Localidades = @id+id_loc+id_prov+descripcion</w:t>
      </w:r>
    </w:p>
    <w:p w:rsidR="00410BB3" w:rsidRPr="00FF0283" w:rsidRDefault="00265E37" w:rsidP="00410BB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r w:rsidRPr="00FF0283">
        <w:rPr>
          <w:rFonts w:ascii="Verdana" w:hAnsi="Verdana" w:cs="Verdana"/>
          <w:spacing w:val="20"/>
          <w:sz w:val="20"/>
          <w:szCs w:val="20"/>
          <w:lang w:val="es-AR"/>
        </w:rPr>
        <w:t xml:space="preserve">Id </w:t>
      </w:r>
      <w:r>
        <w:rPr>
          <w:rFonts w:ascii="Verdana" w:hAnsi="Verdana" w:cs="Verdana"/>
          <w:spacing w:val="20"/>
          <w:sz w:val="20"/>
          <w:szCs w:val="20"/>
          <w:lang w:val="es-AR"/>
        </w:rPr>
        <w:t>*</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@Id </w:t>
      </w:r>
      <w:r w:rsidRPr="00FF0283">
        <w:rPr>
          <w:rFonts w:ascii="Verdana" w:hAnsi="Verdana" w:cs="Verdana"/>
          <w:spacing w:val="20"/>
          <w:sz w:val="20"/>
          <w:szCs w:val="20"/>
          <w:lang w:val="es-AR"/>
        </w:rPr>
        <w:t xml:space="preserve">1{}9 </w:t>
      </w:r>
      <w:r w:rsidR="00410BB3">
        <w:rPr>
          <w:rFonts w:ascii="Verdana" w:hAnsi="Verdana" w:cs="Verdana"/>
          <w:spacing w:val="20"/>
          <w:sz w:val="20"/>
          <w:szCs w:val="20"/>
          <w:lang w:val="es-AR"/>
        </w:rPr>
        <w:br/>
      </w:r>
      <w:r w:rsidR="00410BB3">
        <w:rPr>
          <w:rFonts w:ascii="Verdana" w:hAnsi="Verdana" w:cs="Verdana"/>
          <w:spacing w:val="20"/>
          <w:sz w:val="20"/>
          <w:szCs w:val="20"/>
          <w:lang w:val="es-AR"/>
        </w:rPr>
        <w:br/>
      </w:r>
      <w:r w:rsidR="00410BB3" w:rsidRPr="00FF0283">
        <w:rPr>
          <w:rFonts w:ascii="Verdana" w:hAnsi="Verdana" w:cs="Verdana"/>
          <w:spacing w:val="20"/>
          <w:sz w:val="20"/>
          <w:szCs w:val="20"/>
          <w:lang w:val="es-AR"/>
        </w:rPr>
        <w:t>Id</w:t>
      </w:r>
      <w:r w:rsidR="00410BB3">
        <w:rPr>
          <w:rFonts w:ascii="Verdana" w:hAnsi="Verdana" w:cs="Verdana"/>
          <w:spacing w:val="20"/>
          <w:sz w:val="20"/>
          <w:szCs w:val="20"/>
          <w:lang w:val="es-AR"/>
        </w:rPr>
        <w:t>_loc</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t>*</w:t>
      </w:r>
      <w:r w:rsidR="00410BB3" w:rsidRPr="003B6330">
        <w:rPr>
          <w:rFonts w:ascii="Verdana" w:eastAsia="Consolas" w:hAnsi="Verdana" w:cs="Verdana"/>
          <w:color w:val="000000"/>
          <w:spacing w:val="20"/>
          <w:kern w:val="20"/>
          <w:sz w:val="20"/>
          <w:szCs w:val="20"/>
          <w:lang w:val="es-AR"/>
        </w:rPr>
        <w:t>: Identificador único de la Localidad</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br/>
        <w:t xml:space="preserve">Id_loc </w:t>
      </w:r>
      <w:r w:rsidR="00410BB3" w:rsidRPr="00FF0283">
        <w:rPr>
          <w:rFonts w:ascii="Verdana" w:hAnsi="Verdana" w:cs="Verdana"/>
          <w:spacing w:val="20"/>
          <w:sz w:val="20"/>
          <w:szCs w:val="20"/>
          <w:lang w:val="es-AR"/>
        </w:rPr>
        <w:t xml:space="preserve">1{}9 </w:t>
      </w:r>
      <w:r w:rsidR="00410BB3">
        <w:rPr>
          <w:rFonts w:ascii="Verdana" w:hAnsi="Verdana" w:cs="Verdana"/>
          <w:spacing w:val="20"/>
          <w:sz w:val="20"/>
          <w:szCs w:val="20"/>
          <w:lang w:val="es-AR"/>
        </w:rPr>
        <w:br/>
      </w:r>
      <w:r w:rsidR="00410BB3">
        <w:rPr>
          <w:rFonts w:ascii="Verdana" w:hAnsi="Verdana" w:cs="Verdana"/>
          <w:spacing w:val="20"/>
          <w:sz w:val="20"/>
          <w:szCs w:val="20"/>
          <w:lang w:val="es-AR"/>
        </w:rPr>
        <w:br/>
      </w:r>
      <w:r w:rsidR="00410BB3" w:rsidRPr="00FF0283">
        <w:rPr>
          <w:rFonts w:ascii="Verdana" w:hAnsi="Verdana" w:cs="Verdana"/>
          <w:spacing w:val="20"/>
          <w:sz w:val="20"/>
          <w:szCs w:val="20"/>
          <w:lang w:val="es-AR"/>
        </w:rPr>
        <w:t>Id</w:t>
      </w:r>
      <w:r w:rsidR="00410BB3">
        <w:rPr>
          <w:rFonts w:ascii="Verdana" w:hAnsi="Verdana" w:cs="Verdana"/>
          <w:spacing w:val="20"/>
          <w:sz w:val="20"/>
          <w:szCs w:val="20"/>
          <w:lang w:val="es-AR"/>
        </w:rPr>
        <w:t>_prov</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t>*</w:t>
      </w:r>
      <w:r w:rsidR="00410BB3" w:rsidRPr="003B6330">
        <w:rPr>
          <w:rFonts w:ascii="Verdana" w:eastAsia="Consolas" w:hAnsi="Verdana" w:cs="Verdana"/>
          <w:color w:val="000000"/>
          <w:spacing w:val="20"/>
          <w:kern w:val="20"/>
          <w:sz w:val="20"/>
          <w:szCs w:val="20"/>
          <w:lang w:val="es-AR"/>
        </w:rPr>
        <w:t xml:space="preserve">: Identificador único de la </w:t>
      </w:r>
      <w:r w:rsidR="00410BB3">
        <w:rPr>
          <w:rFonts w:ascii="Verdana" w:eastAsia="Consolas" w:hAnsi="Verdana" w:cs="Verdana"/>
          <w:color w:val="000000"/>
          <w:spacing w:val="20"/>
          <w:kern w:val="20"/>
          <w:sz w:val="20"/>
          <w:szCs w:val="20"/>
          <w:lang w:val="es-AR"/>
        </w:rPr>
        <w:t>Provincia</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br/>
        <w:t xml:space="preserve">Id_prov </w:t>
      </w:r>
      <w:r w:rsidR="00410BB3" w:rsidRPr="00FF0283">
        <w:rPr>
          <w:rFonts w:ascii="Verdana" w:hAnsi="Verdana" w:cs="Verdana"/>
          <w:spacing w:val="20"/>
          <w:sz w:val="20"/>
          <w:szCs w:val="20"/>
          <w:lang w:val="es-AR"/>
        </w:rPr>
        <w:t xml:space="preserve">1{}9 </w:t>
      </w:r>
    </w:p>
    <w:p w:rsidR="00265E37" w:rsidRPr="00FF0283" w:rsidRDefault="00265E37" w:rsidP="00265E37">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D</w:t>
      </w:r>
      <w:r>
        <w:rPr>
          <w:rFonts w:ascii="Verdana" w:hAnsi="Verdana" w:cs="Verdana"/>
          <w:spacing w:val="20"/>
          <w:sz w:val="20"/>
          <w:szCs w:val="20"/>
          <w:lang w:val="es-AR"/>
        </w:rPr>
        <w:t>escripcion  * Descripción de</w:t>
      </w:r>
      <w:r w:rsidR="00410BB3">
        <w:rPr>
          <w:rFonts w:ascii="Verdana" w:hAnsi="Verdana" w:cs="Verdana"/>
          <w:spacing w:val="20"/>
          <w:sz w:val="20"/>
          <w:szCs w:val="20"/>
          <w:lang w:val="es-AR"/>
        </w:rPr>
        <w:t xml:space="preserve"> la Provincia</w:t>
      </w:r>
      <w:r w:rsidRPr="00FF0283">
        <w:rPr>
          <w:rFonts w:ascii="Verdana" w:hAnsi="Verdana" w:cs="Verdana"/>
          <w:spacing w:val="20"/>
          <w:sz w:val="20"/>
          <w:szCs w:val="20"/>
          <w:lang w:val="es-AR"/>
        </w:rPr>
        <w:t>*</w:t>
      </w:r>
      <w:r>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265E37" w:rsidRPr="00E30585" w:rsidRDefault="00265E37" w:rsidP="00265E37">
      <w:pPr>
        <w:rPr>
          <w:rFonts w:ascii="Consolas" w:eastAsia="Consolas" w:hAnsi="Consolas" w:cs="Consolas"/>
          <w:color w:val="0000FF"/>
          <w:spacing w:val="20"/>
          <w:kern w:val="20"/>
          <w:sz w:val="19"/>
          <w:szCs w:val="19"/>
        </w:rPr>
      </w:pPr>
      <w:r w:rsidRPr="00E30585">
        <w:rPr>
          <w:rFonts w:ascii="Verdana" w:hAnsi="Verdana" w:cs="Verdana"/>
          <w:spacing w:val="20"/>
          <w:kern w:val="20"/>
          <w:sz w:val="20"/>
          <w:szCs w:val="20"/>
        </w:rPr>
        <w:t>Código SQL para la creación</w:t>
      </w:r>
    </w:p>
    <w:p w:rsidR="003B6330" w:rsidRPr="00E30585" w:rsidRDefault="003B6330" w:rsidP="00E30585">
      <w:pPr>
        <w:ind w:left="720"/>
        <w:rPr>
          <w:rFonts w:ascii="Verdana" w:eastAsia="Consolas" w:hAnsi="Verdana" w:cs="Verdana"/>
          <w:color w:val="808080"/>
          <w:sz w:val="20"/>
          <w:szCs w:val="20"/>
        </w:rPr>
      </w:pPr>
      <w:r w:rsidRPr="00E30585">
        <w:rPr>
          <w:rFonts w:ascii="Consolas" w:eastAsia="Consolas" w:hAnsi="Consolas" w:cs="Consolas"/>
          <w:color w:val="0000FF"/>
          <w:sz w:val="19"/>
          <w:szCs w:val="19"/>
        </w:rPr>
        <w:t>CREATE</w:t>
      </w:r>
      <w:r w:rsidRPr="00E30585">
        <w:rPr>
          <w:rFonts w:ascii="Consolas" w:eastAsia="Consolas" w:hAnsi="Consolas" w:cs="Consolas"/>
          <w:color w:val="000000"/>
          <w:sz w:val="19"/>
          <w:szCs w:val="19"/>
        </w:rPr>
        <w:t xml:space="preserve"> </w:t>
      </w:r>
      <w:r w:rsidRPr="00E30585">
        <w:rPr>
          <w:rFonts w:ascii="Consolas" w:eastAsia="Consolas" w:hAnsi="Consolas" w:cs="Consolas"/>
          <w:color w:val="0000FF"/>
          <w:sz w:val="19"/>
          <w:szCs w:val="19"/>
        </w:rPr>
        <w:t>TABLE</w:t>
      </w:r>
      <w:r w:rsidRPr="00E30585">
        <w:rPr>
          <w:rFonts w:ascii="Consolas" w:eastAsia="Consolas" w:hAnsi="Consolas" w:cs="Consolas"/>
          <w:color w:val="000000"/>
          <w:sz w:val="19"/>
          <w:szCs w:val="19"/>
        </w:rPr>
        <w:t xml:space="preserve"> [dbo]</w:t>
      </w:r>
      <w:r w:rsidRPr="00E30585">
        <w:rPr>
          <w:rFonts w:ascii="Consolas" w:eastAsia="Consolas" w:hAnsi="Consolas" w:cs="Consolas"/>
          <w:color w:val="808080"/>
          <w:sz w:val="19"/>
          <w:szCs w:val="19"/>
        </w:rPr>
        <w:t>.</w:t>
      </w:r>
      <w:r w:rsidRPr="00E30585">
        <w:rPr>
          <w:rFonts w:ascii="Consolas" w:eastAsia="Consolas" w:hAnsi="Consolas" w:cs="Consolas"/>
          <w:color w:val="000000"/>
          <w:sz w:val="19"/>
          <w:szCs w:val="19"/>
        </w:rPr>
        <w:t>[localidades]</w:t>
      </w:r>
      <w:r w:rsidRPr="00E30585">
        <w:rPr>
          <w:rFonts w:ascii="Consolas" w:eastAsia="Consolas" w:hAnsi="Consolas" w:cs="Consolas"/>
          <w:color w:val="0000FF"/>
          <w:sz w:val="19"/>
          <w:szCs w:val="19"/>
        </w:rPr>
        <w:t xml:space="preserve"> </w:t>
      </w:r>
      <w:r w:rsidRPr="00E30585">
        <w:rPr>
          <w:rFonts w:ascii="Consolas" w:eastAsia="Consolas" w:hAnsi="Consolas" w:cs="Consolas"/>
          <w:color w:val="808080"/>
          <w:sz w:val="19"/>
          <w:szCs w:val="19"/>
        </w:rPr>
        <w:t>(</w:t>
      </w:r>
      <w:r w:rsidR="00E30585" w:rsidRPr="00E30585">
        <w:rPr>
          <w:rFonts w:ascii="Consolas" w:eastAsia="Consolas" w:hAnsi="Consolas" w:cs="Consolas"/>
          <w:color w:val="808080"/>
          <w:sz w:val="19"/>
          <w:szCs w:val="19"/>
        </w:rPr>
        <w:br/>
      </w:r>
      <w:r w:rsidRPr="00E30585">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[PK_localidades]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[FK_localidades_provincias]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[provincias]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r w:rsidR="00E30585">
        <w:rPr>
          <w:rFonts w:ascii="Consolas" w:eastAsia="Consolas" w:hAnsi="Consolas" w:cs="Consolas"/>
          <w:color w:val="808080"/>
          <w:sz w:val="19"/>
          <w:szCs w:val="19"/>
        </w:rPr>
        <w:br/>
      </w:r>
      <w:r w:rsidRPr="00E30585">
        <w:rPr>
          <w:rFonts w:ascii="Consolas" w:eastAsia="Consolas" w:hAnsi="Consolas" w:cs="Consolas"/>
          <w:color w:val="808080"/>
          <w:sz w:val="19"/>
          <w:szCs w:val="19"/>
        </w:rPr>
        <w:t>);</w:t>
      </w: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410BB3">
      <w:pPr>
        <w:pStyle w:val="Textoindependiente"/>
        <w:ind w:firstLine="720"/>
        <w:rPr>
          <w:rFonts w:ascii="Verdana" w:hAnsi="Verdana" w:cs="Verdana"/>
        </w:rPr>
      </w:pPr>
      <w:r>
        <w:rPr>
          <w:noProof/>
          <w:lang w:eastAsia="es-AR" w:bidi="ar-SA"/>
        </w:rPr>
        <w:lastRenderedPageBreak/>
        <w:drawing>
          <wp:inline distT="0" distB="0" distL="0" distR="0">
            <wp:extent cx="3893820" cy="145542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inline>
        </w:drawing>
      </w:r>
    </w:p>
    <w:p w:rsidR="00265E37" w:rsidRPr="003B6330" w:rsidRDefault="00410BB3" w:rsidP="00265E37">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00265E37"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Default="002C0371" w:rsidP="00E30585">
      <w:pPr>
        <w:rPr>
          <w:rFonts w:ascii="Verdana" w:hAnsi="Verdana" w:cs="Verdana"/>
          <w:spacing w:val="20"/>
          <w:kern w:val="20"/>
          <w:sz w:val="20"/>
          <w:szCs w:val="20"/>
          <w:lang w:val="es-AR"/>
        </w:rPr>
      </w:pPr>
      <w:r w:rsidRPr="008F6498">
        <w:rPr>
          <w:rStyle w:val="Ttulo3Car"/>
          <w:rFonts w:eastAsia="Calibri"/>
        </w:rPr>
        <w:pict>
          <v:shape id="_x0000_s1040" type="#_x0000_t75" style="position:absolute;margin-left:0;margin-top:6pt;width:479.85pt;height:3.6pt;z-index:251671552;mso-wrap-distance-left:0;mso-wrap-distance-right:0;mso-position-horizontal:center" filled="t">
            <v:fill opacity="0" color2="black"/>
            <v:textbox inset="0,0,0,0"/>
            <w10:wrap type="square" side="largest"/>
          </v:shape>
        </w:pict>
      </w:r>
      <w:r w:rsidR="00E30585" w:rsidRPr="008F6498">
        <w:rPr>
          <w:rStyle w:val="Ttulo3Car"/>
          <w:rFonts w:eastAsia="Calibri"/>
        </w:rPr>
        <w:t>Provincias</w:t>
      </w:r>
      <w:r w:rsidR="00E30585">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 xml:space="preserve">Contiene las distintas Provincias del País. Se utilizará para la ubicación geográfica de los clientes </w:t>
      </w:r>
      <w:r w:rsidR="00E30585">
        <w:rPr>
          <w:rFonts w:ascii="Verdana" w:hAnsi="Verdana" w:cs="Verdana"/>
          <w:spacing w:val="20"/>
          <w:kern w:val="20"/>
          <w:sz w:val="20"/>
          <w:szCs w:val="20"/>
          <w:lang w:val="es-AR"/>
        </w:rPr>
        <w:t>*</w:t>
      </w:r>
    </w:p>
    <w:p w:rsidR="00E30585" w:rsidRDefault="00E30585" w:rsidP="00E30585">
      <w:pPr>
        <w:spacing w:before="60" w:line="360" w:lineRule="auto"/>
        <w:rPr>
          <w:rFonts w:ascii="Verdana" w:hAnsi="Verdana" w:cs="Verdana"/>
          <w:spacing w:val="20"/>
          <w:sz w:val="20"/>
          <w:szCs w:val="20"/>
          <w:lang w:val="es-AR"/>
        </w:rPr>
      </w:pPr>
      <w:r w:rsidRPr="00E30585">
        <w:rPr>
          <w:rFonts w:ascii="Verdana" w:hAnsi="Verdana" w:cs="Verdana"/>
          <w:spacing w:val="20"/>
          <w:sz w:val="20"/>
          <w:szCs w:val="20"/>
          <w:lang w:val="es-AR"/>
        </w:rPr>
        <w:t>Provincias</w:t>
      </w:r>
      <w:r>
        <w:rPr>
          <w:rFonts w:ascii="Verdana" w:hAnsi="Verdana" w:cs="Verdana"/>
          <w:spacing w:val="20"/>
          <w:sz w:val="20"/>
          <w:szCs w:val="20"/>
          <w:lang w:val="es-AR"/>
        </w:rPr>
        <w:t>= @id_prov+Descripcion</w:t>
      </w:r>
    </w:p>
    <w:p w:rsidR="00E30585" w:rsidRPr="00FF0283" w:rsidRDefault="00E30585" w:rsidP="00E30585">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@Id_prov</w:t>
      </w:r>
      <w:r w:rsidRPr="00FF0283">
        <w:rPr>
          <w:rFonts w:ascii="Verdana" w:hAnsi="Verdana" w:cs="Verdana"/>
          <w:spacing w:val="20"/>
          <w:sz w:val="20"/>
          <w:szCs w:val="20"/>
          <w:lang w:val="es-AR"/>
        </w:rPr>
        <w:t xml:space="preserve"> * numero </w:t>
      </w:r>
      <w:r w:rsidRPr="003B6330">
        <w:rPr>
          <w:rFonts w:ascii="Verdana" w:eastAsia="Consolas" w:hAnsi="Verdana" w:cs="Verdana"/>
          <w:color w:val="000000"/>
          <w:spacing w:val="20"/>
          <w:kern w:val="20"/>
          <w:sz w:val="20"/>
          <w:szCs w:val="20"/>
          <w:lang w:val="es-AR"/>
        </w:rPr>
        <w:t>Identificador de la 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@Id_prov</w:t>
      </w:r>
      <w:r w:rsidRPr="00FF0283">
        <w:rPr>
          <w:rFonts w:ascii="Verdana" w:hAnsi="Verdana" w:cs="Verdana"/>
          <w:spacing w:val="20"/>
          <w:sz w:val="20"/>
          <w:szCs w:val="20"/>
          <w:lang w:val="es-AR"/>
        </w:rPr>
        <w:t xml:space="preserve">  1{}9 </w:t>
      </w:r>
    </w:p>
    <w:p w:rsidR="00E30585" w:rsidRPr="00FF0283" w:rsidRDefault="00E30585" w:rsidP="00E30585">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 xml:space="preserve">Descripcion  * Descripción de la </w:t>
      </w:r>
      <w:r>
        <w:rPr>
          <w:rFonts w:ascii="Verdana" w:hAnsi="Verdana" w:cs="Verdana"/>
          <w:spacing w:val="20"/>
          <w:sz w:val="20"/>
          <w:szCs w:val="20"/>
          <w:lang w:val="es-AR"/>
        </w:rPr>
        <w:t>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3B6330" w:rsidRPr="00E30585" w:rsidRDefault="003B6330" w:rsidP="00E30585">
      <w:pPr>
        <w:rPr>
          <w:rFonts w:ascii="Verdana" w:hAnsi="Verdana"/>
          <w:lang w:val="es-AR"/>
        </w:rPr>
      </w:pPr>
      <w:r w:rsidRPr="00E30585">
        <w:rPr>
          <w:rFonts w:ascii="Verdana" w:hAnsi="Verdana"/>
          <w:lang w:val="es-AR"/>
        </w:rPr>
        <w:t>Nota: En esta etapa no contiene ABM por parte del usuario, pero en la próxima versión si estará disponible</w:t>
      </w:r>
    </w:p>
    <w:p w:rsidR="00E30585" w:rsidRPr="00E30585" w:rsidRDefault="00E30585" w:rsidP="00E30585">
      <w:pPr>
        <w:rPr>
          <w:rFonts w:ascii="Consolas" w:eastAsia="Consolas" w:hAnsi="Consolas" w:cs="Consolas"/>
          <w:color w:val="0000FF"/>
          <w:spacing w:val="20"/>
          <w:kern w:val="20"/>
          <w:sz w:val="19"/>
          <w:szCs w:val="19"/>
          <w:lang w:val="es-AR"/>
        </w:rPr>
      </w:pPr>
      <w:r w:rsidRPr="00E30585">
        <w:rPr>
          <w:rFonts w:ascii="Verdana" w:hAnsi="Verdana" w:cs="Verdana"/>
          <w:spacing w:val="20"/>
          <w:kern w:val="20"/>
          <w:sz w:val="20"/>
          <w:szCs w:val="20"/>
          <w:lang w:val="es-AR"/>
        </w:rPr>
        <w:t>Código SQL para la creación</w:t>
      </w:r>
    </w:p>
    <w:p w:rsidR="00E30585" w:rsidRPr="008F6498" w:rsidRDefault="003B6330" w:rsidP="00E30585">
      <w:pPr>
        <w:ind w:left="1418"/>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[dbo]</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[provincias]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[Id_prov]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[Descripcion] </w:t>
      </w:r>
      <w:r w:rsidRPr="008F6498">
        <w:rPr>
          <w:rFonts w:ascii="Consolas" w:eastAsia="Consolas" w:hAnsi="Consolas" w:cs="Consolas"/>
          <w:color w:val="0000FF"/>
          <w:sz w:val="19"/>
          <w:szCs w:val="19"/>
          <w:lang w:val="es-AR"/>
        </w:rPr>
        <w:t xml:space="preserve">NVARCHAR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[Id_prov]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3B6330" w:rsidRPr="00E30585" w:rsidRDefault="003B6330" w:rsidP="00E30585">
      <w:pPr>
        <w:rPr>
          <w:rFonts w:ascii="Verdana" w:eastAsia="Consolas" w:hAnsi="Verdana" w:cs="Verdana"/>
          <w:color w:val="808080"/>
          <w:sz w:val="20"/>
          <w:szCs w:val="20"/>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E30585">
      <w:pPr>
        <w:autoSpaceDE w:val="0"/>
        <w:ind w:left="720" w:firstLine="720"/>
        <w:rPr>
          <w:rFonts w:ascii="Verdana" w:eastAsia="Consolas" w:hAnsi="Verdana" w:cs="Verdana"/>
          <w:color w:val="000000"/>
          <w:sz w:val="20"/>
          <w:szCs w:val="20"/>
          <w:lang w:val="es-AR"/>
        </w:rPr>
      </w:pPr>
      <w:r>
        <w:rPr>
          <w:noProof/>
          <w:lang w:val="es-AR" w:eastAsia="es-AR"/>
        </w:rPr>
        <w:drawing>
          <wp:inline distT="0" distB="0" distL="0" distR="0">
            <wp:extent cx="1979295" cy="883920"/>
            <wp:effectExtent l="1905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inline>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2D54AE" w:rsidRDefault="002D54AE" w:rsidP="002D54AE">
      <w:pPr>
        <w:pStyle w:val="Ttulo2"/>
        <w:rPr>
          <w:lang w:val="es-AR"/>
        </w:rPr>
      </w:pPr>
      <w:bookmarkStart w:id="319" w:name="__RefHeading__313_238574934"/>
      <w:bookmarkStart w:id="320" w:name="__RefHeading__240_2121180832"/>
      <w:bookmarkStart w:id="321" w:name="_Toc395525169"/>
      <w:bookmarkStart w:id="322" w:name="_Toc403667042"/>
      <w:bookmarkEnd w:id="319"/>
      <w:bookmarkEnd w:id="320"/>
    </w:p>
    <w:p w:rsidR="00C2287A" w:rsidRDefault="00C2287A">
      <w:pPr>
        <w:spacing w:after="0" w:line="240" w:lineRule="auto"/>
        <w:rPr>
          <w:rFonts w:eastAsia="Times New Roman"/>
          <w:b/>
          <w:bCs/>
          <w:color w:val="AA0042"/>
          <w:sz w:val="26"/>
          <w:szCs w:val="26"/>
          <w:lang w:val="es-AR"/>
        </w:rPr>
      </w:pPr>
      <w:r>
        <w:rPr>
          <w:lang w:val="es-AR"/>
        </w:rPr>
        <w:br w:type="page"/>
      </w:r>
    </w:p>
    <w:bookmarkEnd w:id="321"/>
    <w:bookmarkEnd w:id="322"/>
    <w:p w:rsidR="003B6330" w:rsidRDefault="002C0371" w:rsidP="00E4543A">
      <w:pPr>
        <w:rPr>
          <w:rFonts w:ascii="Verdana" w:hAnsi="Verdana" w:cs="Verdana"/>
          <w:spacing w:val="20"/>
          <w:kern w:val="20"/>
          <w:sz w:val="20"/>
          <w:szCs w:val="20"/>
          <w:lang w:val="es-AR"/>
        </w:rPr>
      </w:pPr>
      <w:r w:rsidRPr="00007F5C">
        <w:rPr>
          <w:rStyle w:val="Ttulo3Car"/>
          <w:rFonts w:eastAsia="Calibri"/>
        </w:rPr>
        <w:lastRenderedPageBreak/>
        <w:pict>
          <v:shape id="_x0000_s1044" type="#_x0000_t75" style="position:absolute;margin-left:0;margin-top:6pt;width:479.85pt;height:3.6pt;z-index:251675648;mso-wrap-distance-left:0;mso-wrap-distance-right:0;mso-position-horizontal:center" filled="t">
            <v:fill opacity="0" color2="black"/>
            <v:textbox inset="0,0,0,0"/>
            <w10:wrap type="square" side="largest"/>
          </v:shape>
        </w:pict>
      </w:r>
      <w:r w:rsidR="00007F5C" w:rsidRPr="00007F5C">
        <w:rPr>
          <w:rStyle w:val="Ttulo3Car"/>
          <w:rFonts w:eastAsia="Calibri"/>
        </w:rPr>
        <w:t>Log_acceso_fallido</w:t>
      </w:r>
      <w:r w:rsidR="00007F5C">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Contiene los datos de los intento</w:t>
      </w:r>
      <w:r w:rsidR="00007F5C">
        <w:rPr>
          <w:rFonts w:ascii="Verdana" w:hAnsi="Verdana" w:cs="Verdana"/>
          <w:spacing w:val="20"/>
          <w:kern w:val="20"/>
          <w:sz w:val="20"/>
          <w:szCs w:val="20"/>
          <w:lang w:val="es-AR"/>
        </w:rPr>
        <w:t>s fallidos de acceso al sistema*</w:t>
      </w:r>
    </w:p>
    <w:p w:rsidR="00007F5C" w:rsidRPr="003B6330" w:rsidRDefault="00007F5C" w:rsidP="00E4543A">
      <w:pPr>
        <w:rPr>
          <w:rFonts w:ascii="Verdana" w:hAnsi="Verdana" w:cs="Verdana"/>
          <w:spacing w:val="20"/>
          <w:kern w:val="20"/>
          <w:sz w:val="20"/>
          <w:szCs w:val="20"/>
          <w:lang w:val="es-AR"/>
        </w:rPr>
      </w:pPr>
      <w:r>
        <w:rPr>
          <w:rFonts w:ascii="Verdana" w:hAnsi="Verdana" w:cs="Verdana"/>
          <w:spacing w:val="20"/>
          <w:kern w:val="20"/>
          <w:sz w:val="20"/>
          <w:szCs w:val="20"/>
          <w:lang w:val="es-AR"/>
        </w:rPr>
        <w:t>Log_acceso_fallido = @id+login+password+fecha_accion+acción_tipo+ip_pc</w:t>
      </w:r>
    </w:p>
    <w:p w:rsidR="00007F5C" w:rsidRPr="00FF0283" w:rsidRDefault="00007F5C" w:rsidP="00007F5C">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@Id</w:t>
      </w:r>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@Id</w:t>
      </w:r>
      <w:r w:rsidRPr="00FF0283">
        <w:rPr>
          <w:rFonts w:ascii="Verdana" w:hAnsi="Verdana" w:cs="Verdana"/>
          <w:spacing w:val="20"/>
          <w:sz w:val="20"/>
          <w:szCs w:val="20"/>
          <w:lang w:val="es-AR"/>
        </w:rPr>
        <w:t xml:space="preserve">  1{}9 </w:t>
      </w:r>
    </w:p>
    <w:p w:rsidR="00007F5C" w:rsidRPr="00FF0283" w:rsidRDefault="008B5157" w:rsidP="00007F5C">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login</w:t>
      </w:r>
      <w:r w:rsidR="00007F5C"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Nombre introducido como valor del usuario</w:t>
      </w:r>
      <w:r w:rsidRPr="00FF0283">
        <w:rPr>
          <w:rFonts w:ascii="Verdana" w:hAnsi="Verdana" w:cs="Verdana"/>
          <w:spacing w:val="20"/>
          <w:sz w:val="20"/>
          <w:szCs w:val="20"/>
          <w:lang w:val="es-AR"/>
        </w:rPr>
        <w:t xml:space="preserve"> </w:t>
      </w:r>
      <w:r w:rsidR="00007F5C" w:rsidRPr="00FF0283">
        <w:rPr>
          <w:rFonts w:ascii="Verdana" w:hAnsi="Verdana" w:cs="Verdana"/>
          <w:spacing w:val="20"/>
          <w:sz w:val="20"/>
          <w:szCs w:val="20"/>
          <w:lang w:val="es-AR"/>
        </w:rPr>
        <w:t>*</w:t>
      </w:r>
      <w:r w:rsidR="00007F5C">
        <w:rPr>
          <w:rFonts w:ascii="Verdana" w:hAnsi="Verdana" w:cs="Verdana"/>
          <w:spacing w:val="20"/>
          <w:sz w:val="20"/>
          <w:szCs w:val="20"/>
          <w:lang w:val="es-AR"/>
        </w:rPr>
        <w:br/>
      </w:r>
      <w:r>
        <w:rPr>
          <w:rFonts w:ascii="Verdana" w:hAnsi="Verdana" w:cs="Verdana"/>
          <w:spacing w:val="20"/>
          <w:sz w:val="20"/>
          <w:szCs w:val="20"/>
          <w:lang w:val="es-AR"/>
        </w:rPr>
        <w:t>login</w:t>
      </w:r>
      <w:r w:rsidR="00007F5C" w:rsidRPr="00FF0283">
        <w:rPr>
          <w:rFonts w:ascii="Verdana" w:hAnsi="Verdana" w:cs="Verdana"/>
          <w:spacing w:val="20"/>
          <w:sz w:val="20"/>
          <w:szCs w:val="20"/>
          <w:lang w:val="es-AR"/>
        </w:rPr>
        <w:t xml:space="preserve">  [A {} Z | a {} z]</w:t>
      </w:r>
    </w:p>
    <w:p w:rsidR="008B5157" w:rsidRPr="00FF0283" w:rsidRDefault="008B5157" w:rsidP="008B5157">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password</w:t>
      </w:r>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Valor introducido como valor de la contraseña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password</w:t>
      </w:r>
      <w:r w:rsidRPr="00FF0283">
        <w:rPr>
          <w:rFonts w:ascii="Verdana" w:hAnsi="Verdana" w:cs="Verdana"/>
          <w:spacing w:val="20"/>
          <w:sz w:val="20"/>
          <w:szCs w:val="20"/>
          <w:lang w:val="es-AR"/>
        </w:rPr>
        <w:t xml:space="preserve">  [A {} Z | a {} z</w:t>
      </w:r>
      <w:r>
        <w:rPr>
          <w:rFonts w:ascii="Verdana" w:hAnsi="Verdana" w:cs="Verdana"/>
          <w:spacing w:val="20"/>
          <w:sz w:val="20"/>
          <w:szCs w:val="20"/>
          <w:lang w:val="es-AR"/>
        </w:rPr>
        <w:t xml:space="preserve"> | 0{}9 </w:t>
      </w:r>
      <w:r w:rsidRPr="00FF0283">
        <w:rPr>
          <w:rFonts w:ascii="Verdana" w:hAnsi="Verdana" w:cs="Verdana"/>
          <w:spacing w:val="20"/>
          <w:sz w:val="20"/>
          <w:szCs w:val="20"/>
          <w:lang w:val="es-AR"/>
        </w:rPr>
        <w:t>]</w:t>
      </w:r>
    </w:p>
    <w:p w:rsidR="008B5157" w:rsidRDefault="008B5157" w:rsidP="00E4543A">
      <w:pPr>
        <w:rPr>
          <w:rFonts w:ascii="Verdana" w:hAnsi="Verdana" w:cs="Verdana"/>
          <w:spacing w:val="20"/>
          <w:kern w:val="20"/>
          <w:sz w:val="20"/>
          <w:szCs w:val="20"/>
          <w:lang w:val="es-AR"/>
        </w:rPr>
      </w:pPr>
      <w:r>
        <w:rPr>
          <w:rFonts w:ascii="Verdana" w:hAnsi="Verdana" w:cs="Verdana"/>
          <w:spacing w:val="20"/>
          <w:kern w:val="20"/>
          <w:sz w:val="20"/>
          <w:szCs w:val="20"/>
          <w:lang w:val="es-AR"/>
        </w:rPr>
        <w:t>fecha_accion *</w:t>
      </w:r>
      <w:r w:rsidRPr="008B5157">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Fecha y hora de la acción</w:t>
      </w:r>
      <w:r>
        <w:rPr>
          <w:rFonts w:ascii="Verdana" w:hAnsi="Verdana" w:cs="Verdana"/>
          <w:spacing w:val="20"/>
          <w:kern w:val="20"/>
          <w:sz w:val="20"/>
          <w:szCs w:val="20"/>
          <w:lang w:val="es-AR"/>
        </w:rPr>
        <w:t xml:space="preserve"> *</w:t>
      </w:r>
      <w:r>
        <w:rPr>
          <w:rFonts w:ascii="Verdana" w:hAnsi="Verdana" w:cs="Verdana"/>
          <w:spacing w:val="20"/>
          <w:kern w:val="20"/>
          <w:sz w:val="20"/>
          <w:szCs w:val="20"/>
          <w:lang w:val="es-AR"/>
        </w:rPr>
        <w:br/>
        <w:t>fecha_accion [ &lt; a la fecha actual]</w:t>
      </w:r>
    </w:p>
    <w:p w:rsidR="008B5157" w:rsidRPr="00FF0283" w:rsidRDefault="008B5157" w:rsidP="008B5157">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accion_tipo </w:t>
      </w:r>
      <w:r w:rsidRPr="00FF0283">
        <w:rPr>
          <w:rFonts w:ascii="Verdana" w:hAnsi="Verdana" w:cs="Verdana"/>
          <w:spacing w:val="20"/>
          <w:sz w:val="20"/>
          <w:szCs w:val="20"/>
          <w:lang w:val="es-AR"/>
        </w:rPr>
        <w:t xml:space="preserve">* </w:t>
      </w:r>
      <w:r w:rsidRPr="003B6330">
        <w:rPr>
          <w:rFonts w:ascii="Verdana" w:eastAsia="Consolas" w:hAnsi="Verdana" w:cs="Verdana"/>
          <w:color w:val="000000"/>
          <w:spacing w:val="20"/>
          <w:kern w:val="20"/>
          <w:sz w:val="20"/>
          <w:szCs w:val="20"/>
          <w:lang w:val="es-AR"/>
        </w:rPr>
        <w:t>Identificador de la acción rea</w:t>
      </w:r>
      <w:r>
        <w:rPr>
          <w:rFonts w:ascii="Verdana" w:eastAsia="Consolas" w:hAnsi="Verdana" w:cs="Verdana"/>
          <w:color w:val="000000"/>
          <w:spacing w:val="20"/>
          <w:kern w:val="20"/>
          <w:sz w:val="20"/>
          <w:szCs w:val="20"/>
          <w:lang w:val="es-AR"/>
        </w:rPr>
        <w:t xml:space="preserve">lizada, vinculado con la tabla </w:t>
      </w:r>
      <w:r w:rsidRPr="003B6330">
        <w:rPr>
          <w:rFonts w:ascii="Verdana" w:eastAsia="Consolas" w:hAnsi="Verdana" w:cs="Verdana"/>
          <w:color w:val="000000"/>
          <w:spacing w:val="20"/>
          <w:kern w:val="20"/>
          <w:sz w:val="20"/>
          <w:szCs w:val="20"/>
          <w:lang w:val="es-AR"/>
        </w:rPr>
        <w:t xml:space="preserve">acciones </w:t>
      </w:r>
      <w:r w:rsidRPr="00FF0283">
        <w:rPr>
          <w:rFonts w:ascii="Verdana" w:hAnsi="Verdana" w:cs="Verdana"/>
          <w:spacing w:val="20"/>
          <w:sz w:val="20"/>
          <w:szCs w:val="20"/>
          <w:lang w:val="es-AR"/>
        </w:rPr>
        <w:t>*</w:t>
      </w:r>
      <w:r>
        <w:rPr>
          <w:rFonts w:ascii="Verdana" w:hAnsi="Verdana" w:cs="Verdana"/>
          <w:spacing w:val="20"/>
          <w:sz w:val="20"/>
          <w:szCs w:val="20"/>
          <w:lang w:val="es-AR"/>
        </w:rPr>
        <w:br/>
        <w:t>accion_tipo</w:t>
      </w:r>
      <w:r w:rsidRPr="00FF0283">
        <w:rPr>
          <w:rFonts w:ascii="Verdana" w:hAnsi="Verdana" w:cs="Verdana"/>
          <w:spacing w:val="20"/>
          <w:sz w:val="20"/>
          <w:szCs w:val="20"/>
          <w:lang w:val="es-AR"/>
        </w:rPr>
        <w:t xml:space="preserve">  1{}9 </w:t>
      </w:r>
    </w:p>
    <w:p w:rsidR="00746524" w:rsidRDefault="00746524" w:rsidP="00E4543A">
      <w:pPr>
        <w:rPr>
          <w:rFonts w:ascii="Verdana" w:eastAsia="Consolas" w:hAnsi="Verdana" w:cs="Verdana"/>
          <w:color w:val="000000"/>
          <w:spacing w:val="20"/>
          <w:kern w:val="20"/>
          <w:sz w:val="20"/>
          <w:szCs w:val="20"/>
          <w:lang w:val="es-AR"/>
        </w:rPr>
      </w:pPr>
      <w:r>
        <w:rPr>
          <w:rFonts w:ascii="Verdana" w:hAnsi="Verdana" w:cs="Verdana"/>
          <w:spacing w:val="20"/>
          <w:kern w:val="20"/>
          <w:sz w:val="20"/>
          <w:szCs w:val="20"/>
          <w:lang w:val="es-AR"/>
        </w:rPr>
        <w:t>ip_pc *</w:t>
      </w:r>
      <w:r w:rsidRPr="00746524">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Valor de la IP y nombre desde la PC donde se realiza la operación</w:t>
      </w:r>
      <w:r>
        <w:rPr>
          <w:rFonts w:ascii="Verdana" w:eastAsia="Consolas" w:hAnsi="Verdana" w:cs="Verdana"/>
          <w:color w:val="000000"/>
          <w:spacing w:val="20"/>
          <w:kern w:val="20"/>
          <w:sz w:val="20"/>
          <w:szCs w:val="20"/>
          <w:lang w:val="es-AR"/>
        </w:rPr>
        <w:t>*</w:t>
      </w:r>
      <w:r>
        <w:rPr>
          <w:rFonts w:ascii="Verdana" w:eastAsia="Consolas" w:hAnsi="Verdana" w:cs="Verdana"/>
          <w:color w:val="000000"/>
          <w:spacing w:val="20"/>
          <w:kern w:val="20"/>
          <w:sz w:val="20"/>
          <w:szCs w:val="20"/>
          <w:lang w:val="es-AR"/>
        </w:rPr>
        <w:br/>
        <w:t xml:space="preserve">ip_pc [1{}255 . </w:t>
      </w:r>
      <w:r w:rsidRPr="00746524">
        <w:rPr>
          <w:rFonts w:ascii="Verdana" w:eastAsia="Consolas" w:hAnsi="Verdana" w:cs="Verdana"/>
          <w:color w:val="000000"/>
          <w:spacing w:val="20"/>
          <w:kern w:val="20"/>
          <w:sz w:val="20"/>
          <w:szCs w:val="20"/>
        </w:rPr>
        <w:t>1{}255 . 1{}255 .</w:t>
      </w:r>
      <w:r w:rsidRPr="00746524">
        <w:rPr>
          <w:rFonts w:ascii="Verdana" w:eastAsia="Consolas" w:hAnsi="Verdana" w:cs="Verdana"/>
          <w:color w:val="000000"/>
          <w:spacing w:val="20"/>
          <w:kern w:val="20"/>
          <w:sz w:val="20"/>
          <w:szCs w:val="20"/>
          <w:lang w:val="es-AR"/>
        </w:rPr>
        <w:t xml:space="preserve"> </w:t>
      </w:r>
      <w:r>
        <w:rPr>
          <w:rFonts w:ascii="Verdana" w:eastAsia="Consolas" w:hAnsi="Verdana" w:cs="Verdana"/>
          <w:color w:val="000000"/>
          <w:spacing w:val="20"/>
          <w:kern w:val="20"/>
          <w:sz w:val="20"/>
          <w:szCs w:val="20"/>
          <w:lang w:val="es-AR"/>
        </w:rPr>
        <w:t>1{}255 ]</w:t>
      </w:r>
    </w:p>
    <w:p w:rsidR="003B6330" w:rsidRPr="00E4543A" w:rsidRDefault="003B6330" w:rsidP="00E4543A">
      <w:pPr>
        <w:rPr>
          <w:rFonts w:ascii="Consolas" w:eastAsia="Consolas" w:hAnsi="Consolas" w:cs="Consolas"/>
          <w:b/>
          <w:bCs/>
          <w:color w:val="0000FF"/>
          <w:spacing w:val="20"/>
          <w:kern w:val="20"/>
          <w:sz w:val="19"/>
          <w:szCs w:val="19"/>
        </w:rPr>
      </w:pPr>
      <w:r w:rsidRPr="00E4543A">
        <w:rPr>
          <w:rFonts w:ascii="Verdana" w:hAnsi="Verdana" w:cs="Verdana"/>
          <w:spacing w:val="20"/>
          <w:kern w:val="20"/>
          <w:sz w:val="20"/>
          <w:szCs w:val="20"/>
        </w:rPr>
        <w:t>Código de creación</w:t>
      </w:r>
    </w:p>
    <w:p w:rsidR="003B6330" w:rsidRPr="00E4543A" w:rsidRDefault="003B6330" w:rsidP="00E4543A">
      <w:pPr>
        <w:ind w:left="720"/>
        <w:rPr>
          <w:rFonts w:ascii="Verdana" w:eastAsia="Consolas" w:hAnsi="Verdana" w:cs="Verdana"/>
          <w:color w:val="808080"/>
          <w:sz w:val="20"/>
          <w:szCs w:val="20"/>
        </w:rPr>
      </w:pPr>
      <w:r w:rsidRPr="00E4543A">
        <w:rPr>
          <w:rFonts w:ascii="Consolas" w:eastAsia="Consolas" w:hAnsi="Consolas" w:cs="Consolas"/>
          <w:b/>
          <w:bCs/>
          <w:color w:val="0000FF"/>
          <w:sz w:val="19"/>
          <w:szCs w:val="19"/>
        </w:rPr>
        <w:t>CREATE</w:t>
      </w:r>
      <w:r w:rsidRPr="00E4543A">
        <w:rPr>
          <w:rFonts w:ascii="Consolas" w:eastAsia="Consolas" w:hAnsi="Consolas" w:cs="Consolas"/>
          <w:b/>
          <w:bCs/>
          <w:color w:val="000000"/>
          <w:sz w:val="19"/>
          <w:szCs w:val="19"/>
        </w:rPr>
        <w:t xml:space="preserve"> </w:t>
      </w:r>
      <w:r w:rsidRPr="00E4543A">
        <w:rPr>
          <w:rFonts w:ascii="Consolas" w:eastAsia="Consolas" w:hAnsi="Consolas" w:cs="Consolas"/>
          <w:b/>
          <w:bCs/>
          <w:color w:val="0000FF"/>
          <w:sz w:val="19"/>
          <w:szCs w:val="19"/>
        </w:rPr>
        <w:t>TABLE</w:t>
      </w:r>
      <w:r w:rsidRPr="00E4543A">
        <w:rPr>
          <w:rFonts w:ascii="Consolas" w:eastAsia="Consolas" w:hAnsi="Consolas" w:cs="Consolas"/>
          <w:b/>
          <w:bCs/>
          <w:color w:val="000000"/>
          <w:sz w:val="19"/>
          <w:szCs w:val="19"/>
        </w:rPr>
        <w:t xml:space="preserve"> [dbo]</w:t>
      </w:r>
      <w:r w:rsidRPr="00E4543A">
        <w:rPr>
          <w:rFonts w:ascii="Consolas" w:eastAsia="Consolas" w:hAnsi="Consolas" w:cs="Consolas"/>
          <w:b/>
          <w:bCs/>
          <w:color w:val="808080"/>
          <w:sz w:val="19"/>
          <w:szCs w:val="19"/>
        </w:rPr>
        <w:t>.</w:t>
      </w:r>
      <w:r w:rsidRPr="00E4543A">
        <w:rPr>
          <w:rFonts w:ascii="Consolas" w:eastAsia="Consolas" w:hAnsi="Consolas" w:cs="Consolas"/>
          <w:b/>
          <w:bCs/>
          <w:color w:val="000000"/>
          <w:sz w:val="19"/>
          <w:szCs w:val="19"/>
        </w:rPr>
        <w:t>[log_acceso_fallido]</w:t>
      </w:r>
      <w:r w:rsidRPr="00E4543A">
        <w:rPr>
          <w:rFonts w:ascii="Consolas" w:eastAsia="Consolas" w:hAnsi="Consolas" w:cs="Consolas"/>
          <w:b/>
          <w:bCs/>
          <w:color w:val="0000FF"/>
          <w:sz w:val="19"/>
          <w:szCs w:val="19"/>
        </w:rPr>
        <w:t xml:space="preserve"> </w:t>
      </w:r>
      <w:r w:rsidRPr="00E4543A">
        <w:rPr>
          <w:rFonts w:ascii="Consolas" w:eastAsia="Consolas" w:hAnsi="Consolas" w:cs="Consolas"/>
          <w:b/>
          <w:bCs/>
          <w:color w:val="808080"/>
          <w:sz w:val="19"/>
          <w:szCs w:val="19"/>
        </w:rPr>
        <w:t>(</w:t>
      </w:r>
      <w:r w:rsidR="00E4543A" w:rsidRPr="00E4543A">
        <w:rPr>
          <w:rFonts w:ascii="Consolas" w:eastAsia="Consolas" w:hAnsi="Consolas" w:cs="Consolas"/>
          <w:b/>
          <w:bCs/>
          <w:color w:val="808080"/>
          <w:sz w:val="19"/>
          <w:szCs w:val="19"/>
        </w:rPr>
        <w:br/>
      </w:r>
      <w:r w:rsidRPr="00E4543A">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[password]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CONSTRAINT</w:t>
      </w:r>
      <w:r w:rsidRPr="00E4543A">
        <w:rPr>
          <w:rFonts w:ascii="Consolas" w:eastAsia="Consolas" w:hAnsi="Consolas" w:cs="Consolas"/>
          <w:color w:val="000000"/>
          <w:sz w:val="19"/>
          <w:szCs w:val="19"/>
        </w:rPr>
        <w:t xml:space="preserve"> [FK_log_acceso_fallido_acciones] </w:t>
      </w:r>
      <w:r w:rsidRPr="00E4543A">
        <w:rPr>
          <w:rFonts w:ascii="Consolas" w:eastAsia="Consolas" w:hAnsi="Consolas" w:cs="Consolas"/>
          <w:color w:val="0000FF"/>
          <w:sz w:val="19"/>
          <w:szCs w:val="19"/>
        </w:rPr>
        <w:t>FOREIGN</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 xml:space="preserve">KEY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[accion_tipo]</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REFERENCES</w:t>
      </w:r>
      <w:r w:rsidRPr="00E4543A">
        <w:rPr>
          <w:rFonts w:ascii="Consolas" w:eastAsia="Consolas" w:hAnsi="Consolas" w:cs="Consolas"/>
          <w:color w:val="000000"/>
          <w:sz w:val="19"/>
          <w:szCs w:val="19"/>
        </w:rPr>
        <w:t xml:space="preserve"> [dbo]</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[acciones]</w:t>
      </w:r>
      <w:r w:rsidRPr="00E4543A">
        <w:rPr>
          <w:rFonts w:ascii="Consolas" w:eastAsia="Consolas" w:hAnsi="Consolas" w:cs="Consolas"/>
          <w:color w:val="0000FF"/>
          <w:sz w:val="19"/>
          <w:szCs w:val="19"/>
        </w:rPr>
        <w:t xml:space="preserve">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[id_accion]</w:t>
      </w:r>
      <w:r w:rsidRPr="00E4543A">
        <w:rPr>
          <w:rFonts w:ascii="Consolas" w:eastAsia="Consolas" w:hAnsi="Consolas" w:cs="Consolas"/>
          <w:color w:val="808080"/>
          <w:sz w:val="19"/>
          <w:szCs w:val="19"/>
        </w:rPr>
        <w:t>)</w:t>
      </w:r>
      <w:r w:rsidR="00E4543A">
        <w:rPr>
          <w:rFonts w:ascii="Consolas" w:eastAsia="Consolas" w:hAnsi="Consolas" w:cs="Consolas"/>
          <w:color w:val="808080"/>
          <w:sz w:val="19"/>
          <w:szCs w:val="19"/>
        </w:rPr>
        <w:br/>
      </w:r>
      <w:r w:rsidRPr="00E4543A">
        <w:rPr>
          <w:rFonts w:ascii="Consolas" w:eastAsia="Consolas" w:hAnsi="Consolas" w:cs="Consolas"/>
          <w:color w:val="808080"/>
          <w:sz w:val="19"/>
          <w:szCs w:val="19"/>
        </w:rPr>
        <w:t>);</w:t>
      </w:r>
    </w:p>
    <w:p w:rsidR="00746524" w:rsidRDefault="00746524">
      <w:pPr>
        <w:spacing w:after="0" w:line="240" w:lineRule="auto"/>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br w:type="page"/>
      </w:r>
    </w:p>
    <w:p w:rsidR="003B6330" w:rsidRPr="003B6330" w:rsidRDefault="003B6330" w:rsidP="00007F5C">
      <w:pPr>
        <w:autoSpaceDE w:val="0"/>
        <w:rPr>
          <w:spacing w:val="20"/>
          <w:kern w:val="20"/>
          <w:lang w:val="es-AR"/>
        </w:rPr>
      </w:pPr>
      <w:r w:rsidRPr="003B6330">
        <w:rPr>
          <w:rFonts w:ascii="Verdana" w:eastAsia="Consolas" w:hAnsi="Verdana" w:cs="Verdana"/>
          <w:color w:val="000000"/>
          <w:spacing w:val="20"/>
          <w:kern w:val="20"/>
          <w:sz w:val="20"/>
          <w:szCs w:val="20"/>
          <w:lang w:val="es-AR"/>
        </w:rPr>
        <w:lastRenderedPageBreak/>
        <w:t>Ejemplo de información</w:t>
      </w:r>
    </w:p>
    <w:p w:rsidR="003B6330" w:rsidRDefault="006C550E" w:rsidP="003B6330">
      <w:pPr>
        <w:pStyle w:val="Textoindependiente"/>
      </w:pPr>
      <w:r>
        <w:rPr>
          <w:noProof/>
          <w:lang w:eastAsia="es-AR" w:bidi="ar-SA"/>
        </w:rPr>
        <w:drawing>
          <wp:inline distT="0" distB="0" distL="0" distR="0">
            <wp:extent cx="5356860" cy="2219960"/>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inline>
        </w:drawing>
      </w:r>
    </w:p>
    <w:p w:rsidR="00007F5C" w:rsidRPr="003B6330" w:rsidRDefault="00746524" w:rsidP="00007F5C">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00007F5C"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2D54AE">
      <w:pPr>
        <w:pStyle w:val="Ttulo2"/>
        <w:rPr>
          <w:lang w:val="es-AR"/>
        </w:rPr>
      </w:pPr>
      <w:bookmarkStart w:id="323" w:name="__RefHeading__319_238574934"/>
      <w:bookmarkStart w:id="324" w:name="__RefHeading__242_2121180832"/>
      <w:bookmarkStart w:id="325" w:name="_Toc395525170"/>
      <w:bookmarkStart w:id="326" w:name="_Toc403667043"/>
      <w:bookmarkStart w:id="327" w:name="_Toc404198112"/>
      <w:bookmarkEnd w:id="323"/>
      <w:bookmarkEnd w:id="324"/>
      <w:r w:rsidRPr="003B6330">
        <w:rPr>
          <w:lang w:val="es-AR"/>
        </w:rPr>
        <w:t>Tabla de Log_Acceso_Usuario</w:t>
      </w:r>
      <w:bookmarkEnd w:id="325"/>
      <w:bookmarkEnd w:id="326"/>
      <w:bookmarkEnd w:id="327"/>
    </w:p>
    <w:p w:rsidR="003B6330" w:rsidRPr="003B6330" w:rsidRDefault="002C0371" w:rsidP="003B6330">
      <w:pPr>
        <w:ind w:firstLine="709"/>
        <w:rPr>
          <w:rFonts w:ascii="Verdana" w:hAnsi="Verdana" w:cs="Verdana"/>
          <w:spacing w:val="20"/>
          <w:kern w:val="20"/>
          <w:sz w:val="20"/>
          <w:szCs w:val="20"/>
          <w:lang w:val="es-AR"/>
        </w:rPr>
      </w:pPr>
      <w:r w:rsidRPr="002C0371">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[log_acceso_usuario]</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AE1EB8"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AE1EB8">
        <w:rPr>
          <w:rFonts w:ascii="Consolas" w:eastAsia="Consolas" w:hAnsi="Consolas" w:cs="Consolas"/>
          <w:color w:val="000000"/>
          <w:sz w:val="19"/>
          <w:szCs w:val="19"/>
        </w:rPr>
        <w:t xml:space="preserve">[Id]           </w:t>
      </w:r>
      <w:r w:rsidRPr="00AE1EB8">
        <w:rPr>
          <w:rFonts w:ascii="Consolas" w:eastAsia="Consolas" w:hAnsi="Consolas" w:cs="Consolas"/>
          <w:color w:val="0000FF"/>
          <w:sz w:val="19"/>
          <w:szCs w:val="19"/>
        </w:rPr>
        <w:t>INT</w:t>
      </w:r>
      <w:r w:rsidRPr="00AE1EB8">
        <w:rPr>
          <w:rFonts w:ascii="Consolas" w:eastAsia="Consolas" w:hAnsi="Consolas" w:cs="Consolas"/>
          <w:color w:val="000000"/>
          <w:sz w:val="19"/>
          <w:szCs w:val="19"/>
        </w:rPr>
        <w:t xml:space="preserve">              </w:t>
      </w:r>
      <w:r w:rsidRPr="00AE1EB8">
        <w:rPr>
          <w:rFonts w:ascii="Consolas" w:eastAsia="Consolas" w:hAnsi="Consolas" w:cs="Consolas"/>
          <w:color w:val="0000FF"/>
          <w:sz w:val="19"/>
          <w:szCs w:val="19"/>
        </w:rPr>
        <w:t xml:space="preserve">IDENTITY </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NOT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AE1EB8">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t>id</w:t>
      </w:r>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login</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fecha_accion</w:t>
      </w:r>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lastRenderedPageBreak/>
        <w:tab/>
        <w:t>ip_pc</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2D54AE">
      <w:pPr>
        <w:pStyle w:val="Ttulo2"/>
        <w:rPr>
          <w:lang w:val="es-AR"/>
        </w:rPr>
      </w:pPr>
      <w:bookmarkStart w:id="328" w:name="__RefHeading__315_238574934"/>
      <w:bookmarkStart w:id="329" w:name="__RefHeading__244_2121180832"/>
      <w:bookmarkStart w:id="330" w:name="_Toc395525171"/>
      <w:bookmarkStart w:id="331" w:name="_Toc403667044"/>
      <w:bookmarkStart w:id="332" w:name="_Toc404198113"/>
      <w:bookmarkEnd w:id="328"/>
      <w:bookmarkEnd w:id="329"/>
      <w:r w:rsidRPr="003B6330">
        <w:rPr>
          <w:lang w:val="es-AR"/>
        </w:rPr>
        <w:t>Tabla de Proveedores</w:t>
      </w:r>
      <w:bookmarkEnd w:id="330"/>
      <w:bookmarkEnd w:id="331"/>
      <w:bookmarkEnd w:id="332"/>
    </w:p>
    <w:p w:rsidR="003B6330" w:rsidRPr="003B6330" w:rsidRDefault="002C0371" w:rsidP="003B6330">
      <w:pPr>
        <w:ind w:firstLine="709"/>
        <w:rPr>
          <w:rFonts w:ascii="Verdana" w:hAnsi="Verdana" w:cs="Verdana"/>
          <w:spacing w:val="20"/>
          <w:kern w:val="20"/>
          <w:sz w:val="20"/>
          <w:szCs w:val="20"/>
          <w:lang w:val="es-AR"/>
        </w:rPr>
      </w:pPr>
      <w:r w:rsidRPr="002C0371">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[Prooverdores]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[Id_proveedor]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[RazonSocial]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[Direccion]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[contacto]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[email]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[web_page]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[Id_proveedor]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lastRenderedPageBreak/>
        <w:tab/>
        <w:t>id_proveedor</w:t>
      </w:r>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RazonSocial</w:t>
      </w:r>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Direccion</w:t>
      </w:r>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id_loc</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w:t>
      </w:r>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contacto</w:t>
      </w:r>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r w:rsidR="00C2287A">
        <w:rPr>
          <w:rFonts w:ascii="Verdana" w:eastAsia="Consolas" w:hAnsi="Verdana" w:cs="Verdana"/>
          <w:color w:val="000000"/>
          <w:sz w:val="20"/>
          <w:szCs w:val="20"/>
          <w:lang w:val="es-AR"/>
        </w:rPr>
        <w:t>e</w:t>
      </w:r>
      <w:r w:rsidRPr="003B6330">
        <w:rPr>
          <w:rFonts w:ascii="Verdana" w:eastAsia="Consolas" w:hAnsi="Verdana" w:cs="Verdana"/>
          <w:color w:val="000000"/>
          <w:sz w:val="20"/>
          <w:szCs w:val="20"/>
          <w:lang w:val="es-AR"/>
        </w:rPr>
        <w:t>mail</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web_page</w:t>
      </w:r>
      <w:r w:rsidRPr="003B6330">
        <w:rPr>
          <w:rFonts w:ascii="Verdana" w:eastAsia="Consolas" w:hAnsi="Verdana" w:cs="Verdana"/>
          <w:color w:val="000000"/>
          <w:sz w:val="20"/>
          <w:szCs w:val="20"/>
          <w:lang w:val="es-AR"/>
        </w:rPr>
        <w:tab/>
        <w:t xml:space="preserve">: URL de la pagina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33" w:name="__RefHeading__331_238574934"/>
      <w:bookmarkStart w:id="334" w:name="__RefHeading__246_2121180832"/>
      <w:bookmarkStart w:id="335" w:name="_Toc395525172"/>
      <w:bookmarkEnd w:id="333"/>
      <w:bookmarkEnd w:id="334"/>
    </w:p>
    <w:p w:rsidR="003B6330" w:rsidRPr="003B6330" w:rsidRDefault="003B6330" w:rsidP="002D54AE">
      <w:pPr>
        <w:pStyle w:val="Ttulo2"/>
        <w:rPr>
          <w:lang w:val="es-AR"/>
        </w:rPr>
      </w:pPr>
      <w:bookmarkStart w:id="336" w:name="_Toc403667045"/>
      <w:bookmarkStart w:id="337" w:name="_Toc404198114"/>
      <w:r w:rsidRPr="003B6330">
        <w:rPr>
          <w:lang w:val="es-AR"/>
        </w:rPr>
        <w:t>Tabla de Stock</w:t>
      </w:r>
      <w:bookmarkEnd w:id="335"/>
      <w:bookmarkEnd w:id="336"/>
      <w:bookmarkEnd w:id="337"/>
    </w:p>
    <w:p w:rsidR="003B6330" w:rsidRPr="003B6330" w:rsidRDefault="002C0371" w:rsidP="003B6330">
      <w:pPr>
        <w:ind w:firstLine="709"/>
        <w:rPr>
          <w:rFonts w:ascii="Verdana" w:hAnsi="Verdana" w:cs="Verdana"/>
          <w:spacing w:val="20"/>
          <w:kern w:val="20"/>
          <w:sz w:val="20"/>
          <w:szCs w:val="20"/>
          <w:lang w:val="es-AR"/>
        </w:rPr>
      </w:pPr>
      <w:r w:rsidRPr="002C0371">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[Id_codigo]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[fabricante]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lastRenderedPageBreak/>
        <w:t xml:space="preserve">    [precio]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[cod_barra]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[imagen]           </w:t>
      </w:r>
      <w:r w:rsidRPr="00EE490E">
        <w:rPr>
          <w:rFonts w:ascii="Consolas" w:eastAsia="Consolas" w:hAnsi="Consolas" w:cs="Consolas"/>
          <w:color w:val="0000FF"/>
          <w:sz w:val="19"/>
          <w:szCs w:val="19"/>
        </w:rPr>
        <w:t>IMAGE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AE1EB8"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AE1EB8">
        <w:rPr>
          <w:rFonts w:ascii="Consolas" w:eastAsia="Consolas" w:hAnsi="Consolas" w:cs="Consolas"/>
          <w:color w:val="000000"/>
          <w:sz w:val="19"/>
          <w:szCs w:val="19"/>
          <w:lang w:val="es-AR"/>
        </w:rPr>
        <w:t xml:space="preserve">[fecha_modificado] </w:t>
      </w:r>
      <w:r w:rsidRPr="00AE1EB8">
        <w:rPr>
          <w:rFonts w:ascii="Consolas" w:eastAsia="Consolas" w:hAnsi="Consolas" w:cs="Consolas"/>
          <w:color w:val="0000FF"/>
          <w:sz w:val="19"/>
          <w:szCs w:val="19"/>
          <w:lang w:val="es-AR"/>
        </w:rPr>
        <w:t>DATETIME</w:t>
      </w:r>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AE1EB8">
        <w:rPr>
          <w:rFonts w:ascii="Consolas" w:eastAsia="Consolas" w:hAnsi="Consolas" w:cs="Consolas"/>
          <w:color w:val="000000"/>
          <w:sz w:val="19"/>
          <w:szCs w:val="19"/>
          <w:lang w:val="es-AR"/>
        </w:rPr>
        <w:t xml:space="preserve">    </w:t>
      </w:r>
      <w:r w:rsidRPr="003B6330">
        <w:rPr>
          <w:rFonts w:ascii="Consolas" w:eastAsia="Consolas" w:hAnsi="Consolas" w:cs="Consolas"/>
          <w:color w:val="000000"/>
          <w:sz w:val="19"/>
          <w:szCs w:val="19"/>
          <w:lang w:val="es-AR"/>
        </w:rPr>
        <w:t xml:space="preserve">[cant_actual]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[unidad_medida]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[hash]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[Id_codigo]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id_codigo</w:t>
      </w:r>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fabricante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precio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id_cod_barra</w:t>
      </w:r>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imagen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fecha_modificado</w:t>
      </w:r>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cant_actual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unidad_medida</w:t>
      </w:r>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dato1</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TALLE del producto</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dato2</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COLOR del producto</w:t>
      </w:r>
    </w:p>
    <w:p w:rsidR="003B6330" w:rsidRPr="003B6330" w:rsidRDefault="00C2287A" w:rsidP="00C2287A">
      <w:pPr>
        <w:autoSpaceDE w:val="0"/>
        <w:ind w:left="2880" w:hanging="2171"/>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hash</w:t>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Formado con la combinación del “precio + cant_actual” a la cual se le aplica la encryptación SHA 512</w:t>
      </w: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C2287A" w:rsidRDefault="00C2287A">
      <w:pPr>
        <w:spacing w:after="0" w:line="240" w:lineRule="auto"/>
        <w:rPr>
          <w:rFonts w:eastAsia="Times New Roman"/>
          <w:b/>
          <w:bCs/>
          <w:color w:val="AA0042"/>
          <w:sz w:val="26"/>
          <w:szCs w:val="26"/>
          <w:lang w:val="es-AR"/>
        </w:rPr>
      </w:pPr>
      <w:bookmarkStart w:id="338" w:name="__RefHeading__333_238574934"/>
      <w:bookmarkStart w:id="339" w:name="__RefHeading__248_2121180832"/>
      <w:bookmarkStart w:id="340" w:name="_Toc395525173"/>
      <w:bookmarkStart w:id="341" w:name="_Toc403667046"/>
      <w:bookmarkEnd w:id="338"/>
      <w:bookmarkEnd w:id="339"/>
      <w:r>
        <w:rPr>
          <w:lang w:val="es-AR"/>
        </w:rPr>
        <w:br w:type="page"/>
      </w:r>
    </w:p>
    <w:p w:rsidR="003B6330" w:rsidRPr="003B6330" w:rsidRDefault="003B6330" w:rsidP="002D54AE">
      <w:pPr>
        <w:pStyle w:val="Ttulo2"/>
        <w:rPr>
          <w:lang w:val="es-AR"/>
        </w:rPr>
      </w:pPr>
      <w:bookmarkStart w:id="342" w:name="_Toc404198115"/>
      <w:r w:rsidRPr="003B6330">
        <w:rPr>
          <w:lang w:val="es-AR"/>
        </w:rPr>
        <w:lastRenderedPageBreak/>
        <w:t>Tabla de Usuarios</w:t>
      </w:r>
      <w:bookmarkEnd w:id="340"/>
      <w:bookmarkEnd w:id="341"/>
      <w:bookmarkEnd w:id="342"/>
    </w:p>
    <w:p w:rsidR="003B6330" w:rsidRPr="003B6330" w:rsidRDefault="002C0371" w:rsidP="003B6330">
      <w:pPr>
        <w:ind w:left="709"/>
        <w:rPr>
          <w:rFonts w:ascii="Verdana" w:hAnsi="Verdana" w:cs="Verdana"/>
          <w:spacing w:val="20"/>
          <w:kern w:val="20"/>
          <w:sz w:val="20"/>
          <w:szCs w:val="20"/>
          <w:lang w:val="es-AR"/>
        </w:rPr>
      </w:pPr>
      <w:r w:rsidRPr="002C0371">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[usuarios]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[pass]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[Nombre]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[Apellido]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[nivel]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[cuenta_activa]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[cant_intento_fallido]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C2287A">
      <w:pPr>
        <w:autoSpaceDE w:val="0"/>
        <w:ind w:firstLine="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login</w:t>
      </w:r>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pass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nivel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C2287A">
      <w:pPr>
        <w:autoSpaceDE w:val="0"/>
        <w:ind w:left="2880" w:hanging="2171"/>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cuenta_activa</w:t>
      </w:r>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 xml:space="preserve">cant_intento_fallido: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D47785" w:rsidRDefault="00D47785" w:rsidP="00D47785">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43" w:name="__RefHeading__194_238574934"/>
      <w:bookmarkStart w:id="344" w:name="__RefHeading__133_1307357959"/>
      <w:bookmarkStart w:id="345" w:name="__RefHeading__297_705687861"/>
      <w:bookmarkStart w:id="346" w:name="__RefHeading__63_1701910184"/>
      <w:bookmarkStart w:id="347" w:name="__RefHeading__108_864570552"/>
      <w:bookmarkStart w:id="348" w:name="__RefHeading__160_828509656"/>
      <w:bookmarkStart w:id="349" w:name="__RefHeading__250_2121180832"/>
      <w:bookmarkStart w:id="350" w:name="__RefHeading__196_238574934"/>
      <w:bookmarkStart w:id="351" w:name="__RefHeading__135_1307357959"/>
      <w:bookmarkStart w:id="352" w:name="__RefHeading__299_705687861"/>
      <w:bookmarkStart w:id="353" w:name="__RefHeading__65_1701910184"/>
      <w:bookmarkStart w:id="354" w:name="__RefHeading__110_864570552"/>
      <w:bookmarkStart w:id="355" w:name="__RefHeading__162_828509656"/>
      <w:bookmarkStart w:id="356" w:name="__RefHeading__252_2121180832"/>
      <w:bookmarkStart w:id="357" w:name="__RefHeading__204_238574934"/>
      <w:bookmarkStart w:id="358" w:name="__RefHeading__143_1307357959"/>
      <w:bookmarkStart w:id="359" w:name="__RefHeading__128_864570552"/>
      <w:bookmarkStart w:id="360" w:name="__RefHeading__170_828509656"/>
      <w:bookmarkStart w:id="361" w:name="__RefHeading__260_2121180832"/>
      <w:bookmarkStart w:id="362" w:name="__RefHeading__206_238574934"/>
      <w:bookmarkStart w:id="363" w:name="__RefHeading__145_1307357959"/>
      <w:bookmarkStart w:id="364" w:name="__RefHeading__308_705687861"/>
      <w:bookmarkStart w:id="365" w:name="__RefHeading__118_864570552"/>
      <w:bookmarkStart w:id="366" w:name="__RefHeading__172_828509656"/>
      <w:bookmarkStart w:id="367" w:name="__RefHeading__262_2121180832"/>
      <w:bookmarkStart w:id="368" w:name="_Toc395525187"/>
      <w:bookmarkStart w:id="369" w:name="_Toc395525731"/>
      <w:bookmarkStart w:id="370" w:name="_Toc403667060"/>
      <w:bookmarkStart w:id="371" w:name="_Toc404198116"/>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r w:rsidRPr="003B6330">
        <w:rPr>
          <w:rFonts w:ascii="Verdana" w:hAnsi="Verdana" w:cs="Verdana"/>
          <w:b w:val="0"/>
          <w:lang w:val="es-AR"/>
        </w:rPr>
        <w:lastRenderedPageBreak/>
        <w:t>Anexos</w:t>
      </w:r>
      <w:bookmarkEnd w:id="371"/>
      <w:r w:rsidRPr="003B6330">
        <w:rPr>
          <w:rFonts w:ascii="Verdana" w:hAnsi="Verdana" w:cs="Verdana"/>
          <w:b w:val="0"/>
          <w:lang w:val="es-AR"/>
        </w:rPr>
        <w:t xml:space="preserve"> </w:t>
      </w:r>
    </w:p>
    <w:p w:rsidR="00D47785" w:rsidRPr="00AC778F" w:rsidRDefault="002C0371" w:rsidP="00D47785">
      <w:pPr>
        <w:pStyle w:val="Ttulo2"/>
        <w:numPr>
          <w:ilvl w:val="0"/>
          <w:numId w:val="26"/>
        </w:numPr>
        <w:rPr>
          <w:rFonts w:ascii="Verdana" w:hAnsi="Verdana"/>
          <w:b w:val="0"/>
          <w:color w:val="000000" w:themeColor="text1"/>
          <w:kern w:val="20"/>
          <w:lang w:val="es-AR"/>
        </w:rPr>
      </w:pPr>
      <w:hyperlink r:id="rId42" w:history="1">
        <w:bookmarkStart w:id="372" w:name="_Toc404198117"/>
        <w:r w:rsidR="00D47785" w:rsidRPr="00AC778F">
          <w:rPr>
            <w:rStyle w:val="Hipervnculo"/>
            <w:rFonts w:ascii="Verdana" w:hAnsi="Verdana"/>
            <w:b w:val="0"/>
            <w:kern w:val="20"/>
            <w:lang w:val="es-AR"/>
          </w:rPr>
          <w:t>Anexo, IRAM 34504, Metodología para la confección de organigramas de nivel jerárquico y de asesoramiento</w:t>
        </w:r>
        <w:bookmarkEnd w:id="372"/>
      </w:hyperlink>
    </w:p>
    <w:p w:rsidR="00D47785" w:rsidRPr="00AC778F" w:rsidRDefault="002C0371" w:rsidP="00D47785">
      <w:pPr>
        <w:pStyle w:val="Ttulo2"/>
        <w:numPr>
          <w:ilvl w:val="0"/>
          <w:numId w:val="26"/>
        </w:numPr>
        <w:rPr>
          <w:rFonts w:ascii="Verdana" w:hAnsi="Verdana"/>
          <w:b w:val="0"/>
          <w:color w:val="000000" w:themeColor="text1"/>
          <w:kern w:val="20"/>
          <w:lang w:val="es-AR"/>
        </w:rPr>
      </w:pPr>
      <w:hyperlink r:id="rId43" w:history="1">
        <w:bookmarkStart w:id="373" w:name="_Toc404198118"/>
        <w:r w:rsidR="00D47785" w:rsidRPr="00AC778F">
          <w:rPr>
            <w:rStyle w:val="Hipervnculo"/>
            <w:rFonts w:ascii="Verdana" w:hAnsi="Verdana"/>
            <w:b w:val="0"/>
            <w:kern w:val="20"/>
            <w:lang w:val="es-AR"/>
          </w:rPr>
          <w:t>Anexo, Ley2637, Código de Comercio Argentino</w:t>
        </w:r>
        <w:bookmarkEnd w:id="373"/>
      </w:hyperlink>
    </w:p>
    <w:p w:rsidR="000F1782" w:rsidRPr="00AC778F" w:rsidRDefault="002C0371" w:rsidP="000F1782">
      <w:pPr>
        <w:pStyle w:val="Ttulo2"/>
        <w:numPr>
          <w:ilvl w:val="0"/>
          <w:numId w:val="26"/>
        </w:numPr>
        <w:rPr>
          <w:rFonts w:ascii="Verdana" w:hAnsi="Verdana"/>
          <w:b w:val="0"/>
          <w:color w:val="000000" w:themeColor="text1"/>
          <w:kern w:val="20"/>
          <w:lang w:val="es-AR"/>
        </w:rPr>
      </w:pPr>
      <w:hyperlink r:id="rId44" w:history="1">
        <w:bookmarkStart w:id="374" w:name="_Toc404198119"/>
        <w:r w:rsidR="00D47785" w:rsidRPr="00AC778F">
          <w:rPr>
            <w:rStyle w:val="Hipervnculo"/>
            <w:rFonts w:ascii="Verdana" w:hAnsi="Verdana"/>
            <w:b w:val="0"/>
            <w:kern w:val="20"/>
            <w:lang w:val="es-AR"/>
          </w:rPr>
          <w:t>Anexo, Leyes de comercio</w:t>
        </w:r>
        <w:bookmarkEnd w:id="374"/>
      </w:hyperlink>
    </w:p>
    <w:p w:rsidR="000F1782" w:rsidRPr="00AC778F" w:rsidRDefault="002C0371" w:rsidP="000F1782">
      <w:pPr>
        <w:pStyle w:val="Ttulo2"/>
        <w:numPr>
          <w:ilvl w:val="0"/>
          <w:numId w:val="26"/>
        </w:numPr>
        <w:rPr>
          <w:rFonts w:ascii="Verdana" w:hAnsi="Verdana"/>
          <w:b w:val="0"/>
          <w:color w:val="000000" w:themeColor="text1"/>
          <w:kern w:val="20"/>
          <w:lang w:val="es-AR"/>
        </w:rPr>
      </w:pPr>
      <w:hyperlink r:id="rId45" w:history="1">
        <w:bookmarkStart w:id="375" w:name="_Toc404198120"/>
        <w:r w:rsidR="000F1782" w:rsidRPr="00AC778F">
          <w:rPr>
            <w:rStyle w:val="Hipervnculo"/>
            <w:rFonts w:ascii="Verdana" w:hAnsi="Verdana"/>
            <w:b w:val="0"/>
            <w:kern w:val="20"/>
            <w:lang w:val="es-AR"/>
          </w:rPr>
          <w:t>Anexo, Ordenanza 7800 - La Plata</w:t>
        </w:r>
        <w:bookmarkEnd w:id="375"/>
      </w:hyperlink>
    </w:p>
    <w:p w:rsidR="00D47785" w:rsidRPr="00AC778F" w:rsidRDefault="002C0371" w:rsidP="00D47785">
      <w:pPr>
        <w:pStyle w:val="Ttulo2"/>
        <w:numPr>
          <w:ilvl w:val="0"/>
          <w:numId w:val="26"/>
        </w:numPr>
        <w:rPr>
          <w:rFonts w:ascii="Verdana" w:hAnsi="Verdana"/>
          <w:b w:val="0"/>
          <w:color w:val="000000" w:themeColor="text1"/>
          <w:kern w:val="20"/>
          <w:lang w:val="es-AR"/>
        </w:rPr>
      </w:pPr>
      <w:hyperlink r:id="rId46" w:history="1">
        <w:bookmarkStart w:id="376" w:name="_Toc404198121"/>
        <w:r w:rsidR="00D47785" w:rsidRPr="00AC778F">
          <w:rPr>
            <w:rStyle w:val="Hipervnculo"/>
            <w:rFonts w:ascii="Verdana" w:hAnsi="Verdana"/>
            <w:b w:val="0"/>
            <w:kern w:val="20"/>
            <w:lang w:val="es-AR"/>
          </w:rPr>
          <w:t>Anexo, Pantallas de sistema</w:t>
        </w:r>
        <w:bookmarkEnd w:id="376"/>
      </w:hyperlink>
    </w:p>
    <w:p w:rsidR="00D47785" w:rsidRPr="00AC778F" w:rsidRDefault="002C0371" w:rsidP="00D47785">
      <w:pPr>
        <w:pStyle w:val="Ttulo2"/>
        <w:numPr>
          <w:ilvl w:val="0"/>
          <w:numId w:val="26"/>
        </w:numPr>
        <w:rPr>
          <w:rFonts w:ascii="Verdana" w:hAnsi="Verdana"/>
          <w:b w:val="0"/>
          <w:color w:val="000000" w:themeColor="text1"/>
          <w:kern w:val="20"/>
          <w:lang w:val="es-AR"/>
        </w:rPr>
      </w:pPr>
      <w:hyperlink r:id="rId47" w:history="1">
        <w:bookmarkStart w:id="377" w:name="_Toc404198122"/>
        <w:r w:rsidR="00D47785" w:rsidRPr="00AC778F">
          <w:rPr>
            <w:rStyle w:val="Hipervnculo"/>
            <w:rFonts w:ascii="Verdana" w:hAnsi="Verdana"/>
            <w:b w:val="0"/>
            <w:kern w:val="20"/>
            <w:lang w:val="es-AR"/>
          </w:rPr>
          <w:t>Anexo, Proveedores</w:t>
        </w:r>
        <w:bookmarkEnd w:id="377"/>
      </w:hyperlink>
    </w:p>
    <w:p w:rsidR="00D47785" w:rsidRPr="00AC778F" w:rsidRDefault="002C0371" w:rsidP="00D47785">
      <w:pPr>
        <w:pStyle w:val="Ttulo2"/>
        <w:numPr>
          <w:ilvl w:val="0"/>
          <w:numId w:val="26"/>
        </w:numPr>
        <w:rPr>
          <w:rFonts w:ascii="Verdana" w:hAnsi="Verdana"/>
          <w:b w:val="0"/>
          <w:color w:val="000000" w:themeColor="text1"/>
          <w:kern w:val="20"/>
          <w:lang w:val="es-AR"/>
        </w:rPr>
      </w:pPr>
      <w:hyperlink r:id="rId48" w:history="1">
        <w:bookmarkStart w:id="378" w:name="_Toc404198123"/>
        <w:r w:rsidR="00D47785" w:rsidRPr="00AC778F">
          <w:rPr>
            <w:rStyle w:val="Hipervnculo"/>
            <w:rFonts w:ascii="Verdana" w:hAnsi="Verdana"/>
            <w:b w:val="0"/>
            <w:kern w:val="20"/>
            <w:lang w:val="es-AR"/>
          </w:rPr>
          <w:t>Anexo, Remitos</w:t>
        </w:r>
        <w:bookmarkEnd w:id="378"/>
      </w:hyperlink>
    </w:p>
    <w:p w:rsidR="00D47785" w:rsidRPr="00D47785" w:rsidRDefault="00D47785" w:rsidP="00D47785">
      <w:pPr>
        <w:rPr>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79" w:name="_Toc404198124"/>
      <w:r w:rsidRPr="003B6330">
        <w:rPr>
          <w:rFonts w:ascii="Verdana" w:hAnsi="Verdana" w:cs="Verdana"/>
          <w:b w:val="0"/>
          <w:lang w:val="es-AR"/>
        </w:rPr>
        <w:lastRenderedPageBreak/>
        <w:t>Anexos D – Referencias utilizadas</w:t>
      </w:r>
      <w:bookmarkEnd w:id="368"/>
      <w:bookmarkEnd w:id="369"/>
      <w:bookmarkEnd w:id="370"/>
      <w:bookmarkEnd w:id="379"/>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80" w:name="__RefHeading__329_2121180832"/>
      <w:bookmarkStart w:id="381" w:name="_Toc395525188"/>
      <w:bookmarkStart w:id="382" w:name="_Toc395525732"/>
      <w:bookmarkStart w:id="383" w:name="_Toc403667061"/>
      <w:bookmarkStart w:id="384" w:name="_Toc404198125"/>
      <w:bookmarkEnd w:id="380"/>
      <w:r w:rsidRPr="003B6330">
        <w:rPr>
          <w:rFonts w:ascii="Verdana" w:hAnsi="Verdana"/>
          <w:b w:val="0"/>
          <w:lang w:val="es-AR"/>
        </w:rPr>
        <w:t>Referencias</w:t>
      </w:r>
      <w:bookmarkEnd w:id="381"/>
      <w:bookmarkEnd w:id="382"/>
      <w:bookmarkEnd w:id="383"/>
      <w:bookmarkEnd w:id="384"/>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49" w:anchor="_blank" w:history="1">
        <w:r w:rsidRPr="00EE490E">
          <w:rPr>
            <w:rStyle w:val="Hipervnculo"/>
            <w:rFonts w:ascii="Verdana" w:hAnsi="Verdana" w:cs="Verdana"/>
            <w:spacing w:val="20"/>
            <w:sz w:val="20"/>
            <w:szCs w:val="20"/>
            <w:lang w:val="en-US"/>
          </w:rPr>
          <w:t>Modern Structured Analysis</w:t>
        </w:r>
      </w:hyperlink>
      <w:r w:rsidRPr="00EE490E">
        <w:rPr>
          <w:rStyle w:val="nfasis"/>
          <w:rFonts w:ascii="Verdana" w:hAnsi="Verdana" w:cs="Verdana"/>
          <w:i w:val="0"/>
          <w:color w:val="333333"/>
          <w:spacing w:val="20"/>
          <w:sz w:val="20"/>
          <w:szCs w:val="20"/>
          <w:lang w:val="en-US"/>
        </w:rPr>
        <w:t xml:space="preserve"> </w:t>
      </w:r>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t xml:space="preserve"> </w:t>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Analisis FODA “Conceptos y Técnicas de la Dirección y Administración Estratégicas” Thompson – Strickland 1985. </w:t>
      </w:r>
      <w:r w:rsidRPr="00EE490E">
        <w:rPr>
          <w:rFonts w:ascii="Verdana" w:hAnsi="Verdana" w:cs="Verdana"/>
          <w:color w:val="000000"/>
          <w:spacing w:val="20"/>
          <w:sz w:val="20"/>
          <w:szCs w:val="20"/>
          <w:lang w:val="en-US"/>
        </w:rPr>
        <w:t>Editorial Mc Graw-Hill.</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ISO/IEC  14598</w:t>
      </w:r>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50"/>
      <w:footerReference w:type="default" r:id="rId51"/>
      <w:pgSz w:w="11907" w:h="16839" w:code="9"/>
      <w:pgMar w:top="1440" w:right="1077" w:bottom="1440" w:left="1077"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6D47" w:rsidRDefault="00996D47" w:rsidP="00665A6E">
      <w:pPr>
        <w:spacing w:after="0" w:line="240" w:lineRule="auto"/>
      </w:pPr>
      <w:r>
        <w:separator/>
      </w:r>
    </w:p>
  </w:endnote>
  <w:endnote w:type="continuationSeparator" w:id="1">
    <w:p w:rsidR="00996D47" w:rsidRDefault="00996D47"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43A" w:rsidRPr="009C7EE5" w:rsidRDefault="00E4543A" w:rsidP="009C7EE5">
    <w:pPr>
      <w:pStyle w:val="Piedepgina"/>
      <w:jc w:val="right"/>
      <w:rPr>
        <w:sz w:val="8"/>
      </w:rPr>
    </w:pPr>
    <w:r w:rsidRPr="002C0371">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Pr="00BA52F0">
      <w:rPr>
        <w:b/>
        <w:i/>
        <w:color w:val="00349E"/>
      </w:rPr>
      <w:instrText xml:space="preserve"> PAGE   \* MERGEFORMAT </w:instrText>
    </w:r>
    <w:r w:rsidRPr="00BA52F0">
      <w:rPr>
        <w:b/>
        <w:i/>
        <w:color w:val="00349E"/>
      </w:rPr>
      <w:fldChar w:fldCharType="separate"/>
    </w:r>
    <w:r w:rsidR="00746524">
      <w:rPr>
        <w:b/>
        <w:i/>
        <w:noProof/>
        <w:color w:val="00349E"/>
      </w:rPr>
      <w:t>47</w:t>
    </w:r>
    <w:r w:rsidRPr="00BA52F0">
      <w:rPr>
        <w:b/>
        <w:i/>
        <w:noProof/>
        <w:color w:val="00349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6D47" w:rsidRDefault="00996D47" w:rsidP="00665A6E">
      <w:pPr>
        <w:spacing w:after="0" w:line="240" w:lineRule="auto"/>
      </w:pPr>
      <w:r>
        <w:separator/>
      </w:r>
    </w:p>
  </w:footnote>
  <w:footnote w:type="continuationSeparator" w:id="1">
    <w:p w:rsidR="00996D47" w:rsidRDefault="00996D47"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43A" w:rsidRPr="00E66792" w:rsidRDefault="00E4543A" w:rsidP="00E66792">
    <w:pPr>
      <w:pStyle w:val="Encabezado"/>
      <w:ind w:left="720"/>
      <w:jc w:val="right"/>
      <w:rPr>
        <w:i/>
        <w:sz w:val="24"/>
        <w:szCs w:val="24"/>
        <w:lang w:val="es-AR"/>
      </w:rPr>
    </w:pPr>
    <w:r w:rsidRPr="002C0371">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sidRPr="002C0371">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Pr="00E66792">
      <w:rPr>
        <w:i/>
        <w:color w:val="68007F"/>
        <w:sz w:val="24"/>
        <w:szCs w:val="24"/>
        <w:lang w:val="es-AR"/>
      </w:rPr>
      <w:t>Proyecto de Sistema, Mercería Lencería Paula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028134A5"/>
    <w:multiLevelType w:val="hybridMultilevel"/>
    <w:tmpl w:val="D5B29EB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8">
    <w:nsid w:val="062D2A53"/>
    <w:multiLevelType w:val="hybridMultilevel"/>
    <w:tmpl w:val="D85AA89C"/>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0CB7C9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1">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2">
    <w:nsid w:val="192E3AB8"/>
    <w:multiLevelType w:val="hybridMultilevel"/>
    <w:tmpl w:val="A41EA31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3">
    <w:nsid w:val="1B0B2402"/>
    <w:multiLevelType w:val="hybridMultilevel"/>
    <w:tmpl w:val="1E2CF0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70B063C"/>
    <w:multiLevelType w:val="hybridMultilevel"/>
    <w:tmpl w:val="72D265C2"/>
    <w:lvl w:ilvl="0" w:tplc="944CC2BE">
      <w:numFmt w:val="bullet"/>
      <w:lvlText w:val="-"/>
      <w:lvlJc w:val="left"/>
      <w:pPr>
        <w:ind w:left="644" w:hanging="360"/>
      </w:pPr>
      <w:rPr>
        <w:rFonts w:ascii="Verdana" w:eastAsia="Calibri" w:hAnsi="Verdana" w:cs="Verdana"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25">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A20758"/>
    <w:multiLevelType w:val="hybridMultilevel"/>
    <w:tmpl w:val="C0949E2A"/>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7">
    <w:nsid w:val="376C64E1"/>
    <w:multiLevelType w:val="hybridMultilevel"/>
    <w:tmpl w:val="B308C4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461B98"/>
    <w:multiLevelType w:val="hybridMultilevel"/>
    <w:tmpl w:val="AD2C018E"/>
    <w:lvl w:ilvl="0" w:tplc="2C0A0005">
      <w:start w:val="1"/>
      <w:numFmt w:val="bullet"/>
      <w:lvlText w:val=""/>
      <w:lvlJc w:val="left"/>
      <w:pPr>
        <w:ind w:left="1004" w:hanging="360"/>
      </w:pPr>
      <w:rPr>
        <w:rFonts w:ascii="Wingdings" w:hAnsi="Wingdings"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9">
    <w:nsid w:val="482334D3"/>
    <w:multiLevelType w:val="hybridMultilevel"/>
    <w:tmpl w:val="63F897A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0">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1">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2">
    <w:nsid w:val="4CA77143"/>
    <w:multiLevelType w:val="hybridMultilevel"/>
    <w:tmpl w:val="7C567AD0"/>
    <w:lvl w:ilvl="0" w:tplc="2C0A0005">
      <w:start w:val="1"/>
      <w:numFmt w:val="bullet"/>
      <w:lvlText w:val=""/>
      <w:lvlJc w:val="left"/>
      <w:pPr>
        <w:ind w:left="720" w:hanging="360"/>
      </w:pPr>
      <w:rPr>
        <w:rFonts w:ascii="Wingdings" w:hAnsi="Wingdings" w:hint="default"/>
      </w:rPr>
    </w:lvl>
    <w:lvl w:ilvl="1" w:tplc="133C3D5A">
      <w:numFmt w:val="bullet"/>
      <w:lvlText w:val="-"/>
      <w:lvlJc w:val="left"/>
      <w:pPr>
        <w:ind w:left="1440" w:hanging="360"/>
      </w:pPr>
      <w:rPr>
        <w:rFonts w:ascii="Verdana" w:eastAsia="Calibri" w:hAnsi="Verdana" w:cs="Verdana"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0841D4F"/>
    <w:multiLevelType w:val="hybridMultilevel"/>
    <w:tmpl w:val="3A9837EC"/>
    <w:lvl w:ilvl="0" w:tplc="2C0A0003">
      <w:start w:val="1"/>
      <w:numFmt w:val="bullet"/>
      <w:lvlText w:val="o"/>
      <w:lvlJc w:val="left"/>
      <w:pPr>
        <w:ind w:left="1004" w:hanging="360"/>
      </w:pPr>
      <w:rPr>
        <w:rFonts w:ascii="Courier New" w:hAnsi="Courier New" w:cs="Courier New"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4">
    <w:nsid w:val="5DB41DDB"/>
    <w:multiLevelType w:val="hybridMultilevel"/>
    <w:tmpl w:val="0890EF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F1A2FB3"/>
    <w:multiLevelType w:val="hybridMultilevel"/>
    <w:tmpl w:val="289AF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4EA2C3A"/>
    <w:multiLevelType w:val="hybridMultilevel"/>
    <w:tmpl w:val="BBA2BD1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nsid w:val="6CA54D32"/>
    <w:multiLevelType w:val="multilevel"/>
    <w:tmpl w:val="853609D4"/>
    <w:lvl w:ilvl="0">
      <w:start w:val="1"/>
      <w:numFmt w:val="bullet"/>
      <w:lvlText w:val=""/>
      <w:lvlJc w:val="left"/>
      <w:pPr>
        <w:ind w:left="432" w:hanging="432"/>
      </w:pPr>
      <w:rPr>
        <w:rFonts w:ascii="Wingdings" w:hAnsi="Wingding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8">
    <w:nsid w:val="7754295F"/>
    <w:multiLevelType w:val="hybridMultilevel"/>
    <w:tmpl w:val="9EDCE4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D7557A6"/>
    <w:multiLevelType w:val="hybridMultilevel"/>
    <w:tmpl w:val="42C4DF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20"/>
  </w:num>
  <w:num w:numId="19">
    <w:abstractNumId w:val="23"/>
  </w:num>
  <w:num w:numId="20">
    <w:abstractNumId w:val="31"/>
  </w:num>
  <w:num w:numId="21">
    <w:abstractNumId w:val="16"/>
  </w:num>
  <w:num w:numId="22">
    <w:abstractNumId w:val="21"/>
  </w:num>
  <w:num w:numId="23">
    <w:abstractNumId w:val="30"/>
  </w:num>
  <w:num w:numId="24">
    <w:abstractNumId w:val="36"/>
  </w:num>
  <w:num w:numId="25">
    <w:abstractNumId w:val="37"/>
  </w:num>
  <w:num w:numId="26">
    <w:abstractNumId w:val="39"/>
  </w:num>
  <w:num w:numId="27">
    <w:abstractNumId w:val="17"/>
  </w:num>
  <w:num w:numId="28">
    <w:abstractNumId w:val="22"/>
  </w:num>
  <w:num w:numId="29">
    <w:abstractNumId w:val="19"/>
  </w:num>
  <w:num w:numId="30">
    <w:abstractNumId w:val="38"/>
  </w:num>
  <w:num w:numId="31">
    <w:abstractNumId w:val="27"/>
  </w:num>
  <w:num w:numId="32">
    <w:abstractNumId w:val="35"/>
  </w:num>
  <w:num w:numId="33">
    <w:abstractNumId w:val="29"/>
  </w:num>
  <w:num w:numId="34">
    <w:abstractNumId w:val="24"/>
  </w:num>
  <w:num w:numId="35">
    <w:abstractNumId w:val="32"/>
  </w:num>
  <w:num w:numId="36">
    <w:abstractNumId w:val="28"/>
  </w:num>
  <w:num w:numId="37">
    <w:abstractNumId w:val="18"/>
  </w:num>
  <w:num w:numId="38">
    <w:abstractNumId w:val="34"/>
  </w:num>
  <w:num w:numId="39">
    <w:abstractNumId w:val="26"/>
  </w:num>
  <w:num w:numId="40">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attachedTemplate r:id="rId1"/>
  <w:defaultTabStop w:val="720"/>
  <w:hyphenationZone w:val="425"/>
  <w:characterSpacingControl w:val="doNotCompress"/>
  <w:hdrShapeDefaults>
    <o:shapedefaults v:ext="edit" spidmax="31746"/>
    <o:shapelayout v:ext="edit">
      <o:idmap v:ext="edit" data="2"/>
    </o:shapelayout>
  </w:hdrShapeDefaults>
  <w:footnotePr>
    <w:footnote w:id="0"/>
    <w:footnote w:id="1"/>
  </w:footnotePr>
  <w:endnotePr>
    <w:endnote w:id="0"/>
    <w:endnote w:id="1"/>
  </w:endnotePr>
  <w:compat/>
  <w:rsids>
    <w:rsidRoot w:val="00603083"/>
    <w:rsid w:val="00005AE1"/>
    <w:rsid w:val="00007F5C"/>
    <w:rsid w:val="000130AF"/>
    <w:rsid w:val="000518F7"/>
    <w:rsid w:val="000A63A1"/>
    <w:rsid w:val="000F1782"/>
    <w:rsid w:val="00142E8A"/>
    <w:rsid w:val="00172A65"/>
    <w:rsid w:val="00194E6F"/>
    <w:rsid w:val="001C436C"/>
    <w:rsid w:val="001C70A7"/>
    <w:rsid w:val="001F1CC0"/>
    <w:rsid w:val="00246D0F"/>
    <w:rsid w:val="002514BB"/>
    <w:rsid w:val="00265E37"/>
    <w:rsid w:val="002A42BA"/>
    <w:rsid w:val="002C0371"/>
    <w:rsid w:val="002D54AE"/>
    <w:rsid w:val="0030177E"/>
    <w:rsid w:val="003240C9"/>
    <w:rsid w:val="00334631"/>
    <w:rsid w:val="00337F7F"/>
    <w:rsid w:val="0036787C"/>
    <w:rsid w:val="003A77CE"/>
    <w:rsid w:val="003B6330"/>
    <w:rsid w:val="003E5E08"/>
    <w:rsid w:val="0041031C"/>
    <w:rsid w:val="00410BB3"/>
    <w:rsid w:val="0041761A"/>
    <w:rsid w:val="004374D9"/>
    <w:rsid w:val="004526AD"/>
    <w:rsid w:val="00456031"/>
    <w:rsid w:val="004736B5"/>
    <w:rsid w:val="004739A6"/>
    <w:rsid w:val="004915C9"/>
    <w:rsid w:val="004D64A4"/>
    <w:rsid w:val="005021D2"/>
    <w:rsid w:val="005452AF"/>
    <w:rsid w:val="00577410"/>
    <w:rsid w:val="005812BC"/>
    <w:rsid w:val="0058215D"/>
    <w:rsid w:val="005A26BC"/>
    <w:rsid w:val="00603083"/>
    <w:rsid w:val="00652372"/>
    <w:rsid w:val="00663B03"/>
    <w:rsid w:val="00665A6E"/>
    <w:rsid w:val="00681111"/>
    <w:rsid w:val="006C550E"/>
    <w:rsid w:val="00716897"/>
    <w:rsid w:val="00746524"/>
    <w:rsid w:val="00755E62"/>
    <w:rsid w:val="00757C23"/>
    <w:rsid w:val="007B067C"/>
    <w:rsid w:val="007B7E39"/>
    <w:rsid w:val="007D4639"/>
    <w:rsid w:val="0081626C"/>
    <w:rsid w:val="00837F38"/>
    <w:rsid w:val="00841FF8"/>
    <w:rsid w:val="00856895"/>
    <w:rsid w:val="0089140F"/>
    <w:rsid w:val="00894BBE"/>
    <w:rsid w:val="008A069A"/>
    <w:rsid w:val="008B5157"/>
    <w:rsid w:val="008D6529"/>
    <w:rsid w:val="008F6498"/>
    <w:rsid w:val="008F72B7"/>
    <w:rsid w:val="00905C9F"/>
    <w:rsid w:val="009124F7"/>
    <w:rsid w:val="00996D47"/>
    <w:rsid w:val="009C68E9"/>
    <w:rsid w:val="009C7EE5"/>
    <w:rsid w:val="009F7C93"/>
    <w:rsid w:val="00A26633"/>
    <w:rsid w:val="00A44068"/>
    <w:rsid w:val="00A47B30"/>
    <w:rsid w:val="00A66EA9"/>
    <w:rsid w:val="00A94EC8"/>
    <w:rsid w:val="00A95424"/>
    <w:rsid w:val="00AA0EDE"/>
    <w:rsid w:val="00AC089D"/>
    <w:rsid w:val="00AC778F"/>
    <w:rsid w:val="00AE1EB8"/>
    <w:rsid w:val="00B054A3"/>
    <w:rsid w:val="00B26AE4"/>
    <w:rsid w:val="00B31C21"/>
    <w:rsid w:val="00B362BE"/>
    <w:rsid w:val="00B451F5"/>
    <w:rsid w:val="00B67051"/>
    <w:rsid w:val="00B74C90"/>
    <w:rsid w:val="00BA52F0"/>
    <w:rsid w:val="00BE131A"/>
    <w:rsid w:val="00BE7C2D"/>
    <w:rsid w:val="00C2287A"/>
    <w:rsid w:val="00C3205D"/>
    <w:rsid w:val="00C45AB3"/>
    <w:rsid w:val="00C46FB1"/>
    <w:rsid w:val="00C5766D"/>
    <w:rsid w:val="00C701B3"/>
    <w:rsid w:val="00C94E96"/>
    <w:rsid w:val="00CF3B86"/>
    <w:rsid w:val="00D07131"/>
    <w:rsid w:val="00D24CF7"/>
    <w:rsid w:val="00D47785"/>
    <w:rsid w:val="00D639B1"/>
    <w:rsid w:val="00D9549C"/>
    <w:rsid w:val="00DC62D6"/>
    <w:rsid w:val="00E03C5A"/>
    <w:rsid w:val="00E11A55"/>
    <w:rsid w:val="00E151EB"/>
    <w:rsid w:val="00E162D5"/>
    <w:rsid w:val="00E30585"/>
    <w:rsid w:val="00E4543A"/>
    <w:rsid w:val="00E66792"/>
    <w:rsid w:val="00EB340F"/>
    <w:rsid w:val="00EE490E"/>
    <w:rsid w:val="00F100B5"/>
    <w:rsid w:val="00F55F13"/>
    <w:rsid w:val="00F6125E"/>
    <w:rsid w:val="00F77343"/>
    <w:rsid w:val="00FD1A16"/>
    <w:rsid w:val="00FF028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Ley2637-Codigo-de-Comercio-Argentino.pdf" TargetMode="External"/><Relationship Id="rId18" Type="http://schemas.openxmlformats.org/officeDocument/2006/relationships/hyperlink" Target="Anexo-IRAM-34504.docx"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yperlink" Target="Anexo-IRAM-34504.docx" TargetMode="External"/><Relationship Id="rId47" Type="http://schemas.openxmlformats.org/officeDocument/2006/relationships/hyperlink" Target="anexo-Proveedores.docx"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anexo-Remitos.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anexo-Pantallas%20de%20sistema.docx"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anexo-Ordenanza%207800%20-%20La%20Plata.docx"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anexo-Ordenanza%207800%20-%20La%20Plata.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www.amazon.com/exec/obidos/ASIN/0135986249/edyourdonswebsit" TargetMode="External"/><Relationship Id="rId10" Type="http://schemas.openxmlformats.org/officeDocument/2006/relationships/image" Target="media/image2.emf"/><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yperlink" Target="anexo-Leyes%20de%20comercio.docx"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anexo-Leyes%20de%20comerci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anexo-Ley2637-Codigo-de-Comercio-Argentino.pdf" TargetMode="External"/><Relationship Id="rId48" Type="http://schemas.openxmlformats.org/officeDocument/2006/relationships/hyperlink" Target="anexo-Remitos.docx" TargetMode="External"/><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824B54-C1FD-4C2B-8461-1F57B12CC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Template>
  <TotalTime>1609</TotalTime>
  <Pages>50</Pages>
  <Words>7023</Words>
  <Characters>38632</Characters>
  <Application>Microsoft Office Word</Application>
  <DocSecurity>0</DocSecurity>
  <Lines>321</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45564</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soporte</cp:lastModifiedBy>
  <cp:revision>45</cp:revision>
  <dcterms:created xsi:type="dcterms:W3CDTF">2014-11-14T02:47:00Z</dcterms:created>
  <dcterms:modified xsi:type="dcterms:W3CDTF">2014-11-20T02:01:00Z</dcterms:modified>
</cp:coreProperties>
</file>