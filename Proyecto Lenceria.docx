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A94EC8">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4915C9" w:rsidRPr="00E66792" w:rsidRDefault="004915C9"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4915C9" w:rsidRDefault="004915C9" w:rsidP="00E66792">
                  <w:pPr>
                    <w:spacing w:after="0" w:line="240" w:lineRule="auto"/>
                    <w:ind w:left="142" w:right="2516"/>
                    <w:rPr>
                      <w:color w:val="E40059"/>
                      <w:sz w:val="96"/>
                      <w:szCs w:val="96"/>
                      <w:lang w:val="es-AR"/>
                    </w:rPr>
                  </w:pPr>
                  <w:r>
                    <w:rPr>
                      <w:color w:val="E40059"/>
                      <w:sz w:val="96"/>
                      <w:szCs w:val="96"/>
                      <w:lang w:val="es-AR"/>
                    </w:rPr>
                    <w:t>Mercería</w:t>
                  </w:r>
                </w:p>
                <w:p w:rsidR="004915C9" w:rsidRDefault="004915C9"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4915C9" w:rsidRPr="00E66792" w:rsidRDefault="004915C9"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4915C9" w:rsidRPr="00BA52F0" w:rsidRDefault="004915C9"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4915C9" w:rsidRPr="00BA52F0" w:rsidRDefault="00A94EC8" w:rsidP="005A26BC">
                  <w:pPr>
                    <w:rPr>
                      <w:b/>
                      <w:i/>
                      <w:color w:val="68007F"/>
                    </w:rPr>
                  </w:pPr>
                  <w:r w:rsidRPr="00BA52F0">
                    <w:rPr>
                      <w:b/>
                      <w:i/>
                      <w:color w:val="68007F"/>
                      <w:sz w:val="32"/>
                    </w:rPr>
                    <w:fldChar w:fldCharType="begin"/>
                  </w:r>
                  <w:r w:rsidR="004915C9" w:rsidRPr="00BA52F0">
                    <w:rPr>
                      <w:b/>
                      <w:i/>
                      <w:color w:val="68007F"/>
                      <w:sz w:val="32"/>
                      <w:lang w:val="es-AR"/>
                    </w:rPr>
                    <w:instrText xml:space="preserve"> DATE  \@ "yyyy"  \* MERGEFORMAT </w:instrText>
                  </w:r>
                  <w:r w:rsidRPr="00BA52F0">
                    <w:rPr>
                      <w:b/>
                      <w:i/>
                      <w:color w:val="68007F"/>
                      <w:sz w:val="32"/>
                    </w:rPr>
                    <w:fldChar w:fldCharType="separate"/>
                  </w:r>
                  <w:r w:rsidR="00B31C21">
                    <w:rPr>
                      <w:b/>
                      <w:i/>
                      <w:noProof/>
                      <w:color w:val="68007F"/>
                      <w:sz w:val="32"/>
                      <w:lang w:val="es-AR"/>
                    </w:rPr>
                    <w:t>2014</w:t>
                  </w:r>
                  <w:r w:rsidRPr="00BA52F0">
                    <w:rPr>
                      <w:b/>
                      <w:i/>
                      <w:color w:val="68007F"/>
                      <w:sz w:val="32"/>
                    </w:rPr>
                    <w:fldChar w:fldCharType="end"/>
                  </w:r>
                  <w:r w:rsidR="004915C9"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Catalina GUERRERO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 xml:space="preserve">Tecnicatura </w:t>
      </w:r>
      <w:proofErr w:type="spellStart"/>
      <w:r w:rsidRPr="003B6330">
        <w:rPr>
          <w:rStyle w:val="Textoennegrita"/>
          <w:rFonts w:ascii="Verdana" w:hAnsi="Verdana" w:cs="Verdana"/>
          <w:b w:val="0"/>
          <w:color w:val="000000"/>
          <w:lang w:val="es-AR"/>
        </w:rPr>
        <w:t>Sup</w:t>
      </w:r>
      <w:proofErr w:type="spellEnd"/>
      <w:r w:rsidRPr="003B6330">
        <w:rPr>
          <w:rStyle w:val="Textoennegrita"/>
          <w:rFonts w:ascii="Verdana" w:hAnsi="Verdana" w:cs="Verdana"/>
          <w:b w:val="0"/>
          <w:color w:val="000000"/>
          <w:lang w:val="es-AR"/>
        </w:rPr>
        <w:t xml:space="preserve">. </w:t>
      </w:r>
      <w:proofErr w:type="gramStart"/>
      <w:r w:rsidRPr="003B6330">
        <w:rPr>
          <w:rStyle w:val="Textoennegrita"/>
          <w:rFonts w:ascii="Verdana" w:hAnsi="Verdana" w:cs="Verdana"/>
          <w:b w:val="0"/>
          <w:color w:val="000000"/>
          <w:lang w:val="es-AR"/>
        </w:rPr>
        <w:t>en</w:t>
      </w:r>
      <w:proofErr w:type="gramEnd"/>
      <w:r w:rsidRPr="003B6330">
        <w:rPr>
          <w:rStyle w:val="Textoennegrita"/>
          <w:rFonts w:ascii="Verdana" w:hAnsi="Verdana" w:cs="Verdana"/>
          <w:b w:val="0"/>
          <w:color w:val="000000"/>
          <w:lang w:val="es-AR"/>
        </w:rPr>
        <w:t xml:space="preserve">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 xml:space="preserve">de la </w:t>
      </w:r>
      <w:proofErr w:type="spellStart"/>
      <w:r w:rsidRPr="003B6330">
        <w:rPr>
          <w:rFonts w:ascii="Verdana" w:hAnsi="Verdana" w:cs="Verdana"/>
          <w:color w:val="000000"/>
          <w:lang w:val="es-AR"/>
        </w:rPr>
        <w:t>D.G.C.y</w:t>
      </w:r>
      <w:proofErr w:type="spellEnd"/>
      <w:r w:rsidRPr="003B6330">
        <w:rPr>
          <w:rFonts w:ascii="Verdana" w:hAnsi="Verdana" w:cs="Verdana"/>
          <w:color w:val="000000"/>
          <w:lang w:val="es-AR"/>
        </w:rPr>
        <w:t xml:space="preserve"> E. </w:t>
      </w:r>
      <w:proofErr w:type="spellStart"/>
      <w:r w:rsidRPr="003B6330">
        <w:rPr>
          <w:rFonts w:ascii="Verdana" w:hAnsi="Verdana" w:cs="Verdana"/>
          <w:color w:val="000000"/>
          <w:lang w:val="es-AR"/>
        </w:rPr>
        <w:t>Pcia</w:t>
      </w:r>
      <w:proofErr w:type="spellEnd"/>
      <w:r w:rsidRPr="003B6330">
        <w:rPr>
          <w:rFonts w:ascii="Verdana" w:hAnsi="Verdana" w:cs="Verdana"/>
          <w:color w:val="000000"/>
          <w:lang w:val="es-AR"/>
        </w:rPr>
        <w:t xml:space="preserve"> </w:t>
      </w:r>
      <w:proofErr w:type="spellStart"/>
      <w:r w:rsidRPr="003B6330">
        <w:rPr>
          <w:rFonts w:ascii="Verdana" w:hAnsi="Verdana" w:cs="Verdana"/>
          <w:color w:val="000000"/>
          <w:lang w:val="es-AR"/>
        </w:rPr>
        <w:t>BsAs</w:t>
      </w:r>
      <w:proofErr w:type="spellEnd"/>
      <w:r w:rsidRPr="003B6330">
        <w:rPr>
          <w:rFonts w:ascii="Verdana" w:hAnsi="Verdana" w:cs="Verdana"/>
          <w:color w:val="000000"/>
          <w:lang w:val="es-AR"/>
        </w:rPr>
        <w:t>)</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A94EC8">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C94E96">
      <w:pPr>
        <w:pStyle w:val="Ttulo"/>
        <w:jc w:val="center"/>
        <w:rPr>
          <w:sz w:val="56"/>
          <w:szCs w:val="56"/>
          <w:lang w:val="es-AR"/>
        </w:rPr>
      </w:pPr>
      <w:r w:rsidRPr="00EE490E">
        <w:rPr>
          <w:rFonts w:ascii="Century Gothic" w:hAnsi="Century Gothic"/>
          <w:color w:val="E40059"/>
          <w:sz w:val="56"/>
          <w:szCs w:val="56"/>
          <w:lang w:val="es-AR"/>
        </w:rPr>
        <w:t>Mercería Lencería Paula</w:t>
      </w:r>
    </w:p>
    <w:p w:rsidR="00C94E96" w:rsidRPr="003B6330" w:rsidRDefault="00C94E96" w:rsidP="00E162D5">
      <w:pPr>
        <w:pStyle w:val="Ttulo1"/>
        <w:rPr>
          <w:lang w:val="es-AR"/>
        </w:rPr>
      </w:pP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BE7C2D" w:rsidRDefault="00A94EC8">
      <w:pPr>
        <w:pStyle w:val="TDC3"/>
        <w:tabs>
          <w:tab w:val="right" w:leader="dot" w:pos="9743"/>
        </w:tabs>
        <w:rPr>
          <w:rFonts w:asciiTheme="minorHAnsi" w:eastAsiaTheme="minorEastAsia" w:hAnsiTheme="minorHAnsi" w:cstheme="minorBidi"/>
          <w:noProof/>
          <w:lang w:val="es-AR" w:eastAsia="es-AR"/>
        </w:rPr>
      </w:pPr>
      <w:r w:rsidRPr="00A94EC8">
        <w:rPr>
          <w:lang w:val="es-AR"/>
        </w:rPr>
        <w:fldChar w:fldCharType="begin"/>
      </w:r>
      <w:r w:rsidR="00B26AE4" w:rsidRPr="003B6330">
        <w:rPr>
          <w:lang w:val="es-AR"/>
        </w:rPr>
        <w:instrText xml:space="preserve"> TOC \o "1-3" \h \z \u </w:instrText>
      </w:r>
      <w:r w:rsidRPr="00A94EC8">
        <w:rPr>
          <w:lang w:val="es-AR"/>
        </w:rPr>
        <w:fldChar w:fldCharType="separate"/>
      </w:r>
      <w:hyperlink w:anchor="_Toc403991949" w:history="1">
        <w:r w:rsidR="00BE7C2D" w:rsidRPr="007F12BE">
          <w:rPr>
            <w:rStyle w:val="Hipervnculo"/>
            <w:rFonts w:ascii="Verdana" w:eastAsia="Verdana" w:hAnsi="Verdana" w:cs="Verdana"/>
            <w:noProof/>
            <w:lang w:val="es-AR"/>
          </w:rPr>
          <w:t>Agradecimientos</w:t>
        </w:r>
        <w:r w:rsidR="00BE7C2D">
          <w:rPr>
            <w:noProof/>
            <w:webHidden/>
          </w:rPr>
          <w:tab/>
        </w:r>
        <w:r w:rsidR="00BE7C2D">
          <w:rPr>
            <w:noProof/>
            <w:webHidden/>
          </w:rPr>
          <w:fldChar w:fldCharType="begin"/>
        </w:r>
        <w:r w:rsidR="00BE7C2D">
          <w:rPr>
            <w:noProof/>
            <w:webHidden/>
          </w:rPr>
          <w:instrText xml:space="preserve"> PAGEREF _Toc403991949 \h </w:instrText>
        </w:r>
        <w:r w:rsidR="00BE7C2D">
          <w:rPr>
            <w:noProof/>
            <w:webHidden/>
          </w:rPr>
        </w:r>
        <w:r w:rsidR="00BE7C2D">
          <w:rPr>
            <w:noProof/>
            <w:webHidden/>
          </w:rPr>
          <w:fldChar w:fldCharType="separate"/>
        </w:r>
        <w:r w:rsidR="00BE7C2D">
          <w:rPr>
            <w:noProof/>
            <w:webHidden/>
          </w:rPr>
          <w:t>6</w:t>
        </w:r>
        <w:r w:rsidR="00BE7C2D">
          <w:rPr>
            <w:noProof/>
            <w:webHidden/>
          </w:rPr>
          <w:fldChar w:fldCharType="end"/>
        </w:r>
      </w:hyperlink>
    </w:p>
    <w:p w:rsidR="00BE7C2D" w:rsidRDefault="00BE7C2D">
      <w:pPr>
        <w:pStyle w:val="TDC3"/>
        <w:tabs>
          <w:tab w:val="right" w:leader="dot" w:pos="9743"/>
        </w:tabs>
        <w:rPr>
          <w:rFonts w:asciiTheme="minorHAnsi" w:eastAsiaTheme="minorEastAsia" w:hAnsiTheme="minorHAnsi" w:cstheme="minorBidi"/>
          <w:noProof/>
          <w:lang w:val="es-AR" w:eastAsia="es-AR"/>
        </w:rPr>
      </w:pPr>
      <w:hyperlink w:anchor="_Toc403991950" w:history="1">
        <w:r w:rsidRPr="007F12BE">
          <w:rPr>
            <w:rStyle w:val="Hipervnculo"/>
            <w:rFonts w:ascii="Verdana" w:hAnsi="Verdana" w:cs="Verdana"/>
            <w:noProof/>
            <w:lang w:val="es-AR"/>
          </w:rPr>
          <w:t>Tema</w:t>
        </w:r>
        <w:r>
          <w:rPr>
            <w:noProof/>
            <w:webHidden/>
          </w:rPr>
          <w:tab/>
        </w:r>
        <w:r>
          <w:rPr>
            <w:noProof/>
            <w:webHidden/>
          </w:rPr>
          <w:fldChar w:fldCharType="begin"/>
        </w:r>
        <w:r>
          <w:rPr>
            <w:noProof/>
            <w:webHidden/>
          </w:rPr>
          <w:instrText xml:space="preserve"> PAGEREF _Toc403991950 \h </w:instrText>
        </w:r>
        <w:r>
          <w:rPr>
            <w:noProof/>
            <w:webHidden/>
          </w:rPr>
        </w:r>
        <w:r>
          <w:rPr>
            <w:noProof/>
            <w:webHidden/>
          </w:rPr>
          <w:fldChar w:fldCharType="separate"/>
        </w:r>
        <w:r>
          <w:rPr>
            <w:noProof/>
            <w:webHidden/>
          </w:rPr>
          <w:t>7</w:t>
        </w:r>
        <w:r>
          <w:rPr>
            <w:noProof/>
            <w:webHidden/>
          </w:rPr>
          <w:fldChar w:fldCharType="end"/>
        </w:r>
      </w:hyperlink>
    </w:p>
    <w:p w:rsidR="00BE7C2D" w:rsidRDefault="00BE7C2D">
      <w:pPr>
        <w:pStyle w:val="TDC3"/>
        <w:tabs>
          <w:tab w:val="right" w:leader="dot" w:pos="9743"/>
        </w:tabs>
        <w:rPr>
          <w:rFonts w:asciiTheme="minorHAnsi" w:eastAsiaTheme="minorEastAsia" w:hAnsiTheme="minorHAnsi" w:cstheme="minorBidi"/>
          <w:noProof/>
          <w:lang w:val="es-AR" w:eastAsia="es-AR"/>
        </w:rPr>
      </w:pPr>
      <w:hyperlink w:anchor="_Toc403991951" w:history="1">
        <w:r w:rsidRPr="007F12BE">
          <w:rPr>
            <w:rStyle w:val="Hipervnculo"/>
            <w:rFonts w:ascii="Verdana" w:hAnsi="Verdana" w:cs="Verdana"/>
            <w:noProof/>
            <w:lang w:val="es-AR"/>
          </w:rPr>
          <w:t>Introducción</w:t>
        </w:r>
        <w:r>
          <w:rPr>
            <w:noProof/>
            <w:webHidden/>
          </w:rPr>
          <w:tab/>
        </w:r>
        <w:r>
          <w:rPr>
            <w:noProof/>
            <w:webHidden/>
          </w:rPr>
          <w:fldChar w:fldCharType="begin"/>
        </w:r>
        <w:r>
          <w:rPr>
            <w:noProof/>
            <w:webHidden/>
          </w:rPr>
          <w:instrText xml:space="preserve"> PAGEREF _Toc403991951 \h </w:instrText>
        </w:r>
        <w:r>
          <w:rPr>
            <w:noProof/>
            <w:webHidden/>
          </w:rPr>
        </w:r>
        <w:r>
          <w:rPr>
            <w:noProof/>
            <w:webHidden/>
          </w:rPr>
          <w:fldChar w:fldCharType="separate"/>
        </w:r>
        <w:r>
          <w:rPr>
            <w:noProof/>
            <w:webHidden/>
          </w:rPr>
          <w:t>7</w:t>
        </w:r>
        <w:r>
          <w:rPr>
            <w:noProof/>
            <w:webHidden/>
          </w:rPr>
          <w:fldChar w:fldCharType="end"/>
        </w:r>
      </w:hyperlink>
    </w:p>
    <w:p w:rsidR="00BE7C2D" w:rsidRDefault="00BE7C2D">
      <w:pPr>
        <w:pStyle w:val="TDC3"/>
        <w:tabs>
          <w:tab w:val="left" w:pos="820"/>
          <w:tab w:val="right" w:leader="dot" w:pos="9743"/>
        </w:tabs>
        <w:rPr>
          <w:rFonts w:asciiTheme="minorHAnsi" w:eastAsiaTheme="minorEastAsia" w:hAnsiTheme="minorHAnsi" w:cstheme="minorBidi"/>
          <w:noProof/>
          <w:lang w:val="es-AR" w:eastAsia="es-AR"/>
        </w:rPr>
      </w:pPr>
      <w:hyperlink w:anchor="_Toc403991952" w:history="1">
        <w:r w:rsidRPr="007F12BE">
          <w:rPr>
            <w:rStyle w:val="Hipervnculo"/>
            <w:rFonts w:ascii="Verdana" w:hAnsi="Verdana" w:cs="Verdana"/>
            <w:noProof/>
            <w:spacing w:val="20"/>
            <w:lang w:val="es-AR"/>
          </w:rPr>
          <w:t>1</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Antecedentes</w:t>
        </w:r>
        <w:r>
          <w:rPr>
            <w:noProof/>
            <w:webHidden/>
          </w:rPr>
          <w:tab/>
        </w:r>
        <w:r>
          <w:rPr>
            <w:noProof/>
            <w:webHidden/>
          </w:rPr>
          <w:fldChar w:fldCharType="begin"/>
        </w:r>
        <w:r>
          <w:rPr>
            <w:noProof/>
            <w:webHidden/>
          </w:rPr>
          <w:instrText xml:space="preserve"> PAGEREF _Toc403991952 \h </w:instrText>
        </w:r>
        <w:r>
          <w:rPr>
            <w:noProof/>
            <w:webHidden/>
          </w:rPr>
        </w:r>
        <w:r>
          <w:rPr>
            <w:noProof/>
            <w:webHidden/>
          </w:rPr>
          <w:fldChar w:fldCharType="separate"/>
        </w:r>
        <w:r>
          <w:rPr>
            <w:noProof/>
            <w:webHidden/>
          </w:rPr>
          <w:t>8</w:t>
        </w:r>
        <w:r>
          <w:rPr>
            <w:noProof/>
            <w:webHidden/>
          </w:rPr>
          <w:fldChar w:fldCharType="end"/>
        </w:r>
      </w:hyperlink>
    </w:p>
    <w:p w:rsidR="00BE7C2D" w:rsidRDefault="00BE7C2D">
      <w:pPr>
        <w:pStyle w:val="TDC3"/>
        <w:tabs>
          <w:tab w:val="left" w:pos="820"/>
          <w:tab w:val="right" w:leader="dot" w:pos="9743"/>
        </w:tabs>
        <w:rPr>
          <w:rFonts w:asciiTheme="minorHAnsi" w:eastAsiaTheme="minorEastAsia" w:hAnsiTheme="minorHAnsi" w:cstheme="minorBidi"/>
          <w:noProof/>
          <w:lang w:val="es-AR" w:eastAsia="es-AR"/>
        </w:rPr>
      </w:pPr>
      <w:hyperlink w:anchor="_Toc403991953" w:history="1">
        <w:r w:rsidRPr="007F12BE">
          <w:rPr>
            <w:rStyle w:val="Hipervnculo"/>
            <w:rFonts w:ascii="Verdana" w:hAnsi="Verdana" w:cs="Verdana"/>
            <w:noProof/>
            <w:spacing w:val="20"/>
            <w:lang w:val="es-AR"/>
          </w:rPr>
          <w:t>2</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Visión</w:t>
        </w:r>
        <w:r>
          <w:rPr>
            <w:noProof/>
            <w:webHidden/>
          </w:rPr>
          <w:tab/>
        </w:r>
        <w:r>
          <w:rPr>
            <w:noProof/>
            <w:webHidden/>
          </w:rPr>
          <w:fldChar w:fldCharType="begin"/>
        </w:r>
        <w:r>
          <w:rPr>
            <w:noProof/>
            <w:webHidden/>
          </w:rPr>
          <w:instrText xml:space="preserve"> PAGEREF _Toc403991953 \h </w:instrText>
        </w:r>
        <w:r>
          <w:rPr>
            <w:noProof/>
            <w:webHidden/>
          </w:rPr>
        </w:r>
        <w:r>
          <w:rPr>
            <w:noProof/>
            <w:webHidden/>
          </w:rPr>
          <w:fldChar w:fldCharType="separate"/>
        </w:r>
        <w:r>
          <w:rPr>
            <w:noProof/>
            <w:webHidden/>
          </w:rPr>
          <w:t>8</w:t>
        </w:r>
        <w:r>
          <w:rPr>
            <w:noProof/>
            <w:webHidden/>
          </w:rPr>
          <w:fldChar w:fldCharType="end"/>
        </w:r>
      </w:hyperlink>
    </w:p>
    <w:p w:rsidR="00BE7C2D" w:rsidRDefault="00BE7C2D">
      <w:pPr>
        <w:pStyle w:val="TDC3"/>
        <w:tabs>
          <w:tab w:val="left" w:pos="820"/>
          <w:tab w:val="right" w:leader="dot" w:pos="9743"/>
        </w:tabs>
        <w:rPr>
          <w:rFonts w:asciiTheme="minorHAnsi" w:eastAsiaTheme="minorEastAsia" w:hAnsiTheme="minorHAnsi" w:cstheme="minorBidi"/>
          <w:noProof/>
          <w:lang w:val="es-AR" w:eastAsia="es-AR"/>
        </w:rPr>
      </w:pPr>
      <w:hyperlink w:anchor="_Toc403991954" w:history="1">
        <w:r w:rsidRPr="007F12BE">
          <w:rPr>
            <w:rStyle w:val="Hipervnculo"/>
            <w:rFonts w:ascii="Verdana" w:hAnsi="Verdana" w:cs="Verdana"/>
            <w:noProof/>
            <w:spacing w:val="20"/>
            <w:lang w:val="es-AR"/>
          </w:rPr>
          <w:t>3</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Estructura Organizacional</w:t>
        </w:r>
        <w:r>
          <w:rPr>
            <w:noProof/>
            <w:webHidden/>
          </w:rPr>
          <w:tab/>
        </w:r>
        <w:r>
          <w:rPr>
            <w:noProof/>
            <w:webHidden/>
          </w:rPr>
          <w:fldChar w:fldCharType="begin"/>
        </w:r>
        <w:r>
          <w:rPr>
            <w:noProof/>
            <w:webHidden/>
          </w:rPr>
          <w:instrText xml:space="preserve"> PAGEREF _Toc403991954 \h </w:instrText>
        </w:r>
        <w:r>
          <w:rPr>
            <w:noProof/>
            <w:webHidden/>
          </w:rPr>
        </w:r>
        <w:r>
          <w:rPr>
            <w:noProof/>
            <w:webHidden/>
          </w:rPr>
          <w:fldChar w:fldCharType="separate"/>
        </w:r>
        <w:r>
          <w:rPr>
            <w:noProof/>
            <w:webHidden/>
          </w:rPr>
          <w:t>8</w:t>
        </w:r>
        <w:r>
          <w:rPr>
            <w:noProof/>
            <w:webHidden/>
          </w:rPr>
          <w:fldChar w:fldCharType="end"/>
        </w:r>
      </w:hyperlink>
    </w:p>
    <w:p w:rsidR="00BE7C2D" w:rsidRDefault="00BE7C2D">
      <w:pPr>
        <w:pStyle w:val="TDC3"/>
        <w:tabs>
          <w:tab w:val="left" w:pos="820"/>
          <w:tab w:val="right" w:leader="dot" w:pos="9743"/>
        </w:tabs>
        <w:rPr>
          <w:rFonts w:asciiTheme="minorHAnsi" w:eastAsiaTheme="minorEastAsia" w:hAnsiTheme="minorHAnsi" w:cstheme="minorBidi"/>
          <w:noProof/>
          <w:lang w:val="es-AR" w:eastAsia="es-AR"/>
        </w:rPr>
      </w:pPr>
      <w:hyperlink w:anchor="_Toc403991955" w:history="1">
        <w:r w:rsidRPr="007F12BE">
          <w:rPr>
            <w:rStyle w:val="Hipervnculo"/>
            <w:rFonts w:ascii="Verdana" w:hAnsi="Verdana" w:cs="Verdana"/>
            <w:noProof/>
            <w:spacing w:val="20"/>
            <w:lang w:val="es-AR"/>
          </w:rPr>
          <w:t>4</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Identificación del problema</w:t>
        </w:r>
        <w:r>
          <w:rPr>
            <w:noProof/>
            <w:webHidden/>
          </w:rPr>
          <w:tab/>
        </w:r>
        <w:r>
          <w:rPr>
            <w:noProof/>
            <w:webHidden/>
          </w:rPr>
          <w:fldChar w:fldCharType="begin"/>
        </w:r>
        <w:r>
          <w:rPr>
            <w:noProof/>
            <w:webHidden/>
          </w:rPr>
          <w:instrText xml:space="preserve"> PAGEREF _Toc403991955 \h </w:instrText>
        </w:r>
        <w:r>
          <w:rPr>
            <w:noProof/>
            <w:webHidden/>
          </w:rPr>
        </w:r>
        <w:r>
          <w:rPr>
            <w:noProof/>
            <w:webHidden/>
          </w:rPr>
          <w:fldChar w:fldCharType="separate"/>
        </w:r>
        <w:r>
          <w:rPr>
            <w:noProof/>
            <w:webHidden/>
          </w:rPr>
          <w:t>9</w:t>
        </w:r>
        <w:r>
          <w:rPr>
            <w:noProof/>
            <w:webHidden/>
          </w:rPr>
          <w:fldChar w:fldCharType="end"/>
        </w:r>
      </w:hyperlink>
    </w:p>
    <w:p w:rsidR="00BE7C2D" w:rsidRDefault="00BE7C2D">
      <w:pPr>
        <w:pStyle w:val="TDC3"/>
        <w:tabs>
          <w:tab w:val="left" w:pos="800"/>
          <w:tab w:val="right" w:leader="dot" w:pos="9743"/>
        </w:tabs>
        <w:rPr>
          <w:rFonts w:asciiTheme="minorHAnsi" w:eastAsiaTheme="minorEastAsia" w:hAnsiTheme="minorHAnsi" w:cstheme="minorBidi"/>
          <w:noProof/>
          <w:lang w:val="es-AR" w:eastAsia="es-AR"/>
        </w:rPr>
      </w:pPr>
      <w:hyperlink w:anchor="_Toc403991956" w:history="1">
        <w:r w:rsidRPr="007F12BE">
          <w:rPr>
            <w:rStyle w:val="Hipervnculo"/>
            <w:rFonts w:ascii="Verdana" w:eastAsia="Verdana" w:hAnsi="Verdana" w:cs="Verdana"/>
            <w:noProof/>
            <w:lang w:val="es-AR"/>
          </w:rPr>
          <w:t>5</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Objetivos</w:t>
        </w:r>
        <w:r>
          <w:rPr>
            <w:noProof/>
            <w:webHidden/>
          </w:rPr>
          <w:tab/>
        </w:r>
        <w:r>
          <w:rPr>
            <w:noProof/>
            <w:webHidden/>
          </w:rPr>
          <w:fldChar w:fldCharType="begin"/>
        </w:r>
        <w:r>
          <w:rPr>
            <w:noProof/>
            <w:webHidden/>
          </w:rPr>
          <w:instrText xml:space="preserve"> PAGEREF _Toc403991956 \h </w:instrText>
        </w:r>
        <w:r>
          <w:rPr>
            <w:noProof/>
            <w:webHidden/>
          </w:rPr>
        </w:r>
        <w:r>
          <w:rPr>
            <w:noProof/>
            <w:webHidden/>
          </w:rPr>
          <w:fldChar w:fldCharType="separate"/>
        </w:r>
        <w:r>
          <w:rPr>
            <w:noProof/>
            <w:webHidden/>
          </w:rPr>
          <w:t>11</w:t>
        </w:r>
        <w:r>
          <w:rPr>
            <w:noProof/>
            <w:webHidden/>
          </w:rPr>
          <w:fldChar w:fldCharType="end"/>
        </w:r>
      </w:hyperlink>
    </w:p>
    <w:p w:rsidR="00BE7C2D" w:rsidRDefault="00BE7C2D">
      <w:pPr>
        <w:pStyle w:val="TDC3"/>
        <w:tabs>
          <w:tab w:val="left" w:pos="800"/>
          <w:tab w:val="right" w:leader="dot" w:pos="9743"/>
        </w:tabs>
        <w:rPr>
          <w:rFonts w:asciiTheme="minorHAnsi" w:eastAsiaTheme="minorEastAsia" w:hAnsiTheme="minorHAnsi" w:cstheme="minorBidi"/>
          <w:noProof/>
          <w:lang w:val="es-AR" w:eastAsia="es-AR"/>
        </w:rPr>
      </w:pPr>
      <w:hyperlink w:anchor="_Toc403991957" w:history="1">
        <w:r w:rsidRPr="007F12BE">
          <w:rPr>
            <w:rStyle w:val="Hipervnculo"/>
            <w:rFonts w:ascii="Verdana" w:eastAsia="Verdana" w:hAnsi="Verdana" w:cs="Verdana"/>
            <w:noProof/>
            <w:lang w:val="es-AR"/>
          </w:rPr>
          <w:t>6</w:t>
        </w:r>
        <w:r>
          <w:rPr>
            <w:rFonts w:asciiTheme="minorHAnsi" w:eastAsiaTheme="minorEastAsia" w:hAnsiTheme="minorHAnsi" w:cstheme="minorBidi"/>
            <w:noProof/>
            <w:lang w:val="es-AR" w:eastAsia="es-AR"/>
          </w:rPr>
          <w:tab/>
        </w:r>
        <w:r w:rsidRPr="007F12BE">
          <w:rPr>
            <w:rStyle w:val="Hipervnculo"/>
            <w:rFonts w:ascii="Verdana" w:hAnsi="Verdana"/>
            <w:noProof/>
            <w:lang w:val="es-AR"/>
          </w:rPr>
          <w:t>Entrevistas</w:t>
        </w:r>
        <w:r>
          <w:rPr>
            <w:noProof/>
            <w:webHidden/>
          </w:rPr>
          <w:tab/>
        </w:r>
        <w:r>
          <w:rPr>
            <w:noProof/>
            <w:webHidden/>
          </w:rPr>
          <w:fldChar w:fldCharType="begin"/>
        </w:r>
        <w:r>
          <w:rPr>
            <w:noProof/>
            <w:webHidden/>
          </w:rPr>
          <w:instrText xml:space="preserve"> PAGEREF _Toc403991957 \h </w:instrText>
        </w:r>
        <w:r>
          <w:rPr>
            <w:noProof/>
            <w:webHidden/>
          </w:rPr>
        </w:r>
        <w:r>
          <w:rPr>
            <w:noProof/>
            <w:webHidden/>
          </w:rPr>
          <w:fldChar w:fldCharType="separate"/>
        </w:r>
        <w:r>
          <w:rPr>
            <w:noProof/>
            <w:webHidden/>
          </w:rPr>
          <w:t>11</w:t>
        </w:r>
        <w:r>
          <w:rPr>
            <w:noProof/>
            <w:webHidden/>
          </w:rPr>
          <w:fldChar w:fldCharType="end"/>
        </w:r>
      </w:hyperlink>
    </w:p>
    <w:p w:rsidR="00BE7C2D" w:rsidRDefault="00BE7C2D">
      <w:pPr>
        <w:pStyle w:val="TDC3"/>
        <w:tabs>
          <w:tab w:val="left" w:pos="1680"/>
          <w:tab w:val="right" w:leader="dot" w:pos="9743"/>
        </w:tabs>
        <w:rPr>
          <w:rFonts w:asciiTheme="minorHAnsi" w:eastAsiaTheme="minorEastAsia" w:hAnsiTheme="minorHAnsi" w:cstheme="minorBidi"/>
          <w:noProof/>
          <w:lang w:val="es-AR" w:eastAsia="es-AR"/>
        </w:rPr>
      </w:pPr>
      <w:hyperlink w:anchor="_Toc403991958" w:history="1">
        <w:r w:rsidRPr="007F12BE">
          <w:rPr>
            <w:rStyle w:val="Hipervnculo"/>
            <w:rFonts w:ascii="Verdana" w:eastAsia="Verdana" w:hAnsi="Verdana" w:cs="Verdana"/>
            <w:noProof/>
            <w:spacing w:val="20"/>
            <w:lang w:val="es-AR"/>
          </w:rPr>
          <w:t>......6.1</w:t>
        </w:r>
        <w:r>
          <w:rPr>
            <w:rFonts w:asciiTheme="minorHAnsi" w:eastAsiaTheme="minorEastAsia" w:hAnsiTheme="minorHAnsi" w:cstheme="minorBidi"/>
            <w:noProof/>
            <w:lang w:val="es-AR" w:eastAsia="es-AR"/>
          </w:rPr>
          <w:tab/>
        </w:r>
        <w:r w:rsidRPr="007F12BE">
          <w:rPr>
            <w:rStyle w:val="Hipervnculo"/>
            <w:rFonts w:ascii="Verdana" w:eastAsia="Verdana" w:hAnsi="Verdana" w:cs="Verdana"/>
            <w:noProof/>
            <w:lang w:val="es-AR"/>
          </w:rPr>
          <w:t>Etapa de Elicitación</w:t>
        </w:r>
        <w:r>
          <w:rPr>
            <w:noProof/>
            <w:webHidden/>
          </w:rPr>
          <w:tab/>
        </w:r>
        <w:r>
          <w:rPr>
            <w:noProof/>
            <w:webHidden/>
          </w:rPr>
          <w:fldChar w:fldCharType="begin"/>
        </w:r>
        <w:r>
          <w:rPr>
            <w:noProof/>
            <w:webHidden/>
          </w:rPr>
          <w:instrText xml:space="preserve"> PAGEREF _Toc403991958 \h </w:instrText>
        </w:r>
        <w:r>
          <w:rPr>
            <w:noProof/>
            <w:webHidden/>
          </w:rPr>
        </w:r>
        <w:r>
          <w:rPr>
            <w:noProof/>
            <w:webHidden/>
          </w:rPr>
          <w:fldChar w:fldCharType="separate"/>
        </w:r>
        <w:r>
          <w:rPr>
            <w:noProof/>
            <w:webHidden/>
          </w:rPr>
          <w:t>11</w:t>
        </w:r>
        <w:r>
          <w:rPr>
            <w:noProof/>
            <w:webHidden/>
          </w:rPr>
          <w:fldChar w:fldCharType="end"/>
        </w:r>
      </w:hyperlink>
    </w:p>
    <w:p w:rsidR="00BE7C2D" w:rsidRDefault="00BE7C2D">
      <w:pPr>
        <w:pStyle w:val="TDC3"/>
        <w:tabs>
          <w:tab w:val="left" w:pos="1500"/>
          <w:tab w:val="right" w:leader="dot" w:pos="9743"/>
        </w:tabs>
        <w:rPr>
          <w:rFonts w:asciiTheme="minorHAnsi" w:eastAsiaTheme="minorEastAsia" w:hAnsiTheme="minorHAnsi" w:cstheme="minorBidi"/>
          <w:noProof/>
          <w:lang w:val="es-AR" w:eastAsia="es-AR"/>
        </w:rPr>
      </w:pPr>
      <w:hyperlink w:anchor="_Toc403991959" w:history="1">
        <w:r w:rsidRPr="007F12BE">
          <w:rPr>
            <w:rStyle w:val="Hipervnculo"/>
            <w:rFonts w:ascii="Verdana" w:eastAsia="Verdana" w:hAnsi="Verdana" w:cs="Verdana"/>
            <w:noProof/>
            <w:lang w:val="es-AR"/>
          </w:rPr>
          <w:t>......6.2</w:t>
        </w:r>
        <w:r>
          <w:rPr>
            <w:rFonts w:asciiTheme="minorHAnsi" w:eastAsiaTheme="minorEastAsia" w:hAnsiTheme="minorHAnsi" w:cstheme="minorBidi"/>
            <w:noProof/>
            <w:lang w:val="es-AR" w:eastAsia="es-AR"/>
          </w:rPr>
          <w:tab/>
        </w:r>
        <w:r w:rsidRPr="007F12BE">
          <w:rPr>
            <w:rStyle w:val="Hipervnculo"/>
            <w:rFonts w:ascii="Verdana" w:eastAsia="Verdana" w:hAnsi="Verdana" w:cs="Verdana"/>
            <w:noProof/>
            <w:lang w:val="es-AR"/>
          </w:rPr>
          <w:t>Observación</w:t>
        </w:r>
        <w:r>
          <w:rPr>
            <w:noProof/>
            <w:webHidden/>
          </w:rPr>
          <w:tab/>
        </w:r>
        <w:r>
          <w:rPr>
            <w:noProof/>
            <w:webHidden/>
          </w:rPr>
          <w:fldChar w:fldCharType="begin"/>
        </w:r>
        <w:r>
          <w:rPr>
            <w:noProof/>
            <w:webHidden/>
          </w:rPr>
          <w:instrText xml:space="preserve"> PAGEREF _Toc403991959 \h </w:instrText>
        </w:r>
        <w:r>
          <w:rPr>
            <w:noProof/>
            <w:webHidden/>
          </w:rPr>
        </w:r>
        <w:r>
          <w:rPr>
            <w:noProof/>
            <w:webHidden/>
          </w:rPr>
          <w:fldChar w:fldCharType="separate"/>
        </w:r>
        <w:r>
          <w:rPr>
            <w:noProof/>
            <w:webHidden/>
          </w:rPr>
          <w:t>11</w:t>
        </w:r>
        <w:r>
          <w:rPr>
            <w:noProof/>
            <w:webHidden/>
          </w:rPr>
          <w:fldChar w:fldCharType="end"/>
        </w:r>
      </w:hyperlink>
    </w:p>
    <w:p w:rsidR="00BE7C2D" w:rsidRDefault="00BE7C2D">
      <w:pPr>
        <w:pStyle w:val="TDC3"/>
        <w:tabs>
          <w:tab w:val="left" w:pos="1500"/>
          <w:tab w:val="right" w:leader="dot" w:pos="9743"/>
        </w:tabs>
        <w:rPr>
          <w:rFonts w:asciiTheme="minorHAnsi" w:eastAsiaTheme="minorEastAsia" w:hAnsiTheme="minorHAnsi" w:cstheme="minorBidi"/>
          <w:noProof/>
          <w:lang w:val="es-AR" w:eastAsia="es-AR"/>
        </w:rPr>
      </w:pPr>
      <w:hyperlink w:anchor="_Toc403991960" w:history="1">
        <w:r w:rsidRPr="007F12BE">
          <w:rPr>
            <w:rStyle w:val="Hipervnculo"/>
            <w:rFonts w:ascii="Verdana" w:eastAsia="Verdana" w:hAnsi="Verdana" w:cs="Verdana"/>
            <w:noProof/>
            <w:lang w:val="es-AR"/>
          </w:rPr>
          <w:t>......6.3</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Observaciones e información recolectada</w:t>
        </w:r>
        <w:r>
          <w:rPr>
            <w:noProof/>
            <w:webHidden/>
          </w:rPr>
          <w:tab/>
        </w:r>
        <w:r>
          <w:rPr>
            <w:noProof/>
            <w:webHidden/>
          </w:rPr>
          <w:fldChar w:fldCharType="begin"/>
        </w:r>
        <w:r>
          <w:rPr>
            <w:noProof/>
            <w:webHidden/>
          </w:rPr>
          <w:instrText xml:space="preserve"> PAGEREF _Toc403991960 \h </w:instrText>
        </w:r>
        <w:r>
          <w:rPr>
            <w:noProof/>
            <w:webHidden/>
          </w:rPr>
        </w:r>
        <w:r>
          <w:rPr>
            <w:noProof/>
            <w:webHidden/>
          </w:rPr>
          <w:fldChar w:fldCharType="separate"/>
        </w:r>
        <w:r>
          <w:rPr>
            <w:noProof/>
            <w:webHidden/>
          </w:rPr>
          <w:t>12</w:t>
        </w:r>
        <w:r>
          <w:rPr>
            <w:noProof/>
            <w:webHidden/>
          </w:rPr>
          <w:fldChar w:fldCharType="end"/>
        </w:r>
      </w:hyperlink>
    </w:p>
    <w:p w:rsidR="00BE7C2D" w:rsidRDefault="00BE7C2D">
      <w:pPr>
        <w:pStyle w:val="TDC3"/>
        <w:tabs>
          <w:tab w:val="left" w:pos="1500"/>
          <w:tab w:val="right" w:leader="dot" w:pos="9743"/>
        </w:tabs>
        <w:rPr>
          <w:rFonts w:asciiTheme="minorHAnsi" w:eastAsiaTheme="minorEastAsia" w:hAnsiTheme="minorHAnsi" w:cstheme="minorBidi"/>
          <w:noProof/>
          <w:lang w:val="es-AR" w:eastAsia="es-AR"/>
        </w:rPr>
      </w:pPr>
      <w:hyperlink w:anchor="_Toc403991961" w:history="1">
        <w:r w:rsidRPr="007F12BE">
          <w:rPr>
            <w:rStyle w:val="Hipervnculo"/>
            <w:rFonts w:ascii="Verdana" w:hAnsi="Verdana"/>
            <w:noProof/>
            <w:lang w:val="es-AR"/>
          </w:rPr>
          <w:t>......6.4</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Entrevistas</w:t>
        </w:r>
        <w:r>
          <w:rPr>
            <w:noProof/>
            <w:webHidden/>
          </w:rPr>
          <w:tab/>
        </w:r>
        <w:r>
          <w:rPr>
            <w:noProof/>
            <w:webHidden/>
          </w:rPr>
          <w:fldChar w:fldCharType="begin"/>
        </w:r>
        <w:r>
          <w:rPr>
            <w:noProof/>
            <w:webHidden/>
          </w:rPr>
          <w:instrText xml:space="preserve"> PAGEREF _Toc403991961 \h </w:instrText>
        </w:r>
        <w:r>
          <w:rPr>
            <w:noProof/>
            <w:webHidden/>
          </w:rPr>
        </w:r>
        <w:r>
          <w:rPr>
            <w:noProof/>
            <w:webHidden/>
          </w:rPr>
          <w:fldChar w:fldCharType="separate"/>
        </w:r>
        <w:r>
          <w:rPr>
            <w:noProof/>
            <w:webHidden/>
          </w:rPr>
          <w:t>13</w:t>
        </w:r>
        <w:r>
          <w:rPr>
            <w:noProof/>
            <w:webHidden/>
          </w:rPr>
          <w:fldChar w:fldCharType="end"/>
        </w:r>
      </w:hyperlink>
    </w:p>
    <w:p w:rsidR="00BE7C2D" w:rsidRDefault="00BE7C2D">
      <w:pPr>
        <w:pStyle w:val="TDC3"/>
        <w:tabs>
          <w:tab w:val="left" w:pos="800"/>
          <w:tab w:val="right" w:leader="dot" w:pos="9743"/>
        </w:tabs>
        <w:rPr>
          <w:rFonts w:asciiTheme="minorHAnsi" w:eastAsiaTheme="minorEastAsia" w:hAnsiTheme="minorHAnsi" w:cstheme="minorBidi"/>
          <w:noProof/>
          <w:lang w:val="es-AR" w:eastAsia="es-AR"/>
        </w:rPr>
      </w:pPr>
      <w:hyperlink w:anchor="_Toc403991962" w:history="1">
        <w:r w:rsidRPr="007F12BE">
          <w:rPr>
            <w:rStyle w:val="Hipervnculo"/>
            <w:rFonts w:ascii="Verdana" w:hAnsi="Verdana"/>
            <w:noProof/>
            <w:lang w:val="es-AR"/>
          </w:rPr>
          <w:t>7</w:t>
        </w:r>
        <w:r>
          <w:rPr>
            <w:rFonts w:asciiTheme="minorHAnsi" w:eastAsiaTheme="minorEastAsia" w:hAnsiTheme="minorHAnsi" w:cstheme="minorBidi"/>
            <w:noProof/>
            <w:lang w:val="es-AR" w:eastAsia="es-AR"/>
          </w:rPr>
          <w:tab/>
        </w:r>
        <w:r w:rsidRPr="007F12BE">
          <w:rPr>
            <w:rStyle w:val="Hipervnculo"/>
            <w:rFonts w:ascii="Verdana" w:hAnsi="Verdana"/>
            <w:noProof/>
            <w:lang w:val="es-AR"/>
          </w:rPr>
          <w:t>Minuta de Reunión</w:t>
        </w:r>
        <w:r>
          <w:rPr>
            <w:noProof/>
            <w:webHidden/>
          </w:rPr>
          <w:tab/>
        </w:r>
        <w:r>
          <w:rPr>
            <w:noProof/>
            <w:webHidden/>
          </w:rPr>
          <w:fldChar w:fldCharType="begin"/>
        </w:r>
        <w:r>
          <w:rPr>
            <w:noProof/>
            <w:webHidden/>
          </w:rPr>
          <w:instrText xml:space="preserve"> PAGEREF _Toc403991962 \h </w:instrText>
        </w:r>
        <w:r>
          <w:rPr>
            <w:noProof/>
            <w:webHidden/>
          </w:rPr>
        </w:r>
        <w:r>
          <w:rPr>
            <w:noProof/>
            <w:webHidden/>
          </w:rPr>
          <w:fldChar w:fldCharType="separate"/>
        </w:r>
        <w:r>
          <w:rPr>
            <w:noProof/>
            <w:webHidden/>
          </w:rPr>
          <w:t>14</w:t>
        </w:r>
        <w:r>
          <w:rPr>
            <w:noProof/>
            <w:webHidden/>
          </w:rPr>
          <w:fldChar w:fldCharType="end"/>
        </w:r>
      </w:hyperlink>
    </w:p>
    <w:p w:rsidR="00BE7C2D" w:rsidRDefault="00BE7C2D">
      <w:pPr>
        <w:pStyle w:val="TDC3"/>
        <w:tabs>
          <w:tab w:val="left" w:pos="820"/>
          <w:tab w:val="right" w:leader="dot" w:pos="9743"/>
        </w:tabs>
        <w:rPr>
          <w:rFonts w:asciiTheme="minorHAnsi" w:eastAsiaTheme="minorEastAsia" w:hAnsiTheme="minorHAnsi" w:cstheme="minorBidi"/>
          <w:noProof/>
          <w:lang w:val="es-AR" w:eastAsia="es-AR"/>
        </w:rPr>
      </w:pPr>
      <w:hyperlink w:anchor="_Toc403991963" w:history="1">
        <w:r w:rsidRPr="007F12BE">
          <w:rPr>
            <w:rStyle w:val="Hipervnculo"/>
            <w:rFonts w:ascii="Verdana" w:hAnsi="Verdana" w:cs="Verdana"/>
            <w:noProof/>
            <w:spacing w:val="20"/>
            <w:lang w:val="es-AR"/>
          </w:rPr>
          <w:t>8</w:t>
        </w:r>
        <w:r>
          <w:rPr>
            <w:rFonts w:asciiTheme="minorHAnsi" w:eastAsiaTheme="minorEastAsia" w:hAnsiTheme="minorHAnsi" w:cstheme="minorBidi"/>
            <w:noProof/>
            <w:lang w:val="es-AR" w:eastAsia="es-AR"/>
          </w:rPr>
          <w:tab/>
        </w:r>
        <w:r w:rsidRPr="007F12BE">
          <w:rPr>
            <w:rStyle w:val="Hipervnculo"/>
            <w:rFonts w:ascii="Verdana" w:hAnsi="Verdana"/>
            <w:noProof/>
            <w:lang w:val="es-AR"/>
          </w:rPr>
          <w:t>Temas Tratados</w:t>
        </w:r>
        <w:r>
          <w:rPr>
            <w:noProof/>
            <w:webHidden/>
          </w:rPr>
          <w:tab/>
        </w:r>
        <w:r>
          <w:rPr>
            <w:noProof/>
            <w:webHidden/>
          </w:rPr>
          <w:fldChar w:fldCharType="begin"/>
        </w:r>
        <w:r>
          <w:rPr>
            <w:noProof/>
            <w:webHidden/>
          </w:rPr>
          <w:instrText xml:space="preserve"> PAGEREF _Toc403991963 \h </w:instrText>
        </w:r>
        <w:r>
          <w:rPr>
            <w:noProof/>
            <w:webHidden/>
          </w:rPr>
        </w:r>
        <w:r>
          <w:rPr>
            <w:noProof/>
            <w:webHidden/>
          </w:rPr>
          <w:fldChar w:fldCharType="separate"/>
        </w:r>
        <w:r>
          <w:rPr>
            <w:noProof/>
            <w:webHidden/>
          </w:rPr>
          <w:t>14</w:t>
        </w:r>
        <w:r>
          <w:rPr>
            <w:noProof/>
            <w:webHidden/>
          </w:rPr>
          <w:fldChar w:fldCharType="end"/>
        </w:r>
      </w:hyperlink>
    </w:p>
    <w:p w:rsidR="00BE7C2D" w:rsidRDefault="00BE7C2D">
      <w:pPr>
        <w:pStyle w:val="TDC3"/>
        <w:tabs>
          <w:tab w:val="left" w:pos="800"/>
          <w:tab w:val="right" w:leader="dot" w:pos="9743"/>
        </w:tabs>
        <w:rPr>
          <w:rFonts w:asciiTheme="minorHAnsi" w:eastAsiaTheme="minorEastAsia" w:hAnsiTheme="minorHAnsi" w:cstheme="minorBidi"/>
          <w:noProof/>
          <w:lang w:val="es-AR" w:eastAsia="es-AR"/>
        </w:rPr>
      </w:pPr>
      <w:hyperlink w:anchor="_Toc403991964" w:history="1">
        <w:r w:rsidRPr="007F12BE">
          <w:rPr>
            <w:rStyle w:val="Hipervnculo"/>
            <w:rFonts w:ascii="Verdana" w:hAnsi="Verdana"/>
            <w:noProof/>
            <w:lang w:val="es-AR"/>
          </w:rPr>
          <w:t>9</w:t>
        </w:r>
        <w:r>
          <w:rPr>
            <w:rFonts w:asciiTheme="minorHAnsi" w:eastAsiaTheme="minorEastAsia" w:hAnsiTheme="minorHAnsi" w:cstheme="minorBidi"/>
            <w:noProof/>
            <w:lang w:val="es-AR" w:eastAsia="es-AR"/>
          </w:rPr>
          <w:tab/>
        </w:r>
        <w:r w:rsidRPr="007F12BE">
          <w:rPr>
            <w:rStyle w:val="Hipervnculo"/>
            <w:rFonts w:ascii="Verdana" w:hAnsi="Verdana"/>
            <w:noProof/>
            <w:lang w:val="es-AR"/>
          </w:rPr>
          <w:t>Acciones Definidas</w:t>
        </w:r>
        <w:r>
          <w:rPr>
            <w:noProof/>
            <w:webHidden/>
          </w:rPr>
          <w:tab/>
        </w:r>
        <w:r>
          <w:rPr>
            <w:noProof/>
            <w:webHidden/>
          </w:rPr>
          <w:fldChar w:fldCharType="begin"/>
        </w:r>
        <w:r>
          <w:rPr>
            <w:noProof/>
            <w:webHidden/>
          </w:rPr>
          <w:instrText xml:space="preserve"> PAGEREF _Toc403991964 \h </w:instrText>
        </w:r>
        <w:r>
          <w:rPr>
            <w:noProof/>
            <w:webHidden/>
          </w:rPr>
        </w:r>
        <w:r>
          <w:rPr>
            <w:noProof/>
            <w:webHidden/>
          </w:rPr>
          <w:fldChar w:fldCharType="separate"/>
        </w:r>
        <w:r>
          <w:rPr>
            <w:noProof/>
            <w:webHidden/>
          </w:rPr>
          <w:t>17</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65" w:history="1">
        <w:r w:rsidRPr="007F12BE">
          <w:rPr>
            <w:rStyle w:val="Hipervnculo"/>
            <w:rFonts w:ascii="Verdana" w:hAnsi="Verdana"/>
            <w:noProof/>
            <w:lang w:val="es-AR"/>
          </w:rPr>
          <w:t>10</w:t>
        </w:r>
        <w:r>
          <w:rPr>
            <w:rFonts w:asciiTheme="minorHAnsi" w:eastAsiaTheme="minorEastAsia" w:hAnsiTheme="minorHAnsi" w:cstheme="minorBidi"/>
            <w:noProof/>
            <w:lang w:val="es-AR" w:eastAsia="es-AR"/>
          </w:rPr>
          <w:tab/>
        </w:r>
        <w:r w:rsidRPr="007F12BE">
          <w:rPr>
            <w:rStyle w:val="Hipervnculo"/>
            <w:rFonts w:ascii="Verdana" w:hAnsi="Verdana"/>
            <w:noProof/>
            <w:lang w:val="es-AR"/>
          </w:rPr>
          <w:t>Próxima Reunión</w:t>
        </w:r>
        <w:r>
          <w:rPr>
            <w:noProof/>
            <w:webHidden/>
          </w:rPr>
          <w:tab/>
        </w:r>
        <w:r>
          <w:rPr>
            <w:noProof/>
            <w:webHidden/>
          </w:rPr>
          <w:fldChar w:fldCharType="begin"/>
        </w:r>
        <w:r>
          <w:rPr>
            <w:noProof/>
            <w:webHidden/>
          </w:rPr>
          <w:instrText xml:space="preserve"> PAGEREF _Toc403991965 \h </w:instrText>
        </w:r>
        <w:r>
          <w:rPr>
            <w:noProof/>
            <w:webHidden/>
          </w:rPr>
        </w:r>
        <w:r>
          <w:rPr>
            <w:noProof/>
            <w:webHidden/>
          </w:rPr>
          <w:fldChar w:fldCharType="separate"/>
        </w:r>
        <w:r>
          <w:rPr>
            <w:noProof/>
            <w:webHidden/>
          </w:rPr>
          <w:t>17</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66" w:history="1">
        <w:r w:rsidRPr="007F12BE">
          <w:rPr>
            <w:rStyle w:val="Hipervnculo"/>
            <w:rFonts w:ascii="Verdana" w:hAnsi="Verdana"/>
            <w:noProof/>
            <w:lang w:val="es-AR"/>
          </w:rPr>
          <w:t>11</w:t>
        </w:r>
        <w:r>
          <w:rPr>
            <w:rFonts w:asciiTheme="minorHAnsi" w:eastAsiaTheme="minorEastAsia" w:hAnsiTheme="minorHAnsi" w:cstheme="minorBidi"/>
            <w:noProof/>
            <w:lang w:val="es-AR" w:eastAsia="es-AR"/>
          </w:rPr>
          <w:tab/>
        </w:r>
        <w:r w:rsidRPr="007F12BE">
          <w:rPr>
            <w:rStyle w:val="Hipervnculo"/>
            <w:rFonts w:ascii="Verdana" w:hAnsi="Verdana"/>
            <w:noProof/>
            <w:lang w:val="es-AR"/>
          </w:rPr>
          <w:t>Temas Pendientes</w:t>
        </w:r>
        <w:r>
          <w:rPr>
            <w:noProof/>
            <w:webHidden/>
          </w:rPr>
          <w:tab/>
        </w:r>
        <w:r>
          <w:rPr>
            <w:noProof/>
            <w:webHidden/>
          </w:rPr>
          <w:fldChar w:fldCharType="begin"/>
        </w:r>
        <w:r>
          <w:rPr>
            <w:noProof/>
            <w:webHidden/>
          </w:rPr>
          <w:instrText xml:space="preserve"> PAGEREF _Toc403991966 \h </w:instrText>
        </w:r>
        <w:r>
          <w:rPr>
            <w:noProof/>
            <w:webHidden/>
          </w:rPr>
        </w:r>
        <w:r>
          <w:rPr>
            <w:noProof/>
            <w:webHidden/>
          </w:rPr>
          <w:fldChar w:fldCharType="separate"/>
        </w:r>
        <w:r>
          <w:rPr>
            <w:noProof/>
            <w:webHidden/>
          </w:rPr>
          <w:t>17</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67" w:history="1">
        <w:r w:rsidRPr="007F12BE">
          <w:rPr>
            <w:rStyle w:val="Hipervnculo"/>
            <w:rFonts w:ascii="Verdana" w:hAnsi="Verdana"/>
            <w:noProof/>
            <w:lang w:val="es-AR"/>
          </w:rPr>
          <w:t>12</w:t>
        </w:r>
        <w:r>
          <w:rPr>
            <w:rFonts w:asciiTheme="minorHAnsi" w:eastAsiaTheme="minorEastAsia" w:hAnsiTheme="minorHAnsi" w:cstheme="minorBidi"/>
            <w:noProof/>
            <w:lang w:val="es-AR" w:eastAsia="es-AR"/>
          </w:rPr>
          <w:tab/>
        </w:r>
        <w:r w:rsidRPr="007F12BE">
          <w:rPr>
            <w:rStyle w:val="Hipervnculo"/>
            <w:rFonts w:ascii="Verdana" w:hAnsi="Verdana"/>
            <w:noProof/>
            <w:lang w:val="es-AR"/>
          </w:rPr>
          <w:t>Requerimientos Funcionales y No Funcionales</w:t>
        </w:r>
        <w:r>
          <w:rPr>
            <w:noProof/>
            <w:webHidden/>
          </w:rPr>
          <w:tab/>
        </w:r>
        <w:r>
          <w:rPr>
            <w:noProof/>
            <w:webHidden/>
          </w:rPr>
          <w:fldChar w:fldCharType="begin"/>
        </w:r>
        <w:r>
          <w:rPr>
            <w:noProof/>
            <w:webHidden/>
          </w:rPr>
          <w:instrText xml:space="preserve"> PAGEREF _Toc403991967 \h </w:instrText>
        </w:r>
        <w:r>
          <w:rPr>
            <w:noProof/>
            <w:webHidden/>
          </w:rPr>
        </w:r>
        <w:r>
          <w:rPr>
            <w:noProof/>
            <w:webHidden/>
          </w:rPr>
          <w:fldChar w:fldCharType="separate"/>
        </w:r>
        <w:r>
          <w:rPr>
            <w:noProof/>
            <w:webHidden/>
          </w:rPr>
          <w:t>17</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68" w:history="1">
        <w:r w:rsidRPr="007F12BE">
          <w:rPr>
            <w:rStyle w:val="Hipervnculo"/>
            <w:rFonts w:ascii="Verdana" w:hAnsi="Verdana"/>
            <w:noProof/>
            <w:lang w:val="es-AR"/>
          </w:rPr>
          <w:t>13</w:t>
        </w:r>
        <w:r>
          <w:rPr>
            <w:rFonts w:asciiTheme="minorHAnsi" w:eastAsiaTheme="minorEastAsia" w:hAnsiTheme="minorHAnsi" w:cstheme="minorBidi"/>
            <w:noProof/>
            <w:lang w:val="es-AR" w:eastAsia="es-AR"/>
          </w:rPr>
          <w:tab/>
        </w:r>
        <w:r w:rsidRPr="007F12BE">
          <w:rPr>
            <w:rStyle w:val="Hipervnculo"/>
            <w:rFonts w:ascii="Verdana" w:hAnsi="Verdana"/>
            <w:noProof/>
            <w:lang w:val="es-AR"/>
          </w:rPr>
          <w:t>Organ</w:t>
        </w:r>
        <w:r w:rsidRPr="007F12BE">
          <w:rPr>
            <w:rStyle w:val="Hipervnculo"/>
            <w:rFonts w:ascii="Verdana" w:hAnsi="Verdana"/>
            <w:noProof/>
            <w:lang w:val="es-AR"/>
          </w:rPr>
          <w:t>i</w:t>
        </w:r>
        <w:r w:rsidRPr="007F12BE">
          <w:rPr>
            <w:rStyle w:val="Hipervnculo"/>
            <w:rFonts w:ascii="Verdana" w:hAnsi="Verdana"/>
            <w:noProof/>
            <w:lang w:val="es-AR"/>
          </w:rPr>
          <w:t>grama</w:t>
        </w:r>
        <w:r>
          <w:rPr>
            <w:noProof/>
            <w:webHidden/>
          </w:rPr>
          <w:tab/>
        </w:r>
        <w:r>
          <w:rPr>
            <w:noProof/>
            <w:webHidden/>
          </w:rPr>
          <w:fldChar w:fldCharType="begin"/>
        </w:r>
        <w:r>
          <w:rPr>
            <w:noProof/>
            <w:webHidden/>
          </w:rPr>
          <w:instrText xml:space="preserve"> PAGEREF _Toc403991968 \h </w:instrText>
        </w:r>
        <w:r>
          <w:rPr>
            <w:noProof/>
            <w:webHidden/>
          </w:rPr>
        </w:r>
        <w:r>
          <w:rPr>
            <w:noProof/>
            <w:webHidden/>
          </w:rPr>
          <w:fldChar w:fldCharType="separate"/>
        </w:r>
        <w:r>
          <w:rPr>
            <w:noProof/>
            <w:webHidden/>
          </w:rPr>
          <w:t>18</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69" w:history="1">
        <w:r w:rsidRPr="007F12BE">
          <w:rPr>
            <w:rStyle w:val="Hipervnculo"/>
            <w:rFonts w:ascii="Verdana" w:hAnsi="Verdana"/>
            <w:noProof/>
            <w:lang w:val="es-AR"/>
          </w:rPr>
          <w:t>14</w:t>
        </w:r>
        <w:r>
          <w:rPr>
            <w:rFonts w:asciiTheme="minorHAnsi" w:eastAsiaTheme="minorEastAsia" w:hAnsiTheme="minorHAnsi" w:cstheme="minorBidi"/>
            <w:noProof/>
            <w:lang w:val="es-AR" w:eastAsia="es-AR"/>
          </w:rPr>
          <w:tab/>
        </w:r>
        <w:r w:rsidRPr="007F12BE">
          <w:rPr>
            <w:rStyle w:val="Hipervnculo"/>
            <w:rFonts w:ascii="Verdana" w:hAnsi="Verdana"/>
            <w:noProof/>
            <w:lang w:val="es-AR"/>
          </w:rPr>
          <w:t>Medición de tiempos administrativos</w:t>
        </w:r>
        <w:r>
          <w:rPr>
            <w:noProof/>
            <w:webHidden/>
          </w:rPr>
          <w:tab/>
        </w:r>
        <w:r>
          <w:rPr>
            <w:noProof/>
            <w:webHidden/>
          </w:rPr>
          <w:fldChar w:fldCharType="begin"/>
        </w:r>
        <w:r>
          <w:rPr>
            <w:noProof/>
            <w:webHidden/>
          </w:rPr>
          <w:instrText xml:space="preserve"> PAGEREF _Toc403991969 \h </w:instrText>
        </w:r>
        <w:r>
          <w:rPr>
            <w:noProof/>
            <w:webHidden/>
          </w:rPr>
        </w:r>
        <w:r>
          <w:rPr>
            <w:noProof/>
            <w:webHidden/>
          </w:rPr>
          <w:fldChar w:fldCharType="separate"/>
        </w:r>
        <w:r>
          <w:rPr>
            <w:noProof/>
            <w:webHidden/>
          </w:rPr>
          <w:t>19</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70" w:history="1">
        <w:r w:rsidRPr="007F12BE">
          <w:rPr>
            <w:rStyle w:val="Hipervnculo"/>
            <w:rFonts w:ascii="Verdana" w:hAnsi="Verdana"/>
            <w:noProof/>
            <w:lang w:val="es-AR"/>
          </w:rPr>
          <w:t>15</w:t>
        </w:r>
        <w:r>
          <w:rPr>
            <w:rFonts w:asciiTheme="minorHAnsi" w:eastAsiaTheme="minorEastAsia" w:hAnsiTheme="minorHAnsi" w:cstheme="minorBidi"/>
            <w:noProof/>
            <w:lang w:val="es-AR" w:eastAsia="es-AR"/>
          </w:rPr>
          <w:tab/>
        </w:r>
        <w:r w:rsidRPr="007F12BE">
          <w:rPr>
            <w:rStyle w:val="Hipervnculo"/>
            <w:rFonts w:ascii="Verdana" w:hAnsi="Verdana"/>
            <w:noProof/>
            <w:lang w:val="es-AR"/>
          </w:rPr>
          <w:t>Diagrama de Contexto</w:t>
        </w:r>
        <w:r>
          <w:rPr>
            <w:noProof/>
            <w:webHidden/>
          </w:rPr>
          <w:tab/>
        </w:r>
        <w:r>
          <w:rPr>
            <w:noProof/>
            <w:webHidden/>
          </w:rPr>
          <w:fldChar w:fldCharType="begin"/>
        </w:r>
        <w:r>
          <w:rPr>
            <w:noProof/>
            <w:webHidden/>
          </w:rPr>
          <w:instrText xml:space="preserve"> PAGEREF _Toc403991970 \h </w:instrText>
        </w:r>
        <w:r>
          <w:rPr>
            <w:noProof/>
            <w:webHidden/>
          </w:rPr>
        </w:r>
        <w:r>
          <w:rPr>
            <w:noProof/>
            <w:webHidden/>
          </w:rPr>
          <w:fldChar w:fldCharType="separate"/>
        </w:r>
        <w:r>
          <w:rPr>
            <w:noProof/>
            <w:webHidden/>
          </w:rPr>
          <w:t>20</w:t>
        </w:r>
        <w:r>
          <w:rPr>
            <w:noProof/>
            <w:webHidden/>
          </w:rPr>
          <w:fldChar w:fldCharType="end"/>
        </w:r>
      </w:hyperlink>
    </w:p>
    <w:p w:rsidR="00BE7C2D" w:rsidRDefault="00BE7C2D">
      <w:pPr>
        <w:pStyle w:val="TDC3"/>
        <w:tabs>
          <w:tab w:val="left" w:pos="980"/>
          <w:tab w:val="right" w:leader="dot" w:pos="9743"/>
        </w:tabs>
        <w:rPr>
          <w:rFonts w:asciiTheme="minorHAnsi" w:eastAsiaTheme="minorEastAsia" w:hAnsiTheme="minorHAnsi" w:cstheme="minorBidi"/>
          <w:noProof/>
          <w:lang w:val="es-AR" w:eastAsia="es-AR"/>
        </w:rPr>
      </w:pPr>
      <w:hyperlink w:anchor="_Toc403991971" w:history="1">
        <w:r w:rsidRPr="007F12BE">
          <w:rPr>
            <w:rStyle w:val="Hipervnculo"/>
            <w:rFonts w:ascii="Verdana" w:hAnsi="Verdana"/>
            <w:noProof/>
            <w:spacing w:val="20"/>
            <w:lang w:val="es-AR"/>
          </w:rPr>
          <w:t>16</w:t>
        </w:r>
        <w:r>
          <w:rPr>
            <w:rFonts w:asciiTheme="minorHAnsi" w:eastAsiaTheme="minorEastAsia" w:hAnsiTheme="minorHAnsi" w:cstheme="minorBidi"/>
            <w:noProof/>
            <w:lang w:val="es-AR" w:eastAsia="es-AR"/>
          </w:rPr>
          <w:tab/>
        </w:r>
        <w:r w:rsidRPr="007F12BE">
          <w:rPr>
            <w:rStyle w:val="Hipervnculo"/>
            <w:rFonts w:ascii="Verdana" w:hAnsi="Verdana"/>
            <w:noProof/>
            <w:lang w:val="es-AR"/>
          </w:rPr>
          <w:t>Diagrama de Flujo de Datos</w:t>
        </w:r>
        <w:r>
          <w:rPr>
            <w:noProof/>
            <w:webHidden/>
          </w:rPr>
          <w:tab/>
        </w:r>
        <w:r>
          <w:rPr>
            <w:noProof/>
            <w:webHidden/>
          </w:rPr>
          <w:fldChar w:fldCharType="begin"/>
        </w:r>
        <w:r>
          <w:rPr>
            <w:noProof/>
            <w:webHidden/>
          </w:rPr>
          <w:instrText xml:space="preserve"> PAGEREF _Toc403991971 \h </w:instrText>
        </w:r>
        <w:r>
          <w:rPr>
            <w:noProof/>
            <w:webHidden/>
          </w:rPr>
        </w:r>
        <w:r>
          <w:rPr>
            <w:noProof/>
            <w:webHidden/>
          </w:rPr>
          <w:fldChar w:fldCharType="separate"/>
        </w:r>
        <w:r>
          <w:rPr>
            <w:noProof/>
            <w:webHidden/>
          </w:rPr>
          <w:t>22</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72" w:history="1">
        <w:r w:rsidRPr="007F12BE">
          <w:rPr>
            <w:rStyle w:val="Hipervnculo"/>
            <w:rFonts w:ascii="Verdana" w:hAnsi="Verdana"/>
            <w:noProof/>
            <w:lang w:val="es-AR"/>
          </w:rPr>
          <w:t>17</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Explosión del DFD</w:t>
        </w:r>
        <w:r>
          <w:rPr>
            <w:noProof/>
            <w:webHidden/>
          </w:rPr>
          <w:tab/>
        </w:r>
        <w:r>
          <w:rPr>
            <w:noProof/>
            <w:webHidden/>
          </w:rPr>
          <w:fldChar w:fldCharType="begin"/>
        </w:r>
        <w:r>
          <w:rPr>
            <w:noProof/>
            <w:webHidden/>
          </w:rPr>
          <w:instrText xml:space="preserve"> PAGEREF _Toc403991972 \h </w:instrText>
        </w:r>
        <w:r>
          <w:rPr>
            <w:noProof/>
            <w:webHidden/>
          </w:rPr>
        </w:r>
        <w:r>
          <w:rPr>
            <w:noProof/>
            <w:webHidden/>
          </w:rPr>
          <w:fldChar w:fldCharType="separate"/>
        </w:r>
        <w:r>
          <w:rPr>
            <w:noProof/>
            <w:webHidden/>
          </w:rPr>
          <w:t>22</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73" w:history="1">
        <w:r w:rsidRPr="007F12BE">
          <w:rPr>
            <w:rStyle w:val="Hipervnculo"/>
            <w:rFonts w:ascii="Verdana" w:hAnsi="Verdana" w:cs="Verdana"/>
            <w:noProof/>
            <w:lang w:val="es-AR"/>
          </w:rPr>
          <w:t>18</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Diagrama Entidad Relación</w:t>
        </w:r>
        <w:r>
          <w:rPr>
            <w:noProof/>
            <w:webHidden/>
          </w:rPr>
          <w:tab/>
        </w:r>
        <w:r>
          <w:rPr>
            <w:noProof/>
            <w:webHidden/>
          </w:rPr>
          <w:fldChar w:fldCharType="begin"/>
        </w:r>
        <w:r>
          <w:rPr>
            <w:noProof/>
            <w:webHidden/>
          </w:rPr>
          <w:instrText xml:space="preserve"> PAGEREF _Toc403991973 \h </w:instrText>
        </w:r>
        <w:r>
          <w:rPr>
            <w:noProof/>
            <w:webHidden/>
          </w:rPr>
        </w:r>
        <w:r>
          <w:rPr>
            <w:noProof/>
            <w:webHidden/>
          </w:rPr>
          <w:fldChar w:fldCharType="separate"/>
        </w:r>
        <w:r>
          <w:rPr>
            <w:noProof/>
            <w:webHidden/>
          </w:rPr>
          <w:t>24</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74" w:history="1">
        <w:r w:rsidRPr="007F12BE">
          <w:rPr>
            <w:rStyle w:val="Hipervnculo"/>
            <w:rFonts w:ascii="Verdana" w:hAnsi="Verdana" w:cs="Verdana"/>
            <w:noProof/>
            <w:lang w:val="es-AR"/>
          </w:rPr>
          <w:t>19</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Diagrama COAD</w:t>
        </w:r>
        <w:r>
          <w:rPr>
            <w:noProof/>
            <w:webHidden/>
          </w:rPr>
          <w:tab/>
        </w:r>
        <w:r>
          <w:rPr>
            <w:noProof/>
            <w:webHidden/>
          </w:rPr>
          <w:fldChar w:fldCharType="begin"/>
        </w:r>
        <w:r>
          <w:rPr>
            <w:noProof/>
            <w:webHidden/>
          </w:rPr>
          <w:instrText xml:space="preserve"> PAGEREF _Toc403991974 \h </w:instrText>
        </w:r>
        <w:r>
          <w:rPr>
            <w:noProof/>
            <w:webHidden/>
          </w:rPr>
        </w:r>
        <w:r>
          <w:rPr>
            <w:noProof/>
            <w:webHidden/>
          </w:rPr>
          <w:fldChar w:fldCharType="separate"/>
        </w:r>
        <w:r>
          <w:rPr>
            <w:noProof/>
            <w:webHidden/>
          </w:rPr>
          <w:t>24</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75" w:history="1">
        <w:r w:rsidRPr="007F12BE">
          <w:rPr>
            <w:rStyle w:val="Hipervnculo"/>
            <w:rFonts w:ascii="Verdana" w:hAnsi="Verdana"/>
            <w:noProof/>
            <w:lang w:val="es-AR"/>
          </w:rPr>
          <w:t>20</w:t>
        </w:r>
        <w:r>
          <w:rPr>
            <w:rFonts w:asciiTheme="minorHAnsi" w:eastAsiaTheme="minorEastAsia" w:hAnsiTheme="minorHAnsi" w:cstheme="minorBidi"/>
            <w:noProof/>
            <w:lang w:val="es-AR" w:eastAsia="es-AR"/>
          </w:rPr>
          <w:tab/>
        </w:r>
        <w:r w:rsidRPr="007F12BE">
          <w:rPr>
            <w:rStyle w:val="Hipervnculo"/>
            <w:rFonts w:ascii="Verdana" w:hAnsi="Verdana"/>
            <w:noProof/>
            <w:lang w:val="es-AR"/>
          </w:rPr>
          <w:t>Diagrama de COAD+Bachman</w:t>
        </w:r>
        <w:r>
          <w:rPr>
            <w:noProof/>
            <w:webHidden/>
          </w:rPr>
          <w:tab/>
        </w:r>
        <w:r>
          <w:rPr>
            <w:noProof/>
            <w:webHidden/>
          </w:rPr>
          <w:fldChar w:fldCharType="begin"/>
        </w:r>
        <w:r>
          <w:rPr>
            <w:noProof/>
            <w:webHidden/>
          </w:rPr>
          <w:instrText xml:space="preserve"> PAGEREF _Toc403991975 \h </w:instrText>
        </w:r>
        <w:r>
          <w:rPr>
            <w:noProof/>
            <w:webHidden/>
          </w:rPr>
        </w:r>
        <w:r>
          <w:rPr>
            <w:noProof/>
            <w:webHidden/>
          </w:rPr>
          <w:fldChar w:fldCharType="separate"/>
        </w:r>
        <w:r>
          <w:rPr>
            <w:noProof/>
            <w:webHidden/>
          </w:rPr>
          <w:t>25</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76" w:history="1">
        <w:r w:rsidRPr="007F12BE">
          <w:rPr>
            <w:rStyle w:val="Hipervnculo"/>
            <w:rFonts w:ascii="Verdana" w:hAnsi="Verdana" w:cs="Verdana"/>
            <w:noProof/>
            <w:lang w:val="es-AR"/>
          </w:rPr>
          <w:t>21</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Diagrama de atributos</w:t>
        </w:r>
        <w:r>
          <w:rPr>
            <w:noProof/>
            <w:webHidden/>
          </w:rPr>
          <w:tab/>
        </w:r>
        <w:r>
          <w:rPr>
            <w:noProof/>
            <w:webHidden/>
          </w:rPr>
          <w:fldChar w:fldCharType="begin"/>
        </w:r>
        <w:r>
          <w:rPr>
            <w:noProof/>
            <w:webHidden/>
          </w:rPr>
          <w:instrText xml:space="preserve"> PAGEREF _Toc403991976 \h </w:instrText>
        </w:r>
        <w:r>
          <w:rPr>
            <w:noProof/>
            <w:webHidden/>
          </w:rPr>
        </w:r>
        <w:r>
          <w:rPr>
            <w:noProof/>
            <w:webHidden/>
          </w:rPr>
          <w:fldChar w:fldCharType="separate"/>
        </w:r>
        <w:r>
          <w:rPr>
            <w:noProof/>
            <w:webHidden/>
          </w:rPr>
          <w:t>26</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77" w:history="1">
        <w:r w:rsidRPr="007F12BE">
          <w:rPr>
            <w:rStyle w:val="Hipervnculo"/>
            <w:rFonts w:ascii="Verdana" w:hAnsi="Verdana"/>
            <w:noProof/>
            <w:lang w:val="es-AR"/>
          </w:rPr>
          <w:t>22</w:t>
        </w:r>
        <w:r>
          <w:rPr>
            <w:rFonts w:asciiTheme="minorHAnsi" w:eastAsiaTheme="minorEastAsia" w:hAnsiTheme="minorHAnsi" w:cstheme="minorBidi"/>
            <w:noProof/>
            <w:lang w:val="es-AR" w:eastAsia="es-AR"/>
          </w:rPr>
          <w:tab/>
        </w:r>
        <w:r w:rsidRPr="007F12BE">
          <w:rPr>
            <w:rStyle w:val="Hipervnculo"/>
            <w:rFonts w:ascii="Verdana" w:hAnsi="Verdana"/>
            <w:noProof/>
            <w:lang w:val="es-AR"/>
          </w:rPr>
          <w:t>Lista de eventos</w:t>
        </w:r>
        <w:r>
          <w:rPr>
            <w:noProof/>
            <w:webHidden/>
          </w:rPr>
          <w:tab/>
        </w:r>
        <w:r>
          <w:rPr>
            <w:noProof/>
            <w:webHidden/>
          </w:rPr>
          <w:fldChar w:fldCharType="begin"/>
        </w:r>
        <w:r>
          <w:rPr>
            <w:noProof/>
            <w:webHidden/>
          </w:rPr>
          <w:instrText xml:space="preserve"> PAGEREF _Toc403991977 \h </w:instrText>
        </w:r>
        <w:r>
          <w:rPr>
            <w:noProof/>
            <w:webHidden/>
          </w:rPr>
        </w:r>
        <w:r>
          <w:rPr>
            <w:noProof/>
            <w:webHidden/>
          </w:rPr>
          <w:fldChar w:fldCharType="separate"/>
        </w:r>
        <w:r>
          <w:rPr>
            <w:noProof/>
            <w:webHidden/>
          </w:rPr>
          <w:t>27</w:t>
        </w:r>
        <w:r>
          <w:rPr>
            <w:noProof/>
            <w:webHidden/>
          </w:rPr>
          <w:fldChar w:fldCharType="end"/>
        </w:r>
      </w:hyperlink>
    </w:p>
    <w:p w:rsidR="00BE7C2D" w:rsidRDefault="00BE7C2D">
      <w:pPr>
        <w:pStyle w:val="TDC3"/>
        <w:tabs>
          <w:tab w:val="left" w:pos="940"/>
          <w:tab w:val="right" w:leader="dot" w:pos="9743"/>
        </w:tabs>
        <w:rPr>
          <w:rFonts w:asciiTheme="minorHAnsi" w:eastAsiaTheme="minorEastAsia" w:hAnsiTheme="minorHAnsi" w:cstheme="minorBidi"/>
          <w:noProof/>
          <w:lang w:val="es-AR" w:eastAsia="es-AR"/>
        </w:rPr>
      </w:pPr>
      <w:hyperlink w:anchor="_Toc403991978" w:history="1">
        <w:r w:rsidRPr="007F12BE">
          <w:rPr>
            <w:rStyle w:val="Hipervnculo"/>
            <w:rFonts w:ascii="Verdana" w:hAnsi="Verdana"/>
            <w:noProof/>
            <w:lang w:val="es-AR"/>
          </w:rPr>
          <w:t>23</w:t>
        </w:r>
        <w:r>
          <w:rPr>
            <w:rFonts w:asciiTheme="minorHAnsi" w:eastAsiaTheme="minorEastAsia" w:hAnsiTheme="minorHAnsi" w:cstheme="minorBidi"/>
            <w:noProof/>
            <w:lang w:val="es-AR" w:eastAsia="es-AR"/>
          </w:rPr>
          <w:tab/>
        </w:r>
        <w:r w:rsidRPr="007F12BE">
          <w:rPr>
            <w:rStyle w:val="Hipervnculo"/>
            <w:rFonts w:ascii="Verdana" w:hAnsi="Verdana" w:cs="Verdana"/>
            <w:noProof/>
            <w:lang w:val="es-AR"/>
          </w:rPr>
          <w:t>Definición de Tablas, detalles</w:t>
        </w:r>
        <w:r>
          <w:rPr>
            <w:noProof/>
            <w:webHidden/>
          </w:rPr>
          <w:tab/>
        </w:r>
        <w:r>
          <w:rPr>
            <w:noProof/>
            <w:webHidden/>
          </w:rPr>
          <w:fldChar w:fldCharType="begin"/>
        </w:r>
        <w:r>
          <w:rPr>
            <w:noProof/>
            <w:webHidden/>
          </w:rPr>
          <w:instrText xml:space="preserve"> PAGEREF _Toc403991978 \h </w:instrText>
        </w:r>
        <w:r>
          <w:rPr>
            <w:noProof/>
            <w:webHidden/>
          </w:rPr>
        </w:r>
        <w:r>
          <w:rPr>
            <w:noProof/>
            <w:webHidden/>
          </w:rPr>
          <w:fldChar w:fldCharType="separate"/>
        </w:r>
        <w:r>
          <w:rPr>
            <w:noProof/>
            <w:webHidden/>
          </w:rPr>
          <w:t>28</w:t>
        </w:r>
        <w:r>
          <w:rPr>
            <w:noProof/>
            <w:webHidden/>
          </w:rPr>
          <w:fldChar w:fldCharType="end"/>
        </w:r>
      </w:hyperlink>
    </w:p>
    <w:p w:rsidR="00BE7C2D" w:rsidRDefault="00BE7C2D">
      <w:pPr>
        <w:pStyle w:val="TDC1"/>
        <w:tabs>
          <w:tab w:val="right" w:leader="dot" w:pos="9743"/>
        </w:tabs>
        <w:rPr>
          <w:rFonts w:asciiTheme="minorHAnsi" w:eastAsiaTheme="minorEastAsia" w:hAnsiTheme="minorHAnsi" w:cstheme="minorBidi"/>
          <w:noProof/>
          <w:lang w:val="es-AR" w:eastAsia="es-AR"/>
        </w:rPr>
      </w:pPr>
      <w:hyperlink w:anchor="_Toc403991979" w:history="1">
        <w:r w:rsidRPr="007F12BE">
          <w:rPr>
            <w:rStyle w:val="Hipervnculo"/>
            <w:rFonts w:ascii="Verdana" w:hAnsi="Verdana" w:cs="Verdana"/>
            <w:noProof/>
            <w:lang w:val="es-AR"/>
          </w:rPr>
          <w:t>Anexos A - Pantallas del sistema</w:t>
        </w:r>
        <w:r>
          <w:rPr>
            <w:noProof/>
            <w:webHidden/>
          </w:rPr>
          <w:tab/>
        </w:r>
        <w:r>
          <w:rPr>
            <w:noProof/>
            <w:webHidden/>
          </w:rPr>
          <w:fldChar w:fldCharType="begin"/>
        </w:r>
        <w:r>
          <w:rPr>
            <w:noProof/>
            <w:webHidden/>
          </w:rPr>
          <w:instrText xml:space="preserve"> PAGEREF _Toc403991979 \h </w:instrText>
        </w:r>
        <w:r>
          <w:rPr>
            <w:noProof/>
            <w:webHidden/>
          </w:rPr>
        </w:r>
        <w:r>
          <w:rPr>
            <w:noProof/>
            <w:webHidden/>
          </w:rPr>
          <w:fldChar w:fldCharType="separate"/>
        </w:r>
        <w:r>
          <w:rPr>
            <w:noProof/>
            <w:webHidden/>
          </w:rPr>
          <w:t>39</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80" w:history="1">
        <w:r w:rsidRPr="007F12BE">
          <w:rPr>
            <w:rStyle w:val="Hipervnculo"/>
            <w:rFonts w:ascii="Verdana" w:hAnsi="Verdana" w:cs="Verdana"/>
            <w:noProof/>
            <w:lang w:val="es-AR"/>
          </w:rPr>
          <w:t>Menú Principal</w:t>
        </w:r>
        <w:r>
          <w:rPr>
            <w:noProof/>
            <w:webHidden/>
          </w:rPr>
          <w:tab/>
        </w:r>
        <w:r>
          <w:rPr>
            <w:noProof/>
            <w:webHidden/>
          </w:rPr>
          <w:fldChar w:fldCharType="begin"/>
        </w:r>
        <w:r>
          <w:rPr>
            <w:noProof/>
            <w:webHidden/>
          </w:rPr>
          <w:instrText xml:space="preserve"> PAGEREF _Toc403991980 \h </w:instrText>
        </w:r>
        <w:r>
          <w:rPr>
            <w:noProof/>
            <w:webHidden/>
          </w:rPr>
        </w:r>
        <w:r>
          <w:rPr>
            <w:noProof/>
            <w:webHidden/>
          </w:rPr>
          <w:fldChar w:fldCharType="separate"/>
        </w:r>
        <w:r>
          <w:rPr>
            <w:noProof/>
            <w:webHidden/>
          </w:rPr>
          <w:t>39</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81" w:history="1">
        <w:r w:rsidRPr="007F12BE">
          <w:rPr>
            <w:rStyle w:val="Hipervnculo"/>
            <w:rFonts w:ascii="Verdana" w:hAnsi="Verdana" w:cs="Verdana"/>
            <w:noProof/>
            <w:lang w:val="es-AR"/>
          </w:rPr>
          <w:t>Menú Ventas</w:t>
        </w:r>
        <w:r>
          <w:rPr>
            <w:noProof/>
            <w:webHidden/>
          </w:rPr>
          <w:tab/>
        </w:r>
        <w:r>
          <w:rPr>
            <w:noProof/>
            <w:webHidden/>
          </w:rPr>
          <w:fldChar w:fldCharType="begin"/>
        </w:r>
        <w:r>
          <w:rPr>
            <w:noProof/>
            <w:webHidden/>
          </w:rPr>
          <w:instrText xml:space="preserve"> PAGEREF _Toc403991981 \h </w:instrText>
        </w:r>
        <w:r>
          <w:rPr>
            <w:noProof/>
            <w:webHidden/>
          </w:rPr>
        </w:r>
        <w:r>
          <w:rPr>
            <w:noProof/>
            <w:webHidden/>
          </w:rPr>
          <w:fldChar w:fldCharType="separate"/>
        </w:r>
        <w:r>
          <w:rPr>
            <w:noProof/>
            <w:webHidden/>
          </w:rPr>
          <w:t>39</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82" w:history="1">
        <w:r w:rsidRPr="007F12BE">
          <w:rPr>
            <w:rStyle w:val="Hipervnculo"/>
            <w:rFonts w:ascii="Verdana" w:hAnsi="Verdana" w:cs="Verdana"/>
            <w:noProof/>
            <w:lang w:val="es-AR"/>
          </w:rPr>
          <w:t>Menú Stock</w:t>
        </w:r>
        <w:r>
          <w:rPr>
            <w:noProof/>
            <w:webHidden/>
          </w:rPr>
          <w:tab/>
        </w:r>
        <w:r>
          <w:rPr>
            <w:noProof/>
            <w:webHidden/>
          </w:rPr>
          <w:fldChar w:fldCharType="begin"/>
        </w:r>
        <w:r>
          <w:rPr>
            <w:noProof/>
            <w:webHidden/>
          </w:rPr>
          <w:instrText xml:space="preserve"> PAGEREF _Toc403991982 \h </w:instrText>
        </w:r>
        <w:r>
          <w:rPr>
            <w:noProof/>
            <w:webHidden/>
          </w:rPr>
        </w:r>
        <w:r>
          <w:rPr>
            <w:noProof/>
            <w:webHidden/>
          </w:rPr>
          <w:fldChar w:fldCharType="separate"/>
        </w:r>
        <w:r>
          <w:rPr>
            <w:noProof/>
            <w:webHidden/>
          </w:rPr>
          <w:t>39</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83" w:history="1">
        <w:r w:rsidRPr="007F12BE">
          <w:rPr>
            <w:rStyle w:val="Hipervnculo"/>
            <w:rFonts w:ascii="Verdana" w:hAnsi="Verdana" w:cs="Verdana"/>
            <w:noProof/>
            <w:lang w:val="es-AR"/>
          </w:rPr>
          <w:t>Menú Proveedores</w:t>
        </w:r>
        <w:r>
          <w:rPr>
            <w:noProof/>
            <w:webHidden/>
          </w:rPr>
          <w:tab/>
        </w:r>
        <w:r>
          <w:rPr>
            <w:noProof/>
            <w:webHidden/>
          </w:rPr>
          <w:fldChar w:fldCharType="begin"/>
        </w:r>
        <w:r>
          <w:rPr>
            <w:noProof/>
            <w:webHidden/>
          </w:rPr>
          <w:instrText xml:space="preserve"> PAGEREF _Toc403991983 \h </w:instrText>
        </w:r>
        <w:r>
          <w:rPr>
            <w:noProof/>
            <w:webHidden/>
          </w:rPr>
        </w:r>
        <w:r>
          <w:rPr>
            <w:noProof/>
            <w:webHidden/>
          </w:rPr>
          <w:fldChar w:fldCharType="separate"/>
        </w:r>
        <w:r>
          <w:rPr>
            <w:noProof/>
            <w:webHidden/>
          </w:rPr>
          <w:t>40</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84" w:history="1">
        <w:r w:rsidRPr="007F12BE">
          <w:rPr>
            <w:rStyle w:val="Hipervnculo"/>
            <w:rFonts w:ascii="Verdana" w:hAnsi="Verdana" w:cs="Verdana"/>
            <w:noProof/>
            <w:lang w:val="es-AR"/>
          </w:rPr>
          <w:t>Menú Usuarios</w:t>
        </w:r>
        <w:r>
          <w:rPr>
            <w:noProof/>
            <w:webHidden/>
          </w:rPr>
          <w:tab/>
        </w:r>
        <w:r>
          <w:rPr>
            <w:noProof/>
            <w:webHidden/>
          </w:rPr>
          <w:fldChar w:fldCharType="begin"/>
        </w:r>
        <w:r>
          <w:rPr>
            <w:noProof/>
            <w:webHidden/>
          </w:rPr>
          <w:instrText xml:space="preserve"> PAGEREF _Toc403991984 \h </w:instrText>
        </w:r>
        <w:r>
          <w:rPr>
            <w:noProof/>
            <w:webHidden/>
          </w:rPr>
        </w:r>
        <w:r>
          <w:rPr>
            <w:noProof/>
            <w:webHidden/>
          </w:rPr>
          <w:fldChar w:fldCharType="separate"/>
        </w:r>
        <w:r>
          <w:rPr>
            <w:noProof/>
            <w:webHidden/>
          </w:rPr>
          <w:t>41</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85" w:history="1">
        <w:r w:rsidRPr="007F12BE">
          <w:rPr>
            <w:rStyle w:val="Hipervnculo"/>
            <w:rFonts w:ascii="Verdana" w:hAnsi="Verdana" w:cs="Verdana"/>
            <w:noProof/>
            <w:lang w:val="es-AR"/>
          </w:rPr>
          <w:t>Menú Mantenimiento</w:t>
        </w:r>
        <w:r>
          <w:rPr>
            <w:noProof/>
            <w:webHidden/>
          </w:rPr>
          <w:tab/>
        </w:r>
        <w:r>
          <w:rPr>
            <w:noProof/>
            <w:webHidden/>
          </w:rPr>
          <w:fldChar w:fldCharType="begin"/>
        </w:r>
        <w:r>
          <w:rPr>
            <w:noProof/>
            <w:webHidden/>
          </w:rPr>
          <w:instrText xml:space="preserve"> PAGEREF _Toc403991985 \h </w:instrText>
        </w:r>
        <w:r>
          <w:rPr>
            <w:noProof/>
            <w:webHidden/>
          </w:rPr>
        </w:r>
        <w:r>
          <w:rPr>
            <w:noProof/>
            <w:webHidden/>
          </w:rPr>
          <w:fldChar w:fldCharType="separate"/>
        </w:r>
        <w:r>
          <w:rPr>
            <w:noProof/>
            <w:webHidden/>
          </w:rPr>
          <w:t>41</w:t>
        </w:r>
        <w:r>
          <w:rPr>
            <w:noProof/>
            <w:webHidden/>
          </w:rPr>
          <w:fldChar w:fldCharType="end"/>
        </w:r>
      </w:hyperlink>
    </w:p>
    <w:p w:rsidR="00BE7C2D" w:rsidRDefault="00BE7C2D">
      <w:pPr>
        <w:pStyle w:val="TDC1"/>
        <w:tabs>
          <w:tab w:val="right" w:leader="dot" w:pos="9743"/>
        </w:tabs>
        <w:rPr>
          <w:rFonts w:asciiTheme="minorHAnsi" w:eastAsiaTheme="minorEastAsia" w:hAnsiTheme="minorHAnsi" w:cstheme="minorBidi"/>
          <w:noProof/>
          <w:lang w:val="es-AR" w:eastAsia="es-AR"/>
        </w:rPr>
      </w:pPr>
      <w:hyperlink w:anchor="_Toc403991986" w:history="1">
        <w:r w:rsidRPr="007F12BE">
          <w:rPr>
            <w:rStyle w:val="Hipervnculo"/>
            <w:rFonts w:ascii="Verdana" w:hAnsi="Verdana" w:cs="Verdana"/>
            <w:noProof/>
            <w:lang w:val="es-AR"/>
          </w:rPr>
          <w:t>Anexos B – Reportes del sistema</w:t>
        </w:r>
        <w:r>
          <w:rPr>
            <w:noProof/>
            <w:webHidden/>
          </w:rPr>
          <w:tab/>
        </w:r>
        <w:r>
          <w:rPr>
            <w:noProof/>
            <w:webHidden/>
          </w:rPr>
          <w:fldChar w:fldCharType="begin"/>
        </w:r>
        <w:r>
          <w:rPr>
            <w:noProof/>
            <w:webHidden/>
          </w:rPr>
          <w:instrText xml:space="preserve"> PAGEREF _Toc403991986 \h </w:instrText>
        </w:r>
        <w:r>
          <w:rPr>
            <w:noProof/>
            <w:webHidden/>
          </w:rPr>
        </w:r>
        <w:r>
          <w:rPr>
            <w:noProof/>
            <w:webHidden/>
          </w:rPr>
          <w:fldChar w:fldCharType="separate"/>
        </w:r>
        <w:r>
          <w:rPr>
            <w:noProof/>
            <w:webHidden/>
          </w:rPr>
          <w:t>42</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87" w:history="1">
        <w:r w:rsidRPr="007F12BE">
          <w:rPr>
            <w:rStyle w:val="Hipervnculo"/>
            <w:rFonts w:ascii="Verdana" w:hAnsi="Verdana"/>
            <w:noProof/>
            <w:lang w:val="es-AR"/>
          </w:rPr>
          <w:t>Reporte de Stock</w:t>
        </w:r>
        <w:r>
          <w:rPr>
            <w:noProof/>
            <w:webHidden/>
          </w:rPr>
          <w:tab/>
        </w:r>
        <w:r>
          <w:rPr>
            <w:noProof/>
            <w:webHidden/>
          </w:rPr>
          <w:fldChar w:fldCharType="begin"/>
        </w:r>
        <w:r>
          <w:rPr>
            <w:noProof/>
            <w:webHidden/>
          </w:rPr>
          <w:instrText xml:space="preserve"> PAGEREF _Toc403991987 \h </w:instrText>
        </w:r>
        <w:r>
          <w:rPr>
            <w:noProof/>
            <w:webHidden/>
          </w:rPr>
        </w:r>
        <w:r>
          <w:rPr>
            <w:noProof/>
            <w:webHidden/>
          </w:rPr>
          <w:fldChar w:fldCharType="separate"/>
        </w:r>
        <w:r>
          <w:rPr>
            <w:noProof/>
            <w:webHidden/>
          </w:rPr>
          <w:t>42</w:t>
        </w:r>
        <w:r>
          <w:rPr>
            <w:noProof/>
            <w:webHidden/>
          </w:rPr>
          <w:fldChar w:fldCharType="end"/>
        </w:r>
      </w:hyperlink>
    </w:p>
    <w:p w:rsidR="00BE7C2D" w:rsidRDefault="00BE7C2D">
      <w:pPr>
        <w:pStyle w:val="TDC1"/>
        <w:tabs>
          <w:tab w:val="right" w:leader="dot" w:pos="9743"/>
        </w:tabs>
        <w:rPr>
          <w:rFonts w:asciiTheme="minorHAnsi" w:eastAsiaTheme="minorEastAsia" w:hAnsiTheme="minorHAnsi" w:cstheme="minorBidi"/>
          <w:noProof/>
          <w:lang w:val="es-AR" w:eastAsia="es-AR"/>
        </w:rPr>
      </w:pPr>
      <w:hyperlink w:anchor="_Toc403991988" w:history="1">
        <w:r w:rsidRPr="007F12BE">
          <w:rPr>
            <w:rStyle w:val="Hipervnculo"/>
            <w:rFonts w:ascii="Verdana" w:hAnsi="Verdana" w:cs="Verdana"/>
            <w:noProof/>
            <w:lang w:val="es-AR"/>
          </w:rPr>
          <w:t>Anexos C – Listado de Precios de Proveedores</w:t>
        </w:r>
        <w:r>
          <w:rPr>
            <w:noProof/>
            <w:webHidden/>
          </w:rPr>
          <w:tab/>
        </w:r>
        <w:r>
          <w:rPr>
            <w:noProof/>
            <w:webHidden/>
          </w:rPr>
          <w:fldChar w:fldCharType="begin"/>
        </w:r>
        <w:r>
          <w:rPr>
            <w:noProof/>
            <w:webHidden/>
          </w:rPr>
          <w:instrText xml:space="preserve"> PAGEREF _Toc403991988 \h </w:instrText>
        </w:r>
        <w:r>
          <w:rPr>
            <w:noProof/>
            <w:webHidden/>
          </w:rPr>
        </w:r>
        <w:r>
          <w:rPr>
            <w:noProof/>
            <w:webHidden/>
          </w:rPr>
          <w:fldChar w:fldCharType="separate"/>
        </w:r>
        <w:r>
          <w:rPr>
            <w:noProof/>
            <w:webHidden/>
          </w:rPr>
          <w:t>43</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89" w:history="1">
        <w:r w:rsidRPr="007F12BE">
          <w:rPr>
            <w:rStyle w:val="Hipervnculo"/>
            <w:rFonts w:ascii="Verdana" w:hAnsi="Verdana" w:cs="Verdana"/>
            <w:noProof/>
            <w:lang w:val="es-AR"/>
          </w:rPr>
          <w:t>Proveedor A</w:t>
        </w:r>
        <w:r>
          <w:rPr>
            <w:noProof/>
            <w:webHidden/>
          </w:rPr>
          <w:tab/>
        </w:r>
        <w:r>
          <w:rPr>
            <w:noProof/>
            <w:webHidden/>
          </w:rPr>
          <w:fldChar w:fldCharType="begin"/>
        </w:r>
        <w:r>
          <w:rPr>
            <w:noProof/>
            <w:webHidden/>
          </w:rPr>
          <w:instrText xml:space="preserve"> PAGEREF _Toc403991989 \h </w:instrText>
        </w:r>
        <w:r>
          <w:rPr>
            <w:noProof/>
            <w:webHidden/>
          </w:rPr>
        </w:r>
        <w:r>
          <w:rPr>
            <w:noProof/>
            <w:webHidden/>
          </w:rPr>
          <w:fldChar w:fldCharType="separate"/>
        </w:r>
        <w:r>
          <w:rPr>
            <w:noProof/>
            <w:webHidden/>
          </w:rPr>
          <w:t>43</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90" w:history="1">
        <w:r w:rsidRPr="007F12BE">
          <w:rPr>
            <w:rStyle w:val="Hipervnculo"/>
            <w:rFonts w:ascii="Verdana" w:hAnsi="Verdana" w:cs="Verdana"/>
            <w:noProof/>
            <w:lang w:val="es-AR"/>
          </w:rPr>
          <w:t>Proveedor B</w:t>
        </w:r>
        <w:r>
          <w:rPr>
            <w:noProof/>
            <w:webHidden/>
          </w:rPr>
          <w:tab/>
        </w:r>
        <w:r>
          <w:rPr>
            <w:noProof/>
            <w:webHidden/>
          </w:rPr>
          <w:fldChar w:fldCharType="begin"/>
        </w:r>
        <w:r>
          <w:rPr>
            <w:noProof/>
            <w:webHidden/>
          </w:rPr>
          <w:instrText xml:space="preserve"> PAGEREF _Toc403991990 \h </w:instrText>
        </w:r>
        <w:r>
          <w:rPr>
            <w:noProof/>
            <w:webHidden/>
          </w:rPr>
        </w:r>
        <w:r>
          <w:rPr>
            <w:noProof/>
            <w:webHidden/>
          </w:rPr>
          <w:fldChar w:fldCharType="separate"/>
        </w:r>
        <w:r>
          <w:rPr>
            <w:noProof/>
            <w:webHidden/>
          </w:rPr>
          <w:t>44</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91" w:history="1">
        <w:r w:rsidRPr="007F12BE">
          <w:rPr>
            <w:rStyle w:val="Hipervnculo"/>
            <w:rFonts w:ascii="Verdana" w:hAnsi="Verdana" w:cs="Verdana"/>
            <w:noProof/>
            <w:lang w:val="es-AR"/>
          </w:rPr>
          <w:t>Proveedor C</w:t>
        </w:r>
        <w:r>
          <w:rPr>
            <w:noProof/>
            <w:webHidden/>
          </w:rPr>
          <w:tab/>
        </w:r>
        <w:r>
          <w:rPr>
            <w:noProof/>
            <w:webHidden/>
          </w:rPr>
          <w:fldChar w:fldCharType="begin"/>
        </w:r>
        <w:r>
          <w:rPr>
            <w:noProof/>
            <w:webHidden/>
          </w:rPr>
          <w:instrText xml:space="preserve"> PAGEREF _Toc403991991 \h </w:instrText>
        </w:r>
        <w:r>
          <w:rPr>
            <w:noProof/>
            <w:webHidden/>
          </w:rPr>
        </w:r>
        <w:r>
          <w:rPr>
            <w:noProof/>
            <w:webHidden/>
          </w:rPr>
          <w:fldChar w:fldCharType="separate"/>
        </w:r>
        <w:r>
          <w:rPr>
            <w:noProof/>
            <w:webHidden/>
          </w:rPr>
          <w:t>44</w:t>
        </w:r>
        <w:r>
          <w:rPr>
            <w:noProof/>
            <w:webHidden/>
          </w:rPr>
          <w:fldChar w:fldCharType="end"/>
        </w:r>
      </w:hyperlink>
    </w:p>
    <w:p w:rsidR="00BE7C2D" w:rsidRDefault="00BE7C2D">
      <w:pPr>
        <w:pStyle w:val="TDC1"/>
        <w:tabs>
          <w:tab w:val="right" w:leader="dot" w:pos="9743"/>
        </w:tabs>
        <w:rPr>
          <w:rFonts w:asciiTheme="minorHAnsi" w:eastAsiaTheme="minorEastAsia" w:hAnsiTheme="minorHAnsi" w:cstheme="minorBidi"/>
          <w:noProof/>
          <w:lang w:val="es-AR" w:eastAsia="es-AR"/>
        </w:rPr>
      </w:pPr>
      <w:hyperlink w:anchor="_Toc403991992" w:history="1">
        <w:r w:rsidRPr="007F12BE">
          <w:rPr>
            <w:rStyle w:val="Hipervnculo"/>
            <w:rFonts w:ascii="Verdana" w:hAnsi="Verdana" w:cs="Verdana"/>
            <w:noProof/>
            <w:lang w:val="es-AR"/>
          </w:rPr>
          <w:t>Anexos D – Referencias utilizadas</w:t>
        </w:r>
        <w:r>
          <w:rPr>
            <w:noProof/>
            <w:webHidden/>
          </w:rPr>
          <w:tab/>
        </w:r>
        <w:r>
          <w:rPr>
            <w:noProof/>
            <w:webHidden/>
          </w:rPr>
          <w:fldChar w:fldCharType="begin"/>
        </w:r>
        <w:r>
          <w:rPr>
            <w:noProof/>
            <w:webHidden/>
          </w:rPr>
          <w:instrText xml:space="preserve"> PAGEREF _Toc403991992 \h </w:instrText>
        </w:r>
        <w:r>
          <w:rPr>
            <w:noProof/>
            <w:webHidden/>
          </w:rPr>
        </w:r>
        <w:r>
          <w:rPr>
            <w:noProof/>
            <w:webHidden/>
          </w:rPr>
          <w:fldChar w:fldCharType="separate"/>
        </w:r>
        <w:r>
          <w:rPr>
            <w:noProof/>
            <w:webHidden/>
          </w:rPr>
          <w:t>46</w:t>
        </w:r>
        <w:r>
          <w:rPr>
            <w:noProof/>
            <w:webHidden/>
          </w:rPr>
          <w:fldChar w:fldCharType="end"/>
        </w:r>
      </w:hyperlink>
    </w:p>
    <w:p w:rsidR="00BE7C2D" w:rsidRDefault="00BE7C2D">
      <w:pPr>
        <w:pStyle w:val="TDC2"/>
        <w:tabs>
          <w:tab w:val="right" w:leader="dot" w:pos="9743"/>
        </w:tabs>
        <w:rPr>
          <w:rFonts w:asciiTheme="minorHAnsi" w:eastAsiaTheme="minorEastAsia" w:hAnsiTheme="minorHAnsi" w:cstheme="minorBidi"/>
          <w:noProof/>
          <w:lang w:val="es-AR" w:eastAsia="es-AR"/>
        </w:rPr>
      </w:pPr>
      <w:hyperlink w:anchor="_Toc403991993" w:history="1">
        <w:r w:rsidRPr="007F12BE">
          <w:rPr>
            <w:rStyle w:val="Hipervnculo"/>
            <w:rFonts w:ascii="Verdana" w:hAnsi="Verdana"/>
            <w:noProof/>
            <w:lang w:val="es-AR"/>
          </w:rPr>
          <w:t>Referencias</w:t>
        </w:r>
        <w:r>
          <w:rPr>
            <w:noProof/>
            <w:webHidden/>
          </w:rPr>
          <w:tab/>
        </w:r>
        <w:r>
          <w:rPr>
            <w:noProof/>
            <w:webHidden/>
          </w:rPr>
          <w:fldChar w:fldCharType="begin"/>
        </w:r>
        <w:r>
          <w:rPr>
            <w:noProof/>
            <w:webHidden/>
          </w:rPr>
          <w:instrText xml:space="preserve"> PAGEREF _Toc403991993 \h </w:instrText>
        </w:r>
        <w:r>
          <w:rPr>
            <w:noProof/>
            <w:webHidden/>
          </w:rPr>
        </w:r>
        <w:r>
          <w:rPr>
            <w:noProof/>
            <w:webHidden/>
          </w:rPr>
          <w:fldChar w:fldCharType="separate"/>
        </w:r>
        <w:r>
          <w:rPr>
            <w:noProof/>
            <w:webHidden/>
          </w:rPr>
          <w:t>46</w:t>
        </w:r>
        <w:r>
          <w:rPr>
            <w:noProof/>
            <w:webHidden/>
          </w:rPr>
          <w:fldChar w:fldCharType="end"/>
        </w:r>
      </w:hyperlink>
    </w:p>
    <w:p w:rsidR="00B26AE4" w:rsidRPr="003B6330" w:rsidRDefault="00A94EC8">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3B6330">
      <w:pPr>
        <w:rPr>
          <w:rFonts w:ascii="Verdana" w:hAnsi="Verdana"/>
          <w:sz w:val="28"/>
          <w:szCs w:val="28"/>
          <w:lang w:val="es-AR"/>
        </w:rPr>
      </w:pPr>
      <w:r w:rsidRPr="003B6330">
        <w:rPr>
          <w:rFonts w:ascii="Verdana" w:hAnsi="Verdana"/>
          <w:sz w:val="28"/>
          <w:szCs w:val="28"/>
          <w:lang w:val="es-AR"/>
        </w:rPr>
        <w:lastRenderedPageBreak/>
        <w:t>Tema</w:t>
      </w:r>
      <w:bookmarkEnd w:id="0"/>
      <w:bookmarkEnd w:id="1"/>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3B6330" w:rsidRPr="003B6330" w:rsidRDefault="003B6330" w:rsidP="003B6330">
      <w:pPr>
        <w:pStyle w:val="Ttulo1"/>
        <w:keepLines w:val="0"/>
        <w:pageBreakBefore/>
        <w:widowControl w:val="0"/>
        <w:numPr>
          <w:ilvl w:val="0"/>
          <w:numId w:val="3"/>
        </w:numPr>
        <w:suppressAutoHyphens/>
        <w:spacing w:before="240" w:after="120" w:line="240" w:lineRule="auto"/>
        <w:rPr>
          <w:sz w:val="20"/>
          <w:szCs w:val="20"/>
          <w:lang w:val="es-AR"/>
        </w:rPr>
      </w:pPr>
      <w:bookmarkStart w:id="2" w:name="__RefHeading__156_238574934"/>
      <w:bookmarkStart w:id="3" w:name="__RefHeading__103_1307357959"/>
      <w:bookmarkStart w:id="4" w:name="__RefHeading__267_705687861"/>
      <w:bookmarkStart w:id="5" w:name="__RefHeading__18_400017180"/>
      <w:bookmarkStart w:id="6" w:name="__RefHeading__225_321984379"/>
      <w:bookmarkStart w:id="7" w:name="__RefHeading__33_1701910184"/>
      <w:bookmarkStart w:id="8" w:name="__RefHeading__78_864570552"/>
      <w:bookmarkStart w:id="9" w:name="__RefHeading__128_828509656"/>
      <w:bookmarkStart w:id="10" w:name="__RefHeading__192_2121180832"/>
      <w:bookmarkEnd w:id="2"/>
      <w:bookmarkEnd w:id="3"/>
      <w:bookmarkEnd w:id="4"/>
      <w:bookmarkEnd w:id="5"/>
      <w:bookmarkEnd w:id="6"/>
      <w:bookmarkEnd w:id="7"/>
      <w:bookmarkEnd w:id="8"/>
      <w:bookmarkEnd w:id="9"/>
      <w:bookmarkEnd w:id="10"/>
    </w:p>
    <w:p w:rsidR="003B6330" w:rsidRPr="003B6330" w:rsidRDefault="003B6330" w:rsidP="003B6330">
      <w:pPr>
        <w:pStyle w:val="Ttulo3"/>
        <w:keepLines w:val="0"/>
        <w:widowControl w:val="0"/>
        <w:suppressAutoHyphens/>
        <w:spacing w:before="240" w:after="120" w:line="240" w:lineRule="auto"/>
        <w:rPr>
          <w:rFonts w:ascii="Verdana" w:eastAsia="Verdana" w:hAnsi="Verdana" w:cs="Verdana"/>
          <w:lang w:val="es-AR"/>
        </w:rPr>
      </w:pPr>
      <w:bookmarkStart w:id="11" w:name="__RefHeading__158_238574934"/>
      <w:bookmarkStart w:id="12" w:name="__RefHeading__105_1307357959"/>
      <w:bookmarkStart w:id="13" w:name="__RefHeading__269_705687861"/>
      <w:bookmarkStart w:id="14" w:name="__RefHeading__20_400017180"/>
      <w:bookmarkStart w:id="15" w:name="__RefHeading__229_321984379"/>
      <w:bookmarkStart w:id="16" w:name="__RefHeading__35_1701910184"/>
      <w:bookmarkStart w:id="17" w:name="__RefHeading__80_864570552"/>
      <w:bookmarkStart w:id="18" w:name="__RefHeading__130_828509656"/>
      <w:bookmarkStart w:id="19" w:name="__RefHeading__194_2121180832"/>
      <w:bookmarkStart w:id="20" w:name="_Toc403666994"/>
      <w:bookmarkStart w:id="21" w:name="_Toc403991949"/>
      <w:bookmarkEnd w:id="11"/>
      <w:bookmarkEnd w:id="12"/>
      <w:bookmarkEnd w:id="13"/>
      <w:bookmarkEnd w:id="14"/>
      <w:bookmarkEnd w:id="15"/>
      <w:bookmarkEnd w:id="16"/>
      <w:bookmarkEnd w:id="17"/>
      <w:bookmarkEnd w:id="18"/>
      <w:bookmarkEnd w:id="19"/>
      <w:r w:rsidRPr="003B6330">
        <w:rPr>
          <w:rFonts w:ascii="Verdana" w:eastAsia="Verdana" w:hAnsi="Verdana" w:cs="Verdana"/>
          <w:lang w:val="es-AR"/>
        </w:rPr>
        <w:t>Agradecimientos</w:t>
      </w:r>
      <w:bookmarkEnd w:id="20"/>
      <w:bookmarkEnd w:id="21"/>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Nuestros sinceros agradecimientos están dirigidos hacia Rosa </w:t>
      </w:r>
      <w:proofErr w:type="spellStart"/>
      <w:r w:rsidRPr="003B6330">
        <w:rPr>
          <w:rFonts w:ascii="Verdana" w:hAnsi="Verdana" w:cs="Arial"/>
          <w:spacing w:val="20"/>
          <w:kern w:val="20"/>
          <w:sz w:val="20"/>
          <w:szCs w:val="20"/>
          <w:lang w:val="es-AR"/>
        </w:rPr>
        <w:t>Montivero</w:t>
      </w:r>
      <w:proofErr w:type="spellEnd"/>
      <w:r w:rsidRPr="003B6330">
        <w:rPr>
          <w:rFonts w:ascii="Verdana" w:hAnsi="Verdana" w:cs="Arial"/>
          <w:spacing w:val="20"/>
          <w:kern w:val="20"/>
          <w:sz w:val="20"/>
          <w:szCs w:val="20"/>
          <w:lang w:val="es-AR"/>
        </w:rPr>
        <w:t xml:space="preserve">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3B6330" w:rsidRPr="003B6330" w:rsidRDefault="003B6330" w:rsidP="003B6330">
      <w:pPr>
        <w:pStyle w:val="Ttulo3"/>
        <w:keepLines w:val="0"/>
        <w:widowControl w:val="0"/>
        <w:suppressAutoHyphens/>
        <w:spacing w:before="240" w:after="120" w:line="240" w:lineRule="auto"/>
        <w:rPr>
          <w:rFonts w:ascii="Verdana" w:hAnsi="Verdana" w:cs="Verdana"/>
          <w:spacing w:val="20"/>
          <w:sz w:val="28"/>
          <w:szCs w:val="28"/>
          <w:lang w:val="es-AR"/>
        </w:rPr>
      </w:pPr>
      <w:bookmarkStart w:id="22" w:name="_Toc395525126"/>
      <w:bookmarkStart w:id="23" w:name="_Toc395525693"/>
      <w:bookmarkStart w:id="24" w:name="_Toc403666995"/>
      <w:r>
        <w:rPr>
          <w:rFonts w:ascii="Verdana" w:hAnsi="Verdana" w:cs="Verdana"/>
          <w:lang w:val="es-AR"/>
        </w:rPr>
        <w:br w:type="page"/>
      </w:r>
      <w:bookmarkStart w:id="25" w:name="_Toc403991950"/>
      <w:r w:rsidRPr="003B6330">
        <w:rPr>
          <w:rFonts w:ascii="Verdana" w:hAnsi="Verdana" w:cs="Verdana"/>
          <w:sz w:val="28"/>
          <w:szCs w:val="28"/>
          <w:lang w:val="es-AR"/>
        </w:rPr>
        <w:lastRenderedPageBreak/>
        <w:t>Tema</w:t>
      </w:r>
      <w:bookmarkEnd w:id="22"/>
      <w:bookmarkEnd w:id="23"/>
      <w:bookmarkEnd w:id="24"/>
      <w:bookmarkEnd w:id="25"/>
      <w:r w:rsidRPr="003B6330">
        <w:rPr>
          <w:rFonts w:ascii="Verdana" w:hAnsi="Verdana" w:cs="Verdana"/>
          <w:spacing w:val="20"/>
          <w:sz w:val="28"/>
          <w:szCs w:val="28"/>
          <w:lang w:val="es-AR"/>
        </w:rPr>
        <w:t xml:space="preserve">        </w:t>
      </w:r>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3B6330" w:rsidRDefault="003B6330" w:rsidP="003B6330">
      <w:pPr>
        <w:spacing w:before="60" w:line="360" w:lineRule="auto"/>
        <w:ind w:left="284"/>
        <w:rPr>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3B6330">
      <w:pPr>
        <w:pStyle w:val="Ttulo3"/>
        <w:keepLines w:val="0"/>
        <w:widowControl w:val="0"/>
        <w:suppressAutoHyphens/>
        <w:spacing w:before="240" w:after="120" w:line="240" w:lineRule="auto"/>
        <w:rPr>
          <w:rFonts w:ascii="Verdana" w:hAnsi="Verdana" w:cs="Verdana"/>
          <w:sz w:val="28"/>
          <w:szCs w:val="28"/>
          <w:lang w:val="es-AR"/>
        </w:rPr>
      </w:pPr>
      <w:bookmarkStart w:id="26" w:name="__RefHeading__160_238574934"/>
      <w:bookmarkStart w:id="27" w:name="__RefHeading__107_1307357959"/>
      <w:bookmarkStart w:id="28" w:name="__RefHeading__271_705687861"/>
      <w:bookmarkStart w:id="29" w:name="__RefHeading__22_400017180"/>
      <w:bookmarkStart w:id="30" w:name="__RefHeading__231_321984379"/>
      <w:bookmarkStart w:id="31" w:name="__RefHeading__37_1701910184"/>
      <w:bookmarkStart w:id="32" w:name="__RefHeading__82_864570552"/>
      <w:bookmarkStart w:id="33" w:name="__RefHeading__132_828509656"/>
      <w:bookmarkStart w:id="34" w:name="__RefHeading__196_2121180832"/>
      <w:bookmarkEnd w:id="26"/>
      <w:bookmarkEnd w:id="27"/>
      <w:bookmarkEnd w:id="28"/>
      <w:bookmarkEnd w:id="29"/>
      <w:bookmarkEnd w:id="30"/>
      <w:bookmarkEnd w:id="31"/>
      <w:bookmarkEnd w:id="32"/>
      <w:bookmarkEnd w:id="33"/>
      <w:bookmarkEnd w:id="34"/>
      <w:r w:rsidRPr="003B6330">
        <w:rPr>
          <w:rFonts w:ascii="Verdana" w:eastAsia="Verdana" w:hAnsi="Verdana" w:cs="Verdana"/>
          <w:lang w:val="es-AR"/>
        </w:rPr>
        <w:t xml:space="preserve"> </w:t>
      </w:r>
      <w:bookmarkStart w:id="35" w:name="_Toc395525127"/>
      <w:bookmarkStart w:id="36" w:name="_Toc395525694"/>
      <w:bookmarkStart w:id="37" w:name="_Toc403666996"/>
      <w:bookmarkStart w:id="38" w:name="_Toc403991951"/>
      <w:r w:rsidRPr="003B6330">
        <w:rPr>
          <w:rFonts w:ascii="Verdana" w:hAnsi="Verdana" w:cs="Verdana"/>
          <w:sz w:val="28"/>
          <w:szCs w:val="28"/>
          <w:lang w:val="es-AR"/>
        </w:rPr>
        <w:t>Introducción</w:t>
      </w:r>
      <w:bookmarkEnd w:id="35"/>
      <w:bookmarkEnd w:id="36"/>
      <w:bookmarkEnd w:id="37"/>
      <w:bookmarkEnd w:id="38"/>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3B6330" w:rsidRDefault="003B6330" w:rsidP="003B6330">
      <w:pPr>
        <w:spacing w:before="57"/>
        <w:ind w:left="713"/>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39" w:name="__RefHeading__162_238574934"/>
      <w:bookmarkStart w:id="40" w:name="__RefHeading__109_1307357959"/>
      <w:bookmarkStart w:id="41" w:name="__RefHeading__273_705687861"/>
      <w:bookmarkStart w:id="42" w:name="__RefHeading__24_400017180"/>
      <w:bookmarkStart w:id="43" w:name="__RefHeading__233_321984379"/>
      <w:bookmarkStart w:id="44" w:name="__RefHeading__39_1701910184"/>
      <w:bookmarkStart w:id="45" w:name="__RefHeading__84_864570552"/>
      <w:bookmarkStart w:id="46" w:name="__RefHeading__134_828509656"/>
      <w:bookmarkStart w:id="47" w:name="__RefHeading__198_2121180832"/>
      <w:bookmarkEnd w:id="39"/>
      <w:bookmarkEnd w:id="40"/>
      <w:bookmarkEnd w:id="41"/>
      <w:bookmarkEnd w:id="42"/>
      <w:bookmarkEnd w:id="43"/>
      <w:bookmarkEnd w:id="44"/>
      <w:bookmarkEnd w:id="45"/>
      <w:bookmarkEnd w:id="46"/>
      <w:bookmarkEnd w:id="47"/>
      <w:r>
        <w:rPr>
          <w:rFonts w:ascii="Verdana" w:eastAsia="Verdana" w:hAnsi="Verdana" w:cs="Verdana"/>
          <w:lang w:val="es-AR"/>
        </w:rPr>
        <w:br w:type="page"/>
      </w:r>
      <w:r w:rsidRPr="003B6330">
        <w:rPr>
          <w:rFonts w:ascii="Verdana" w:eastAsia="Verdana" w:hAnsi="Verdana" w:cs="Verdana"/>
          <w:lang w:val="es-AR"/>
        </w:rPr>
        <w:lastRenderedPageBreak/>
        <w:t xml:space="preserve"> </w:t>
      </w:r>
      <w:bookmarkStart w:id="48" w:name="_Toc395525128"/>
      <w:bookmarkStart w:id="49" w:name="_Toc395525695"/>
      <w:bookmarkStart w:id="50" w:name="_Toc403666997"/>
      <w:bookmarkStart w:id="51" w:name="_Toc403991952"/>
      <w:r w:rsidRPr="00E151EB">
        <w:rPr>
          <w:rFonts w:ascii="Verdana" w:hAnsi="Verdana" w:cs="Verdana"/>
          <w:sz w:val="28"/>
          <w:szCs w:val="28"/>
          <w:lang w:val="es-AR"/>
        </w:rPr>
        <w:t>Antecedentes</w:t>
      </w:r>
      <w:bookmarkEnd w:id="48"/>
      <w:bookmarkEnd w:id="49"/>
      <w:bookmarkEnd w:id="50"/>
      <w:bookmarkEnd w:id="51"/>
      <w:r w:rsidR="00E151EB">
        <w:rPr>
          <w:rFonts w:ascii="Verdana" w:hAnsi="Verdana" w:cs="Verdana"/>
          <w:sz w:val="28"/>
          <w:szCs w:val="28"/>
          <w:lang w:val="es-AR"/>
        </w:rPr>
        <w:br/>
      </w:r>
    </w:p>
    <w:p w:rsidR="003B6330" w:rsidRPr="003B6330" w:rsidRDefault="003B6330" w:rsidP="00E151EB">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parte es fija y asidua concurrente, la cual está acostumbrada a la calidad de sus productos y de su clásica atención personalizada</w:t>
      </w:r>
    </w:p>
    <w:p w:rsidR="003B6330" w:rsidRPr="003B6330" w:rsidRDefault="003B6330" w:rsidP="003B6330">
      <w:pPr>
        <w:spacing w:before="57"/>
        <w:ind w:left="700"/>
        <w:rPr>
          <w:rFonts w:ascii="Verdana" w:hAnsi="Verdana" w:cs="Verdana"/>
          <w:spacing w:val="20"/>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52" w:name="__RefHeading__164_238574934"/>
      <w:bookmarkStart w:id="53" w:name="__RefHeading__111_1307357959"/>
      <w:bookmarkStart w:id="54" w:name="__RefHeading__275_705687861"/>
      <w:bookmarkStart w:id="55" w:name="__RefHeading__26_400017180"/>
      <w:bookmarkStart w:id="56" w:name="__RefHeading__235_321984379"/>
      <w:bookmarkStart w:id="57" w:name="__RefHeading__41_1701910184"/>
      <w:bookmarkStart w:id="58" w:name="__RefHeading__86_864570552"/>
      <w:bookmarkStart w:id="59" w:name="__RefHeading__136_828509656"/>
      <w:bookmarkStart w:id="60" w:name="__RefHeading__200_2121180832"/>
      <w:bookmarkEnd w:id="52"/>
      <w:bookmarkEnd w:id="53"/>
      <w:bookmarkEnd w:id="54"/>
      <w:bookmarkEnd w:id="55"/>
      <w:bookmarkEnd w:id="56"/>
      <w:bookmarkEnd w:id="57"/>
      <w:bookmarkEnd w:id="58"/>
      <w:bookmarkEnd w:id="59"/>
      <w:bookmarkEnd w:id="60"/>
      <w:r w:rsidRPr="003B6330">
        <w:rPr>
          <w:rFonts w:ascii="Verdana" w:eastAsia="Verdana" w:hAnsi="Verdana" w:cs="Verdana"/>
          <w:lang w:val="es-AR"/>
        </w:rPr>
        <w:t xml:space="preserve"> </w:t>
      </w:r>
      <w:bookmarkStart w:id="61" w:name="_Toc395525129"/>
      <w:bookmarkStart w:id="62" w:name="_Toc395525696"/>
      <w:bookmarkStart w:id="63" w:name="_Toc403666998"/>
      <w:bookmarkStart w:id="64" w:name="_Toc403991953"/>
      <w:r w:rsidRPr="00E151EB">
        <w:rPr>
          <w:rFonts w:ascii="Verdana" w:hAnsi="Verdana" w:cs="Verdana"/>
          <w:sz w:val="28"/>
          <w:szCs w:val="28"/>
          <w:lang w:val="es-AR"/>
        </w:rPr>
        <w:t>Visión</w:t>
      </w:r>
      <w:bookmarkEnd w:id="61"/>
      <w:bookmarkEnd w:id="62"/>
      <w:bookmarkEnd w:id="63"/>
      <w:bookmarkEnd w:id="64"/>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3B6330" w:rsidRDefault="003B6330" w:rsidP="003B6330">
      <w:pPr>
        <w:ind w:left="700"/>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65" w:name="__RefHeading__166_238574934"/>
      <w:bookmarkStart w:id="66" w:name="__RefHeading__113_1307357959"/>
      <w:bookmarkStart w:id="67" w:name="__RefHeading__277_705687861"/>
      <w:bookmarkStart w:id="68" w:name="__RefHeading__28_400017180"/>
      <w:bookmarkStart w:id="69" w:name="__RefHeading__237_321984379"/>
      <w:bookmarkStart w:id="70" w:name="__RefHeading__43_1701910184"/>
      <w:bookmarkStart w:id="71" w:name="__RefHeading__88_864570552"/>
      <w:bookmarkStart w:id="72" w:name="__RefHeading__138_828509656"/>
      <w:bookmarkStart w:id="73" w:name="__RefHeading__202_2121180832"/>
      <w:bookmarkEnd w:id="65"/>
      <w:bookmarkEnd w:id="66"/>
      <w:bookmarkEnd w:id="67"/>
      <w:bookmarkEnd w:id="68"/>
      <w:bookmarkEnd w:id="69"/>
      <w:bookmarkEnd w:id="70"/>
      <w:bookmarkEnd w:id="71"/>
      <w:bookmarkEnd w:id="72"/>
      <w:bookmarkEnd w:id="73"/>
      <w:r w:rsidRPr="00E151EB">
        <w:rPr>
          <w:rFonts w:ascii="Verdana" w:eastAsia="Verdana" w:hAnsi="Verdana" w:cs="Verdana"/>
          <w:sz w:val="28"/>
          <w:szCs w:val="28"/>
          <w:lang w:val="es-AR"/>
        </w:rPr>
        <w:t xml:space="preserve"> </w:t>
      </w:r>
      <w:bookmarkStart w:id="74" w:name="_Toc395525130"/>
      <w:bookmarkStart w:id="75" w:name="_Toc395525697"/>
      <w:bookmarkStart w:id="76" w:name="_Toc403666999"/>
      <w:bookmarkStart w:id="77" w:name="_Toc403991954"/>
      <w:r w:rsidRPr="00E151EB">
        <w:rPr>
          <w:rFonts w:ascii="Verdana" w:hAnsi="Verdana" w:cs="Verdana"/>
          <w:sz w:val="28"/>
          <w:szCs w:val="28"/>
          <w:lang w:val="es-AR"/>
        </w:rPr>
        <w:t>Estructura Organizacional</w:t>
      </w:r>
      <w:bookmarkEnd w:id="74"/>
      <w:bookmarkEnd w:id="75"/>
      <w:bookmarkEnd w:id="76"/>
      <w:bookmarkEnd w:id="77"/>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78" w:name="__RefHeading__168_238574934"/>
      <w:bookmarkStart w:id="79" w:name="__RefHeading__115_1307357959"/>
      <w:bookmarkStart w:id="80" w:name="__RefHeading__279_705687861"/>
      <w:bookmarkStart w:id="81" w:name="__RefHeading__30_400017180"/>
      <w:bookmarkStart w:id="82" w:name="__RefHeading__240_321984379"/>
      <w:bookmarkStart w:id="83" w:name="__RefHeading__45_1701910184"/>
      <w:bookmarkStart w:id="84" w:name="__RefHeading__90_864570552"/>
      <w:bookmarkStart w:id="85" w:name="__RefHeading__140_828509656"/>
      <w:bookmarkStart w:id="86" w:name="__RefHeading__204_2121180832"/>
      <w:bookmarkStart w:id="87" w:name="_Toc395525131"/>
      <w:bookmarkStart w:id="88" w:name="_Toc395525698"/>
      <w:bookmarkStart w:id="89" w:name="_Toc403667001"/>
      <w:bookmarkStart w:id="90" w:name="_Toc403991955"/>
      <w:bookmarkEnd w:id="78"/>
      <w:bookmarkEnd w:id="79"/>
      <w:bookmarkEnd w:id="80"/>
      <w:bookmarkEnd w:id="81"/>
      <w:bookmarkEnd w:id="82"/>
      <w:bookmarkEnd w:id="83"/>
      <w:bookmarkEnd w:id="84"/>
      <w:bookmarkEnd w:id="85"/>
      <w:bookmarkEnd w:id="86"/>
      <w:r w:rsidRPr="00E151EB">
        <w:rPr>
          <w:rFonts w:ascii="Verdana" w:hAnsi="Verdana" w:cs="Verdana"/>
          <w:sz w:val="28"/>
          <w:szCs w:val="28"/>
          <w:lang w:val="es-AR"/>
        </w:rPr>
        <w:lastRenderedPageBreak/>
        <w:t>Identificación del problema</w:t>
      </w:r>
      <w:bookmarkEnd w:id="87"/>
      <w:bookmarkEnd w:id="88"/>
      <w:bookmarkEnd w:id="89"/>
      <w:bookmarkEnd w:id="90"/>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Es por todo lo mencionado que se ha elegido este comercio en particular ya que presenta grandes desafíos y con una pequeña inversión se pueden obtener grandes beneficios </w:t>
      </w:r>
    </w:p>
    <w:p w:rsidR="006C550E" w:rsidRDefault="006C550E"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type="page"/>
      </w:r>
      <w:r w:rsidR="003B6330" w:rsidRPr="003B6330">
        <w:rPr>
          <w:rFonts w:ascii="Verdana" w:hAnsi="Verdana" w:cs="Verdana"/>
          <w:spacing w:val="20"/>
          <w:sz w:val="20"/>
          <w:szCs w:val="20"/>
          <w:lang w:val="es-AR"/>
        </w:rPr>
        <w:lastRenderedPageBreak/>
        <w:t>Para ellos realizamos un análisis FODA</w:t>
      </w: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FORTALEZAS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OPORTUNIDADES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DEBILIDADES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AMENAZAS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F6125E" w:rsidRDefault="00F6125E">
      <w:pPr>
        <w:spacing w:after="0" w:line="240" w:lineRule="auto"/>
        <w:rPr>
          <w:rFonts w:ascii="Verdana" w:hAnsi="Verdana" w:cs="Verdana"/>
          <w:sz w:val="20"/>
          <w:szCs w:val="20"/>
          <w:lang w:val="es-AR"/>
        </w:rPr>
      </w:pPr>
      <w:r>
        <w:rPr>
          <w:rFonts w:ascii="Verdana" w:hAnsi="Verdana" w:cs="Verdana"/>
          <w:sz w:val="20"/>
          <w:szCs w:val="20"/>
          <w:lang w:val="es-AR"/>
        </w:rPr>
        <w:br w:type="page"/>
      </w:r>
    </w:p>
    <w:p w:rsidR="003B6330" w:rsidRPr="006C550E" w:rsidRDefault="003B6330" w:rsidP="003B6330">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91" w:name="__RefHeading__170_238574934"/>
      <w:bookmarkStart w:id="92" w:name="__RefHeading__117_1307357959"/>
      <w:bookmarkStart w:id="93" w:name="__RefHeading__281_705687861"/>
      <w:bookmarkStart w:id="94" w:name="__RefHeading__32_400017180"/>
      <w:bookmarkStart w:id="95" w:name="__RefHeading__242_321984379"/>
      <w:bookmarkStart w:id="96" w:name="__RefHeading__47_1701910184"/>
      <w:bookmarkStart w:id="97" w:name="__RefHeading__92_864570552"/>
      <w:bookmarkStart w:id="98" w:name="__RefHeading__142_828509656"/>
      <w:bookmarkStart w:id="99" w:name="__RefHeading__206_2121180832"/>
      <w:bookmarkEnd w:id="91"/>
      <w:bookmarkEnd w:id="92"/>
      <w:bookmarkEnd w:id="93"/>
      <w:bookmarkEnd w:id="94"/>
      <w:bookmarkEnd w:id="95"/>
      <w:bookmarkEnd w:id="96"/>
      <w:bookmarkEnd w:id="97"/>
      <w:bookmarkEnd w:id="98"/>
      <w:bookmarkEnd w:id="99"/>
      <w:r w:rsidRPr="003B6330">
        <w:rPr>
          <w:rFonts w:ascii="Verdana" w:eastAsia="Verdana" w:hAnsi="Verdana" w:cs="Verdana"/>
          <w:lang w:val="es-AR"/>
        </w:rPr>
        <w:lastRenderedPageBreak/>
        <w:t xml:space="preserve"> </w:t>
      </w:r>
      <w:bookmarkStart w:id="100" w:name="_Toc395525132"/>
      <w:bookmarkStart w:id="101" w:name="_Toc395525699"/>
      <w:bookmarkStart w:id="102" w:name="_Toc403667002"/>
      <w:bookmarkStart w:id="103" w:name="_Toc403991956"/>
      <w:r w:rsidRPr="006C550E">
        <w:rPr>
          <w:rFonts w:ascii="Verdana" w:hAnsi="Verdana" w:cs="Verdana"/>
          <w:sz w:val="28"/>
          <w:szCs w:val="28"/>
          <w:lang w:val="es-AR"/>
        </w:rPr>
        <w:t>Objetivos</w:t>
      </w:r>
      <w:bookmarkEnd w:id="100"/>
      <w:bookmarkEnd w:id="101"/>
      <w:bookmarkEnd w:id="102"/>
      <w:bookmarkEnd w:id="103"/>
    </w:p>
    <w:p w:rsidR="003B6330" w:rsidRPr="00F6125E" w:rsidRDefault="003B6330" w:rsidP="003B6330">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pacing w:val="20"/>
          <w:sz w:val="24"/>
          <w:szCs w:val="24"/>
          <w:lang w:val="es-AR"/>
        </w:rPr>
      </w:pPr>
      <w:bookmarkStart w:id="104" w:name="__RefHeading__172_238574934"/>
      <w:bookmarkStart w:id="105" w:name="__RefHeading__119_1307357959"/>
      <w:bookmarkStart w:id="106" w:name="__RefHeading__283_705687861"/>
      <w:bookmarkStart w:id="107" w:name="__RefHeading__34_400017180"/>
      <w:bookmarkStart w:id="108" w:name="__RefHeading__244_321984379"/>
      <w:bookmarkStart w:id="109" w:name="__RefHeading__49_1701910184"/>
      <w:bookmarkStart w:id="110" w:name="__RefHeading__94_864570552"/>
      <w:bookmarkStart w:id="111" w:name="__RefHeading__144_828509656"/>
      <w:bookmarkStart w:id="112" w:name="__RefHeading__208_2121180832"/>
      <w:bookmarkEnd w:id="104"/>
      <w:bookmarkEnd w:id="105"/>
      <w:bookmarkEnd w:id="106"/>
      <w:bookmarkEnd w:id="107"/>
      <w:bookmarkEnd w:id="108"/>
      <w:bookmarkEnd w:id="109"/>
      <w:bookmarkEnd w:id="110"/>
      <w:bookmarkEnd w:id="111"/>
      <w:bookmarkEnd w:id="112"/>
      <w:r w:rsidRPr="003B6330">
        <w:rPr>
          <w:rFonts w:ascii="Verdana" w:eastAsia="Verdana" w:hAnsi="Verdana" w:cs="Verdana"/>
          <w:lang w:val="es-AR"/>
        </w:rPr>
        <w:t xml:space="preserve"> </w:t>
      </w:r>
      <w:bookmarkStart w:id="113" w:name="_Toc395525133"/>
      <w:bookmarkStart w:id="114" w:name="_Toc403667003"/>
      <w:r w:rsidRPr="00F6125E">
        <w:rPr>
          <w:rFonts w:ascii="Verdana" w:hAnsi="Verdana" w:cs="Verdana"/>
          <w:color w:val="A6A6A6" w:themeColor="background1" w:themeShade="A6"/>
          <w:sz w:val="24"/>
          <w:szCs w:val="24"/>
          <w:lang w:val="es-AR"/>
        </w:rPr>
        <w:t>General</w:t>
      </w:r>
      <w:bookmarkEnd w:id="113"/>
      <w:bookmarkEnd w:id="114"/>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3B6330">
      <w:pPr>
        <w:pStyle w:val="Ttulo4"/>
        <w:widowControl w:val="0"/>
        <w:numPr>
          <w:ilvl w:val="3"/>
          <w:numId w:val="18"/>
        </w:numPr>
        <w:suppressAutoHyphens/>
        <w:spacing w:after="120" w:line="240" w:lineRule="auto"/>
        <w:rPr>
          <w:color w:val="A6A6A6" w:themeColor="background1" w:themeShade="A6"/>
          <w:sz w:val="24"/>
          <w:szCs w:val="24"/>
          <w:lang w:val="es-AR"/>
        </w:rPr>
      </w:pPr>
      <w:bookmarkStart w:id="115" w:name="__RefHeading__174_238574934"/>
      <w:bookmarkStart w:id="116" w:name="__RefHeading__121_1307357959"/>
      <w:bookmarkStart w:id="117" w:name="__RefHeading__285_705687861"/>
      <w:bookmarkStart w:id="118" w:name="__RefHeading__36_400017180"/>
      <w:bookmarkStart w:id="119" w:name="__RefHeading__246_321984379"/>
      <w:bookmarkStart w:id="120" w:name="__RefHeading__51_1701910184"/>
      <w:bookmarkStart w:id="121" w:name="__RefHeading__96_864570552"/>
      <w:bookmarkStart w:id="122" w:name="__RefHeading__146_828509656"/>
      <w:bookmarkStart w:id="123" w:name="__RefHeading__210_2121180832"/>
      <w:bookmarkStart w:id="124" w:name="_Toc395525134"/>
      <w:bookmarkStart w:id="125" w:name="_Toc403667004"/>
      <w:bookmarkEnd w:id="115"/>
      <w:bookmarkEnd w:id="116"/>
      <w:bookmarkEnd w:id="117"/>
      <w:bookmarkEnd w:id="118"/>
      <w:bookmarkEnd w:id="119"/>
      <w:bookmarkEnd w:id="120"/>
      <w:bookmarkEnd w:id="121"/>
      <w:bookmarkEnd w:id="122"/>
      <w:bookmarkEnd w:id="123"/>
      <w:r w:rsidRPr="00F6125E">
        <w:rPr>
          <w:rFonts w:ascii="Verdana" w:hAnsi="Verdana" w:cs="Verdana"/>
          <w:color w:val="A6A6A6" w:themeColor="background1" w:themeShade="A6"/>
          <w:sz w:val="24"/>
          <w:szCs w:val="24"/>
          <w:lang w:val="es-AR"/>
        </w:rPr>
        <w:t>Específicos</w:t>
      </w:r>
      <w:bookmarkEnd w:id="124"/>
      <w:bookmarkEnd w:id="125"/>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Construir un sistema de control de Stock, manejo de ventas diarias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Poder hacer un seguimiento personalizados a “Clientes frecuentes”, basado en sus preferencias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Diseñar una aplicación en un ambiente agradable al usuario que le permita interactuar con el Sistema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Emitir reportes con información detallada que facilite los diversos controles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Implantar el Sistema en la “Mercería-Lencería Paula”</w:t>
      </w:r>
    </w:p>
    <w:p w:rsid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Implementar el software en un ambiente de bajo costo de Hardware</w:t>
      </w:r>
    </w:p>
    <w:p w:rsidR="00F6125E" w:rsidRPr="00F6125E" w:rsidRDefault="00F6125E" w:rsidP="00F6125E">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126" w:name="_Toc395525135"/>
      <w:bookmarkStart w:id="127" w:name="_Toc395525700"/>
      <w:bookmarkStart w:id="128" w:name="_Toc403667005"/>
      <w:bookmarkStart w:id="129" w:name="_Toc403991957"/>
      <w:r w:rsidRPr="00F6125E">
        <w:rPr>
          <w:rFonts w:ascii="Verdana" w:hAnsi="Verdana"/>
          <w:sz w:val="28"/>
          <w:szCs w:val="28"/>
          <w:lang w:val="es-AR"/>
        </w:rPr>
        <w:t>Entrevistas</w:t>
      </w:r>
      <w:bookmarkEnd w:id="126"/>
      <w:bookmarkEnd w:id="127"/>
      <w:bookmarkEnd w:id="128"/>
      <w:bookmarkEnd w:id="129"/>
    </w:p>
    <w:p w:rsidR="00F6125E" w:rsidRPr="003B6330" w:rsidRDefault="00F6125E" w:rsidP="00F6125E">
      <w:pPr>
        <w:pStyle w:val="Ttulo3"/>
        <w:keepLines w:val="0"/>
        <w:widowControl w:val="0"/>
        <w:numPr>
          <w:ilvl w:val="3"/>
          <w:numId w:val="18"/>
        </w:numPr>
        <w:suppressAutoHyphens/>
        <w:spacing w:before="240" w:after="120" w:line="240" w:lineRule="auto"/>
        <w:rPr>
          <w:rFonts w:ascii="Verdana" w:eastAsia="Verdana" w:hAnsi="Verdana" w:cs="Verdana"/>
          <w:spacing w:val="20"/>
          <w:sz w:val="24"/>
          <w:szCs w:val="24"/>
          <w:lang w:val="es-AR"/>
        </w:rPr>
      </w:pPr>
      <w:bookmarkStart w:id="130" w:name="_Toc395525136"/>
      <w:bookmarkStart w:id="131" w:name="_Toc395525701"/>
      <w:bookmarkStart w:id="132" w:name="_Toc403667006"/>
      <w:bookmarkStart w:id="133" w:name="_Toc403991958"/>
      <w:r w:rsidRPr="003B6330">
        <w:rPr>
          <w:rFonts w:ascii="Verdana" w:eastAsia="Verdana" w:hAnsi="Verdana" w:cs="Verdana"/>
          <w:sz w:val="24"/>
          <w:szCs w:val="24"/>
          <w:lang w:val="es-AR"/>
        </w:rPr>
        <w:t xml:space="preserve">Etapa de </w:t>
      </w:r>
      <w:proofErr w:type="spellStart"/>
      <w:r w:rsidRPr="003B6330">
        <w:rPr>
          <w:rFonts w:ascii="Verdana" w:eastAsia="Verdana" w:hAnsi="Verdana" w:cs="Verdana"/>
          <w:sz w:val="24"/>
          <w:szCs w:val="24"/>
          <w:lang w:val="es-AR"/>
        </w:rPr>
        <w:t>Elicitación</w:t>
      </w:r>
      <w:bookmarkEnd w:id="130"/>
      <w:bookmarkEnd w:id="131"/>
      <w:bookmarkEnd w:id="132"/>
      <w:bookmarkEnd w:id="133"/>
      <w:proofErr w:type="spellEnd"/>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F6125E">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4" w:name="_Toc395525137"/>
      <w:bookmarkStart w:id="135" w:name="_Toc395525702"/>
      <w:bookmarkStart w:id="136" w:name="_Toc403667007"/>
      <w:bookmarkStart w:id="137" w:name="_Toc403991959"/>
      <w:r w:rsidRPr="003B6330">
        <w:rPr>
          <w:rFonts w:ascii="Verdana" w:eastAsia="Verdana" w:hAnsi="Verdana" w:cs="Verdana"/>
          <w:sz w:val="24"/>
          <w:szCs w:val="24"/>
          <w:lang w:val="es-AR"/>
        </w:rPr>
        <w:t>Observación</w:t>
      </w:r>
      <w:bookmarkEnd w:id="134"/>
      <w:bookmarkEnd w:id="135"/>
      <w:bookmarkEnd w:id="136"/>
      <w:bookmarkEnd w:id="137"/>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proofErr w:type="spellStart"/>
      <w:r w:rsidRPr="003B6330">
        <w:rPr>
          <w:rFonts w:ascii="Verdana" w:hAnsi="Verdana" w:cs="Verdana"/>
          <w:spacing w:val="20"/>
          <w:sz w:val="20"/>
          <w:szCs w:val="20"/>
          <w:lang w:val="es-AR"/>
        </w:rPr>
        <w:t>que</w:t>
      </w:r>
      <w:proofErr w:type="spellEnd"/>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F6125E" w:rsidRPr="003B6330" w:rsidRDefault="00F6125E" w:rsidP="00F6125E">
      <w:pPr>
        <w:widowControl w:val="0"/>
        <w:suppressAutoHyphens/>
        <w:spacing w:before="57" w:after="0" w:line="360" w:lineRule="auto"/>
        <w:ind w:left="624"/>
        <w:rPr>
          <w:rFonts w:ascii="Verdana" w:hAnsi="Verdana" w:cs="Verdana"/>
          <w:spacing w:val="20"/>
          <w:sz w:val="20"/>
          <w:szCs w:val="20"/>
          <w:lang w:val="es-AR"/>
        </w:rPr>
      </w:pPr>
    </w:p>
    <w:p w:rsidR="003B6330" w:rsidRPr="003B6330" w:rsidRDefault="003B6330" w:rsidP="003B6330">
      <w:pPr>
        <w:jc w:val="both"/>
        <w:rPr>
          <w:rFonts w:ascii="Verdana" w:hAnsi="Verdana" w:cs="Verdana"/>
          <w:sz w:val="20"/>
          <w:szCs w:val="20"/>
          <w:lang w:val="es-AR"/>
        </w:rPr>
      </w:pPr>
    </w:p>
    <w:p w:rsidR="003B6330" w:rsidRPr="003B6330" w:rsidRDefault="003B6330" w:rsidP="003B6330">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8" w:name="_Toc395525138"/>
      <w:bookmarkStart w:id="139" w:name="_Toc395525703"/>
      <w:bookmarkStart w:id="140" w:name="_Toc403667008"/>
      <w:bookmarkStart w:id="141" w:name="_Toc403991960"/>
      <w:r w:rsidRPr="003B6330">
        <w:rPr>
          <w:rFonts w:ascii="Verdana" w:hAnsi="Verdana" w:cs="Verdana"/>
          <w:sz w:val="24"/>
          <w:szCs w:val="24"/>
          <w:lang w:val="es-AR"/>
        </w:rPr>
        <w:lastRenderedPageBreak/>
        <w:t>Observaciones e información recolectada</w:t>
      </w:r>
      <w:bookmarkEnd w:id="138"/>
      <w:bookmarkEnd w:id="139"/>
      <w:bookmarkEnd w:id="140"/>
      <w:bookmarkEnd w:id="141"/>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horario de atención, para todos los días, es de 09:30 a 20:30, sin cerrar al medio día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comercio posee una página de </w:t>
      </w:r>
      <w:proofErr w:type="spellStart"/>
      <w:r w:rsidRPr="003B6330">
        <w:rPr>
          <w:rFonts w:ascii="Verdana" w:hAnsi="Verdana" w:cs="Verdana"/>
          <w:spacing w:val="20"/>
          <w:sz w:val="20"/>
          <w:szCs w:val="20"/>
          <w:lang w:val="es-AR"/>
        </w:rPr>
        <w:t>Facebook</w:t>
      </w:r>
      <w:proofErr w:type="spellEnd"/>
      <w:r w:rsidRPr="003B6330">
        <w:rPr>
          <w:rFonts w:ascii="Verdana" w:hAnsi="Verdana" w:cs="Verdana"/>
          <w:spacing w:val="20"/>
          <w:sz w:val="20"/>
          <w:szCs w:val="20"/>
          <w:lang w:val="es-AR"/>
        </w:rPr>
        <w:t xml:space="preserve"> donde coloca novedades, eventos, promociones, la actualización es de baja frecuencia.</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esta nueva etapa el grupo de analistas tratará de determinar los alcances del sistema, fundamentalmente, que se pretende de éste, se definirán las entregas parciales y sus objetivos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3B6330" w:rsidRPr="003B6330" w:rsidRDefault="003B6330" w:rsidP="003B6330">
      <w:pPr>
        <w:pStyle w:val="Ttulo3"/>
        <w:keepLines w:val="0"/>
        <w:widowControl w:val="0"/>
        <w:numPr>
          <w:ilvl w:val="3"/>
          <w:numId w:val="18"/>
        </w:numPr>
        <w:suppressAutoHyphens/>
        <w:spacing w:before="240"/>
        <w:jc w:val="both"/>
        <w:rPr>
          <w:sz w:val="24"/>
          <w:szCs w:val="24"/>
          <w:lang w:val="es-AR"/>
        </w:rPr>
      </w:pPr>
      <w:bookmarkStart w:id="142" w:name="_Toc395525139"/>
      <w:bookmarkStart w:id="143" w:name="_Toc395525704"/>
      <w:bookmarkStart w:id="144" w:name="_Toc403667009"/>
      <w:bookmarkStart w:id="145" w:name="_Toc403991961"/>
      <w:r w:rsidRPr="003B6330">
        <w:rPr>
          <w:rFonts w:ascii="Verdana" w:hAnsi="Verdana" w:cs="Verdana"/>
          <w:sz w:val="24"/>
          <w:szCs w:val="24"/>
          <w:lang w:val="es-AR"/>
        </w:rPr>
        <w:t>Entrevistas</w:t>
      </w:r>
      <w:bookmarkEnd w:id="142"/>
      <w:bookmarkEnd w:id="143"/>
      <w:bookmarkEnd w:id="144"/>
      <w:bookmarkEnd w:id="145"/>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F55F13" w:rsidRDefault="00F55F13">
      <w:pPr>
        <w:spacing w:after="0" w:line="240" w:lineRule="auto"/>
        <w:rPr>
          <w:rFonts w:ascii="Verdana" w:eastAsia="Times New Roman" w:hAnsi="Verdana"/>
          <w:b/>
          <w:bCs/>
          <w:color w:val="93A299"/>
          <w:sz w:val="28"/>
          <w:szCs w:val="28"/>
          <w:lang w:val="es-AR"/>
        </w:rPr>
      </w:pPr>
      <w:bookmarkStart w:id="146" w:name="_Toc395525141"/>
      <w:bookmarkStart w:id="147" w:name="_Toc395525706"/>
      <w:bookmarkStart w:id="148" w:name="_Toc403667011"/>
      <w:r>
        <w:rPr>
          <w:rFonts w:ascii="Verdana" w:hAnsi="Verdana"/>
          <w:sz w:val="28"/>
          <w:szCs w:val="28"/>
          <w:lang w:val="es-AR"/>
        </w:rPr>
        <w:br w:type="page"/>
      </w:r>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49" w:name="_Toc403991962"/>
      <w:r w:rsidRPr="00F6125E">
        <w:rPr>
          <w:rFonts w:ascii="Verdana" w:hAnsi="Verdana"/>
          <w:sz w:val="28"/>
          <w:szCs w:val="28"/>
          <w:lang w:val="es-AR"/>
        </w:rPr>
        <w:lastRenderedPageBreak/>
        <w:t>Minuta de Reunión</w:t>
      </w:r>
      <w:bookmarkEnd w:id="146"/>
      <w:bookmarkEnd w:id="147"/>
      <w:bookmarkEnd w:id="148"/>
      <w:bookmarkEnd w:id="149"/>
    </w:p>
    <w:tbl>
      <w:tblPr>
        <w:tblW w:w="0" w:type="auto"/>
        <w:tblInd w:w="392" w:type="dxa"/>
        <w:tblLayout w:type="fixed"/>
        <w:tblLook w:val="0000"/>
      </w:tblPr>
      <w:tblGrid>
        <w:gridCol w:w="2693"/>
        <w:gridCol w:w="3098"/>
        <w:gridCol w:w="3137"/>
      </w:tblGrid>
      <w:tr w:rsidR="00F55F13" w:rsidRPr="003B6330" w:rsidTr="00F55F13">
        <w:trPr>
          <w:trHeight w:val="456"/>
        </w:trPr>
        <w:tc>
          <w:tcPr>
            <w:tcW w:w="2693" w:type="dxa"/>
            <w:vMerge w:val="restart"/>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snapToGrid w:val="0"/>
              <w:jc w:val="center"/>
              <w:rPr>
                <w:rFonts w:ascii="Verdana" w:hAnsi="Verdana" w:cs="Verdana"/>
                <w:lang w:val="es-AR"/>
              </w:rPr>
            </w:pPr>
            <w:r>
              <w:rPr>
                <w:noProof/>
                <w:lang w:val="es-AR" w:eastAsia="es-AR"/>
              </w:rPr>
              <w:drawing>
                <wp:anchor distT="0" distB="0" distL="0" distR="0" simplePos="0" relativeHeight="251704320" behindDoc="0" locked="0" layoutInCell="1" allowOverlap="1">
                  <wp:simplePos x="0" y="0"/>
                  <wp:positionH relativeFrom="margin">
                    <wp:posOffset>48895</wp:posOffset>
                  </wp:positionH>
                  <wp:positionV relativeFrom="margin">
                    <wp:posOffset>231775</wp:posOffset>
                  </wp:positionV>
                  <wp:extent cx="1413510" cy="968375"/>
                  <wp:effectExtent l="19050" t="0" r="0" b="0"/>
                  <wp:wrapSquare wrapText="largest"/>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srcRect/>
                          <a:stretch>
                            <a:fillRect/>
                          </a:stretch>
                        </pic:blipFill>
                        <pic:spPr bwMode="auto">
                          <a:xfrm>
                            <a:off x="0" y="0"/>
                            <a:ext cx="1413510" cy="968375"/>
                          </a:xfrm>
                          <a:prstGeom prst="rect">
                            <a:avLst/>
                          </a:prstGeom>
                          <a:solidFill>
                            <a:srgbClr val="FFFFFF"/>
                          </a:solidFill>
                          <a:ln w="9525">
                            <a:noFill/>
                            <a:miter lim="800000"/>
                            <a:headEnd/>
                            <a:tailEnd/>
                          </a:ln>
                        </pic:spPr>
                      </pic:pic>
                    </a:graphicData>
                  </a:graphic>
                </wp:anchor>
              </w:drawing>
            </w:r>
          </w:p>
        </w:tc>
        <w:tc>
          <w:tcPr>
            <w:tcW w:w="3098" w:type="dxa"/>
            <w:tcBorders>
              <w:top w:val="single" w:sz="4" w:space="0" w:color="000000"/>
              <w:left w:val="single" w:sz="4" w:space="0" w:color="000000"/>
              <w:bottom w:val="single" w:sz="4" w:space="0" w:color="000000"/>
            </w:tcBorders>
            <w:shd w:val="clear" w:color="auto" w:fill="BFBFBF"/>
            <w:vAlign w:val="center"/>
          </w:tcPr>
          <w:p w:rsidR="00F55F13" w:rsidRPr="003B6330" w:rsidRDefault="00F55F13" w:rsidP="00F55F13">
            <w:pPr>
              <w:jc w:val="center"/>
              <w:rPr>
                <w:rFonts w:ascii="Verdana" w:hAnsi="Verdana" w:cs="Verdana"/>
                <w:lang w:val="es-AR"/>
              </w:rPr>
            </w:pPr>
            <w:r w:rsidRPr="003B6330">
              <w:rPr>
                <w:rFonts w:ascii="Verdana" w:hAnsi="Verdana" w:cs="Verdana"/>
                <w:b/>
                <w:color w:val="1F497D"/>
                <w:lang w:val="es-AR"/>
              </w:rPr>
              <w:t>FORMULARIO</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Minuta Nº1</w:t>
            </w:r>
          </w:p>
        </w:tc>
      </w:tr>
      <w:tr w:rsidR="00F55F13" w:rsidRPr="003B6330" w:rsidTr="00F55F13">
        <w:trPr>
          <w:trHeight w:val="459"/>
        </w:trPr>
        <w:tc>
          <w:tcPr>
            <w:tcW w:w="2693" w:type="dxa"/>
            <w:vMerge/>
            <w:tcBorders>
              <w:top w:val="single" w:sz="4" w:space="0" w:color="000000"/>
              <w:left w:val="single" w:sz="4" w:space="0" w:color="000000"/>
              <w:bottom w:val="single" w:sz="4" w:space="0" w:color="000000"/>
            </w:tcBorders>
            <w:shd w:val="clear" w:color="auto" w:fill="auto"/>
          </w:tcPr>
          <w:p w:rsidR="00F55F13" w:rsidRPr="003B6330" w:rsidRDefault="00F55F13" w:rsidP="00F55F13">
            <w:pPr>
              <w:snapToGrid w:val="0"/>
              <w:rPr>
                <w:rFonts w:ascii="Verdana" w:hAnsi="Verdana" w:cs="Verdana"/>
                <w:lang w:val="es-AR"/>
              </w:rPr>
            </w:pPr>
          </w:p>
        </w:tc>
        <w:tc>
          <w:tcPr>
            <w:tcW w:w="3098" w:type="dxa"/>
            <w:tcBorders>
              <w:top w:val="single" w:sz="4" w:space="0" w:color="000000"/>
              <w:left w:val="single" w:sz="4" w:space="0" w:color="000000"/>
              <w:bottom w:val="single" w:sz="4" w:space="0" w:color="000000"/>
            </w:tcBorders>
            <w:shd w:val="clear" w:color="auto" w:fill="auto"/>
            <w:vAlign w:val="center"/>
          </w:tcPr>
          <w:p w:rsidR="00F55F13" w:rsidRPr="003B6330" w:rsidRDefault="00F55F13" w:rsidP="00F55F13">
            <w:pPr>
              <w:jc w:val="center"/>
              <w:rPr>
                <w:rFonts w:ascii="Verdana" w:hAnsi="Verdana" w:cs="Verdana"/>
                <w:lang w:val="es-AR"/>
              </w:rPr>
            </w:pPr>
            <w:r w:rsidRPr="003B6330">
              <w:rPr>
                <w:rFonts w:ascii="Verdana" w:hAnsi="Verdana" w:cs="Verdana"/>
                <w:lang w:val="es-AR"/>
              </w:rPr>
              <w:t>MINUTA DE REUNION</w:t>
            </w:r>
          </w:p>
        </w:tc>
        <w:tc>
          <w:tcPr>
            <w:tcW w:w="313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55F13" w:rsidRPr="003B6330" w:rsidRDefault="00F55F13" w:rsidP="00F55F13">
            <w:pPr>
              <w:jc w:val="center"/>
              <w:rPr>
                <w:lang w:val="es-AR"/>
              </w:rPr>
            </w:pPr>
            <w:r w:rsidRPr="003B6330">
              <w:rPr>
                <w:rFonts w:ascii="Verdana" w:hAnsi="Verdana" w:cs="Verdana"/>
                <w:lang w:val="es-AR"/>
              </w:rPr>
              <w:t>Página 1 de 7</w:t>
            </w:r>
          </w:p>
        </w:tc>
      </w:tr>
    </w:tbl>
    <w:p w:rsidR="003B6330" w:rsidRPr="003B6330" w:rsidRDefault="003B6330" w:rsidP="003B6330">
      <w:pPr>
        <w:pStyle w:val="Textoindependiente"/>
        <w:ind w:left="709"/>
        <w:rPr>
          <w:rFonts w:ascii="Verdana" w:hAnsi="Verdana" w:cs="Verdana"/>
        </w:rPr>
      </w:pPr>
    </w:p>
    <w:tbl>
      <w:tblPr>
        <w:tblW w:w="0" w:type="auto"/>
        <w:tblInd w:w="412" w:type="dxa"/>
        <w:tblLayout w:type="fixed"/>
        <w:tblLook w:val="0000"/>
      </w:tblPr>
      <w:tblGrid>
        <w:gridCol w:w="2511"/>
        <w:gridCol w:w="6419"/>
      </w:tblGrid>
      <w:tr w:rsidR="003B6330" w:rsidRPr="003B6330" w:rsidTr="003B6330">
        <w:trPr>
          <w:trHeight w:val="479"/>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3B6330">
        <w:trPr>
          <w:trHeight w:val="571"/>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B31C21" w:rsidTr="003B6330">
        <w:trPr>
          <w:trHeight w:val="976"/>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B31C21" w:rsidTr="003B6330">
        <w:trPr>
          <w:trHeight w:val="1400"/>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Pr="003B6330" w:rsidRDefault="003B6330" w:rsidP="003B6330">
      <w:pPr>
        <w:pStyle w:val="Ttulo3"/>
        <w:ind w:left="720"/>
        <w:rPr>
          <w:rFonts w:ascii="Verdana" w:hAnsi="Verdana" w:cs="Verdana"/>
          <w:spacing w:val="20"/>
          <w:sz w:val="20"/>
          <w:szCs w:val="20"/>
          <w:lang w:val="es-AR"/>
        </w:rPr>
      </w:pPr>
      <w:bookmarkStart w:id="150" w:name="_Toc395525142"/>
      <w:bookmarkStart w:id="151" w:name="_Toc395525707"/>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152" w:name="_Toc403667012"/>
      <w:bookmarkStart w:id="153" w:name="_Toc403991963"/>
      <w:r w:rsidRPr="00F6125E">
        <w:rPr>
          <w:rFonts w:ascii="Verdana" w:hAnsi="Verdana"/>
          <w:sz w:val="28"/>
          <w:szCs w:val="28"/>
          <w:lang w:val="es-AR"/>
        </w:rPr>
        <w:t>Temas Tratados</w:t>
      </w:r>
      <w:bookmarkEnd w:id="150"/>
      <w:bookmarkEnd w:id="151"/>
      <w:bookmarkEnd w:id="152"/>
      <w:bookmarkEnd w:id="153"/>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4" w:name="_Toc395525143"/>
      <w:bookmarkStart w:id="155" w:name="_Toc403667013"/>
      <w:r w:rsidRPr="00F6125E">
        <w:rPr>
          <w:rFonts w:ascii="Verdana" w:hAnsi="Verdana"/>
          <w:color w:val="A6A6A6" w:themeColor="background1" w:themeShade="A6"/>
          <w:sz w:val="24"/>
          <w:szCs w:val="24"/>
          <w:lang w:val="es-AR"/>
        </w:rPr>
        <w:t>Compra a Proveedores – Tipos de Proveedores</w:t>
      </w:r>
      <w:bookmarkEnd w:id="154"/>
      <w:bookmarkEnd w:id="155"/>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Casa </w:t>
      </w:r>
      <w:proofErr w:type="spellStart"/>
      <w:r w:rsidRPr="003B6330">
        <w:rPr>
          <w:rFonts w:ascii="Verdana" w:hAnsi="Verdana" w:cs="Verdana"/>
          <w:spacing w:val="20"/>
          <w:sz w:val="20"/>
          <w:szCs w:val="20"/>
          <w:lang w:val="es-AR"/>
        </w:rPr>
        <w:t>Ari</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Carlos </w:t>
      </w:r>
      <w:proofErr w:type="spellStart"/>
      <w:r w:rsidRPr="003B6330">
        <w:rPr>
          <w:rFonts w:ascii="Verdana" w:hAnsi="Verdana" w:cs="Verdana"/>
          <w:spacing w:val="20"/>
          <w:sz w:val="20"/>
          <w:szCs w:val="20"/>
          <w:lang w:val="es-AR"/>
        </w:rPr>
        <w:t>Daule</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Kiero</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Lody</w:t>
      </w:r>
      <w:proofErr w:type="spellEnd"/>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Y la información que será almacenada de cada proveedor será:</w:t>
      </w:r>
    </w:p>
    <w:p w:rsidR="003B6330" w:rsidRPr="003B6330" w:rsidRDefault="003B6330" w:rsidP="003B6330">
      <w:pPr>
        <w:spacing w:before="60" w:line="360" w:lineRule="auto"/>
        <w:ind w:left="284"/>
        <w:rPr>
          <w:rFonts w:ascii="Verdana" w:hAnsi="Verdana" w:cs="Verdana"/>
          <w:spacing w:val="20"/>
          <w:sz w:val="20"/>
          <w:szCs w:val="20"/>
          <w:lang w:val="es-AR"/>
        </w:rPr>
      </w:pPr>
      <w:proofErr w:type="spellStart"/>
      <w:r w:rsidRPr="003B6330">
        <w:rPr>
          <w:rFonts w:ascii="Verdana" w:hAnsi="Verdana" w:cs="Verdana"/>
          <w:spacing w:val="20"/>
          <w:sz w:val="20"/>
          <w:szCs w:val="20"/>
          <w:lang w:val="es-AR"/>
        </w:rPr>
        <w:t>Cuit</w:t>
      </w:r>
      <w:proofErr w:type="spellEnd"/>
      <w:r w:rsidRPr="003B6330">
        <w:rPr>
          <w:rFonts w:ascii="Verdana" w:hAnsi="Verdana" w:cs="Verdana"/>
          <w:spacing w:val="20"/>
          <w:sz w:val="20"/>
          <w:szCs w:val="20"/>
          <w:lang w:val="es-AR"/>
        </w:rPr>
        <w:t>, Razón Social, Dirección, Teléfono, Horario de Atención y Persona a Contactar.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F55F13" w:rsidRDefault="00F55F13"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Ejemplos de las boletas se pueden ver en el “</w:t>
      </w:r>
      <w:hyperlink r:id="rId13" w:history="1">
        <w:r w:rsidRPr="00F55F13">
          <w:rPr>
            <w:rStyle w:val="Hipervnculo"/>
            <w:rFonts w:ascii="Verdana" w:hAnsi="Verdana" w:cs="Verdana"/>
            <w:spacing w:val="20"/>
            <w:sz w:val="20"/>
            <w:szCs w:val="20"/>
            <w:lang w:val="es-AR"/>
          </w:rPr>
          <w:t>ANEXO-Remitos</w:t>
        </w:r>
      </w:hyperlink>
      <w:r>
        <w:rPr>
          <w:rFonts w:ascii="Verdana" w:hAnsi="Verdana" w:cs="Verdana"/>
          <w:spacing w:val="20"/>
          <w:sz w:val="20"/>
          <w:szCs w:val="20"/>
          <w:lang w:val="es-AR"/>
        </w:rPr>
        <w:t>”</w:t>
      </w: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6" w:name="_Toc395525144"/>
      <w:bookmarkStart w:id="157" w:name="_Toc403667014"/>
      <w:r w:rsidRPr="00F6125E">
        <w:rPr>
          <w:rFonts w:ascii="Verdana" w:hAnsi="Verdana"/>
          <w:color w:val="A6A6A6" w:themeColor="background1" w:themeShade="A6"/>
          <w:sz w:val="24"/>
          <w:szCs w:val="24"/>
          <w:lang w:val="es-AR"/>
        </w:rPr>
        <w:t>Registro y Almacenamiento de Mercadería - Codificación</w:t>
      </w:r>
      <w:bookmarkEnd w:id="156"/>
      <w:bookmarkEnd w:id="157"/>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roofErr w:type="gramStart"/>
      <w:r w:rsidRPr="003B6330">
        <w:rPr>
          <w:rFonts w:ascii="Verdana" w:hAnsi="Verdana" w:cs="Verdana"/>
          <w:spacing w:val="20"/>
          <w:sz w:val="20"/>
          <w:szCs w:val="20"/>
          <w:lang w:val="es-AR"/>
        </w:rPr>
        <w:t>?</w:t>
      </w:r>
      <w:proofErr w:type="gramEnd"/>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roofErr w:type="gramStart"/>
      <w:r w:rsidRPr="003B6330">
        <w:rPr>
          <w:rFonts w:ascii="Verdana" w:hAnsi="Verdana" w:cs="Verdana"/>
          <w:spacing w:val="20"/>
          <w:sz w:val="20"/>
          <w:szCs w:val="20"/>
          <w:lang w:val="es-AR"/>
        </w:rPr>
        <w:t>?</w:t>
      </w:r>
      <w:proofErr w:type="gramEnd"/>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No sucede con frecuencia pero a veces SI pasa, sobre todo cuando un producto no lo tienen, se solicita el mismo a otros proveedores</w:t>
      </w:r>
    </w:p>
    <w:p w:rsidR="003B6330" w:rsidRPr="003B6330" w:rsidRDefault="003B6330" w:rsidP="003B6330">
      <w:pPr>
        <w:pStyle w:val="Textoindependiente"/>
        <w:rPr>
          <w:rFonts w:ascii="Verdana" w:hAnsi="Verdana" w:cs="Verdana"/>
          <w:spacing w:val="20"/>
          <w:sz w:val="20"/>
          <w:szCs w:val="20"/>
        </w:rPr>
      </w:pP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58" w:name="_Toc395525145"/>
      <w:bookmarkStart w:id="159" w:name="_Toc403667015"/>
      <w:r w:rsidRPr="00F6125E">
        <w:rPr>
          <w:rFonts w:ascii="Verdana" w:hAnsi="Verdana"/>
          <w:color w:val="A6A6A6" w:themeColor="background1" w:themeShade="A6"/>
          <w:sz w:val="24"/>
          <w:szCs w:val="24"/>
          <w:lang w:val="es-AR"/>
        </w:rPr>
        <w:t>Circuito de Venta</w:t>
      </w:r>
      <w:bookmarkEnd w:id="158"/>
      <w:bookmarkEnd w:id="159"/>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el cliente lleva varios productos, del mismo tipo o distintos, realiza la sumatoria de precios en forma manual o con ayuda de una calculadora.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0" w:name="_Toc395525146"/>
      <w:bookmarkStart w:id="161" w:name="_Toc403667016"/>
      <w:r w:rsidRPr="001F1CC0">
        <w:rPr>
          <w:rFonts w:ascii="Verdana" w:hAnsi="Verdana"/>
          <w:color w:val="A6A6A6" w:themeColor="background1" w:themeShade="A6"/>
          <w:sz w:val="24"/>
          <w:szCs w:val="24"/>
          <w:lang w:val="es-AR"/>
        </w:rPr>
        <w:t>Clientes – Tipos - Información</w:t>
      </w:r>
      <w:bookmarkEnd w:id="160"/>
      <w:bookmarkEnd w:id="161"/>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2" w:name="_Toc395525147"/>
      <w:bookmarkStart w:id="163" w:name="_Toc403667017"/>
      <w:r w:rsidRPr="001F1CC0">
        <w:rPr>
          <w:rFonts w:ascii="Verdana" w:hAnsi="Verdana"/>
          <w:color w:val="A6A6A6" w:themeColor="background1" w:themeShade="A6"/>
          <w:sz w:val="24"/>
          <w:szCs w:val="24"/>
          <w:lang w:val="es-AR"/>
        </w:rPr>
        <w:t>Informes</w:t>
      </w:r>
      <w:bookmarkEnd w:id="162"/>
      <w:bookmarkEnd w:id="163"/>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8D6529" w:rsidRPr="008D6529" w:rsidRDefault="003B6330" w:rsidP="008D6529">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4" w:name="_Toc395525148"/>
      <w:bookmarkStart w:id="165" w:name="_Toc403667018"/>
      <w:r w:rsidRPr="001F1CC0">
        <w:rPr>
          <w:rFonts w:ascii="Verdana" w:hAnsi="Verdana"/>
          <w:color w:val="A6A6A6" w:themeColor="background1" w:themeShade="A6"/>
          <w:sz w:val="24"/>
          <w:szCs w:val="24"/>
          <w:lang w:val="es-AR"/>
        </w:rPr>
        <w:t>Usuarios del Sistema</w:t>
      </w:r>
      <w:bookmarkEnd w:id="164"/>
      <w:bookmarkEnd w:id="165"/>
      <w:r w:rsidR="008D6529">
        <w:rPr>
          <w:rFonts w:ascii="Verdana" w:hAnsi="Verdana"/>
          <w:color w:val="A6A6A6" w:themeColor="background1" w:themeShade="A6"/>
          <w:sz w:val="24"/>
          <w:szCs w:val="24"/>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Administrador del Sistema (grupo de desarrollo).</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Administrador (dueña).</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Vendedor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Los vendedores no podrán crear nuevos usuarios ni cambiar datos de la mercadería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66" w:name="_Toc395525149"/>
      <w:bookmarkStart w:id="167" w:name="_Toc395525708"/>
      <w:bookmarkStart w:id="168" w:name="_Toc403667019"/>
      <w:bookmarkStart w:id="169" w:name="_Toc403991964"/>
      <w:r w:rsidRPr="001F1CC0">
        <w:rPr>
          <w:rFonts w:ascii="Verdana" w:hAnsi="Verdana"/>
          <w:sz w:val="28"/>
          <w:szCs w:val="28"/>
          <w:lang w:val="es-AR"/>
        </w:rPr>
        <w:t>Acciones Definidas</w:t>
      </w:r>
      <w:bookmarkEnd w:id="166"/>
      <w:bookmarkEnd w:id="167"/>
      <w:bookmarkEnd w:id="168"/>
      <w:bookmarkEnd w:id="169"/>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0" w:name="_Toc395525150"/>
      <w:bookmarkStart w:id="171" w:name="_Toc395525709"/>
      <w:bookmarkStart w:id="172" w:name="_Toc403667020"/>
      <w:bookmarkStart w:id="173" w:name="_Toc403991965"/>
      <w:r w:rsidRPr="001F1CC0">
        <w:rPr>
          <w:rFonts w:ascii="Verdana" w:hAnsi="Verdana"/>
          <w:sz w:val="28"/>
          <w:szCs w:val="28"/>
          <w:lang w:val="es-AR"/>
        </w:rPr>
        <w:t>Próxima Reunión</w:t>
      </w:r>
      <w:bookmarkEnd w:id="170"/>
      <w:bookmarkEnd w:id="171"/>
      <w:bookmarkEnd w:id="172"/>
      <w:bookmarkEnd w:id="17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4" w:name="_Toc395525151"/>
      <w:bookmarkStart w:id="175" w:name="_Toc395525710"/>
      <w:bookmarkStart w:id="176" w:name="_Toc403667021"/>
      <w:bookmarkStart w:id="177" w:name="_Toc403991966"/>
      <w:r w:rsidRPr="001F1CC0">
        <w:rPr>
          <w:rFonts w:ascii="Verdana" w:hAnsi="Verdana"/>
          <w:sz w:val="28"/>
          <w:szCs w:val="28"/>
          <w:lang w:val="es-AR"/>
        </w:rPr>
        <w:t>Temas Pendientes</w:t>
      </w:r>
      <w:bookmarkEnd w:id="174"/>
      <w:bookmarkEnd w:id="175"/>
      <w:bookmarkEnd w:id="176"/>
      <w:bookmarkEnd w:id="177"/>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8" w:name="_Toc395525152"/>
      <w:bookmarkStart w:id="179" w:name="_Toc395525711"/>
      <w:bookmarkStart w:id="180" w:name="_Toc403667022"/>
      <w:bookmarkStart w:id="181" w:name="_Toc403991967"/>
      <w:r w:rsidRPr="001F1CC0">
        <w:rPr>
          <w:rFonts w:ascii="Verdana" w:hAnsi="Verdana"/>
          <w:sz w:val="28"/>
          <w:szCs w:val="28"/>
          <w:lang w:val="es-AR"/>
        </w:rPr>
        <w:t>Requerimientos Funcionales y No Funcionales</w:t>
      </w:r>
      <w:bookmarkEnd w:id="178"/>
      <w:bookmarkEnd w:id="179"/>
      <w:bookmarkEnd w:id="180"/>
      <w:bookmarkEnd w:id="181"/>
    </w:p>
    <w:p w:rsidR="003B6330" w:rsidRPr="003B6330" w:rsidRDefault="003B6330" w:rsidP="003B6330">
      <w:pPr>
        <w:pStyle w:val="Textoindependiente"/>
        <w:rPr>
          <w:rFonts w:ascii="Verdana" w:hAnsi="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2" w:name="_Toc395525153"/>
      <w:bookmarkStart w:id="183" w:name="_Toc403667023"/>
      <w:r w:rsidRPr="001F1CC0">
        <w:rPr>
          <w:rFonts w:ascii="Verdana" w:hAnsi="Verdana"/>
          <w:color w:val="A6A6A6" w:themeColor="background1" w:themeShade="A6"/>
          <w:sz w:val="24"/>
          <w:szCs w:val="24"/>
          <w:lang w:val="es-AR"/>
        </w:rPr>
        <w:t>Funcionales</w:t>
      </w:r>
      <w:bookmarkEnd w:id="182"/>
      <w:bookmarkEnd w:id="18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Usuarios y roles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la venta de los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El vendedor debe poder ver 2 precios, uno del tipo LISTA y el otro de CONTADO</w:t>
      </w:r>
      <w:r w:rsidR="00FD1A16">
        <w:rPr>
          <w:rFonts w:ascii="Verdana" w:hAnsi="Verdana" w:cs="Verdana"/>
          <w:spacing w:val="20"/>
          <w:sz w:val="20"/>
          <w:szCs w:val="20"/>
          <w:lang w:val="es-AR"/>
        </w:rPr>
        <w:br/>
      </w:r>
      <w:r w:rsidRPr="003B6330">
        <w:rPr>
          <w:rFonts w:ascii="Verdana" w:hAnsi="Verdana" w:cs="Verdana"/>
          <w:spacing w:val="20"/>
          <w:sz w:val="20"/>
          <w:szCs w:val="20"/>
          <w:lang w:val="es-AR"/>
        </w:rPr>
        <w:t>- Listado de Venta de productos vendidos por día, detallado y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Listado de Venta de productos vendidos por mes, detallado y resumido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4" w:name="_Toc395525154"/>
      <w:bookmarkStart w:id="185" w:name="_Toc403667024"/>
      <w:r w:rsidRPr="001F1CC0">
        <w:rPr>
          <w:rFonts w:ascii="Verdana" w:hAnsi="Verdana"/>
          <w:color w:val="A6A6A6" w:themeColor="background1" w:themeShade="A6"/>
          <w:sz w:val="24"/>
          <w:szCs w:val="24"/>
          <w:lang w:val="es-AR"/>
        </w:rPr>
        <w:lastRenderedPageBreak/>
        <w:t>No funcionales</w:t>
      </w:r>
      <w:bookmarkEnd w:id="184"/>
      <w:bookmarkEnd w:id="185"/>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a los Clientes frecuentes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La interface a desarrollar debe ser clara y sencilla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Generar listado de estadísticas de Ventas discriminadas por productos o por vendedor</w:t>
      </w:r>
    </w:p>
    <w:p w:rsidR="008D6529" w:rsidRDefault="008D6529"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86" w:name="__RefHeading__176_238574934"/>
      <w:bookmarkStart w:id="187" w:name="__RefHeading__123_1307357959"/>
      <w:bookmarkStart w:id="188" w:name="__RefHeading__287_705687861"/>
      <w:bookmarkStart w:id="189" w:name="__RefHeading__38_400017180"/>
      <w:bookmarkStart w:id="190" w:name="__RefHeading__248_321984379"/>
      <w:bookmarkStart w:id="191" w:name="__RefHeading__53_1701910184"/>
      <w:bookmarkStart w:id="192" w:name="__RefHeading__98_864570552"/>
      <w:bookmarkStart w:id="193" w:name="__RefHeading__148_828509656"/>
      <w:bookmarkStart w:id="194" w:name="__RefHeading__212_2121180832"/>
      <w:bookmarkStart w:id="195" w:name="_Toc403991968"/>
      <w:bookmarkEnd w:id="186"/>
      <w:bookmarkEnd w:id="187"/>
      <w:bookmarkEnd w:id="188"/>
      <w:bookmarkEnd w:id="189"/>
      <w:bookmarkEnd w:id="190"/>
      <w:bookmarkEnd w:id="191"/>
      <w:bookmarkEnd w:id="192"/>
      <w:bookmarkEnd w:id="193"/>
      <w:bookmarkEnd w:id="194"/>
      <w:r>
        <w:rPr>
          <w:rFonts w:ascii="Verdana" w:hAnsi="Verdana"/>
          <w:sz w:val="28"/>
          <w:szCs w:val="28"/>
          <w:lang w:val="es-AR"/>
        </w:rPr>
        <w:t>Organigrama</w:t>
      </w:r>
      <w:bookmarkEnd w:id="195"/>
    </w:p>
    <w:p w:rsidR="008D6529" w:rsidRPr="003B6330" w:rsidRDefault="008D6529" w:rsidP="008D6529">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la confección del organigrama se utiliza la norma IRAM 34.504, la cual se resume en el “</w:t>
      </w:r>
      <w:hyperlink r:id="rId14" w:history="1">
        <w:r w:rsidRPr="00DC62D6">
          <w:rPr>
            <w:rStyle w:val="Hipervnculo"/>
            <w:rFonts w:ascii="Verdana" w:hAnsi="Verdana" w:cs="Verdana"/>
            <w:spacing w:val="20"/>
            <w:sz w:val="20"/>
            <w:szCs w:val="20"/>
            <w:lang w:val="es-AR"/>
          </w:rPr>
          <w:t>Anexo IRAM 34.504</w:t>
        </w:r>
      </w:hyperlink>
      <w:r w:rsidRPr="003B6330">
        <w:rPr>
          <w:rFonts w:ascii="Verdana" w:hAnsi="Verdana" w:cs="Verdana"/>
          <w:spacing w:val="20"/>
          <w:sz w:val="20"/>
          <w:szCs w:val="20"/>
          <w:lang w:val="es-AR"/>
        </w:rPr>
        <w:t>”</w:t>
      </w:r>
    </w:p>
    <w:p w:rsidR="008D6529" w:rsidRPr="003B6330" w:rsidRDefault="008D6529" w:rsidP="008D6529">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6"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5"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8D6529" w:rsidRDefault="008D6529" w:rsidP="008D6529">
      <w:pPr>
        <w:spacing w:before="50"/>
        <w:ind w:left="284"/>
        <w:rPr>
          <w:rFonts w:ascii="Verdana" w:hAnsi="Verdana"/>
          <w:sz w:val="20"/>
          <w:szCs w:val="20"/>
          <w:lang w:val="es-AR"/>
        </w:rPr>
      </w:pPr>
      <w:r w:rsidRPr="003B6330">
        <w:rPr>
          <w:rFonts w:ascii="Verdana" w:hAnsi="Verdana"/>
          <w:sz w:val="20"/>
          <w:szCs w:val="20"/>
          <w:lang w:val="es-AR"/>
        </w:rPr>
        <w:t xml:space="preserve"> </w:t>
      </w:r>
    </w:p>
    <w:p w:rsidR="008D6529" w:rsidRDefault="008D6529" w:rsidP="008D6529">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z w:val="24"/>
          <w:szCs w:val="24"/>
          <w:lang w:val="es-AR"/>
        </w:rPr>
      </w:pPr>
      <w:r>
        <w:rPr>
          <w:rFonts w:ascii="Verdana" w:hAnsi="Verdana" w:cs="Verdana"/>
          <w:color w:val="A6A6A6" w:themeColor="background1" w:themeShade="A6"/>
          <w:sz w:val="24"/>
          <w:szCs w:val="24"/>
          <w:lang w:val="es-AR"/>
        </w:rPr>
        <w:t>Descripción de las áreas departamentales</w:t>
      </w:r>
    </w:p>
    <w:p w:rsidR="008D6529" w:rsidRPr="00EB340F" w:rsidRDefault="008D6529" w:rsidP="008D6529">
      <w:pPr>
        <w:spacing w:before="60" w:line="360" w:lineRule="auto"/>
        <w:ind w:left="284"/>
        <w:rPr>
          <w:rFonts w:ascii="Verdana" w:hAnsi="Verdana" w:cs="Verdana"/>
          <w:b/>
          <w:spacing w:val="20"/>
          <w:sz w:val="20"/>
          <w:szCs w:val="20"/>
          <w:lang w:val="es-AR"/>
        </w:rPr>
      </w:pPr>
      <w:r w:rsidRPr="00EB340F">
        <w:rPr>
          <w:rFonts w:ascii="Verdana" w:hAnsi="Verdana" w:cs="Verdana"/>
          <w:b/>
          <w:spacing w:val="20"/>
          <w:sz w:val="20"/>
          <w:szCs w:val="20"/>
          <w:lang w:val="es-AR"/>
        </w:rPr>
        <w:t>Dirección General (Gerencia):</w:t>
      </w:r>
    </w:p>
    <w:p w:rsidR="008D6529" w:rsidRPr="00EB340F"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8D6529" w:rsidRPr="00EB340F"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xml:space="preserve">. Redacción del proyecto de presupuesto anual y seguimiento de su ejecución. Planificación y </w:t>
      </w:r>
      <w:r w:rsidRPr="00EB340F">
        <w:rPr>
          <w:rFonts w:ascii="Verdana" w:hAnsi="Verdana" w:cs="Verdana"/>
          <w:spacing w:val="20"/>
          <w:sz w:val="20"/>
          <w:szCs w:val="20"/>
          <w:lang w:val="es-AR"/>
        </w:rPr>
        <w:lastRenderedPageBreak/>
        <w:t>desarrollo de nuevos servicios y adecuación de los existentes a las nuevas necesidades de los usuarios y a las nuevas tecnologías.</w:t>
      </w:r>
      <w:r w:rsidR="00DC62D6">
        <w:rPr>
          <w:rFonts w:ascii="Verdana" w:hAnsi="Verdana" w:cs="Verdana"/>
          <w:spacing w:val="20"/>
          <w:sz w:val="20"/>
          <w:szCs w:val="20"/>
          <w:lang w:val="es-AR"/>
        </w:rPr>
        <w:br/>
      </w:r>
      <w:r w:rsidRPr="00EB340F">
        <w:rPr>
          <w:rFonts w:ascii="Verdana" w:hAnsi="Verdana" w:cs="Verdana"/>
          <w:spacing w:val="20"/>
          <w:sz w:val="20"/>
          <w:szCs w:val="20"/>
          <w:lang w:val="es-AR"/>
        </w:rPr>
        <w:t>Analizar las propuestas, sugerencias y reclamaciones de los usuarios.</w:t>
      </w:r>
    </w:p>
    <w:p w:rsidR="008D6529" w:rsidRPr="00C3205D" w:rsidRDefault="008D6529" w:rsidP="008D6529">
      <w:pPr>
        <w:spacing w:after="0" w:line="240" w:lineRule="auto"/>
        <w:rPr>
          <w:rFonts w:ascii="Verdana" w:hAnsi="Verdana" w:cs="Verdana"/>
          <w:b/>
          <w:spacing w:val="20"/>
          <w:sz w:val="20"/>
          <w:szCs w:val="20"/>
          <w:lang w:val="es-AR"/>
        </w:rPr>
      </w:pPr>
      <w:r>
        <w:rPr>
          <w:rFonts w:ascii="Verdana" w:hAnsi="Verdana" w:cs="Verdana"/>
          <w:b/>
          <w:spacing w:val="20"/>
          <w:sz w:val="20"/>
          <w:szCs w:val="20"/>
          <w:lang w:val="es-AR"/>
        </w:rPr>
        <w:t>Atención al cliente (Ventas)</w:t>
      </w:r>
      <w:r w:rsidRPr="00C3205D">
        <w:rPr>
          <w:rFonts w:ascii="Verdana" w:hAnsi="Verdana" w:cs="Verdana"/>
          <w:b/>
          <w:spacing w:val="20"/>
          <w:sz w:val="20"/>
          <w:szCs w:val="20"/>
          <w:lang w:val="es-AR"/>
        </w:rPr>
        <w:t>:</w:t>
      </w:r>
    </w:p>
    <w:p w:rsidR="008D6529" w:rsidRPr="00C3205D"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C3205D">
        <w:rPr>
          <w:rFonts w:ascii="Verdana" w:hAnsi="Verdana" w:cs="Verdana"/>
          <w:spacing w:val="20"/>
          <w:sz w:val="20"/>
          <w:szCs w:val="20"/>
          <w:lang w:val="es-AR"/>
        </w:rPr>
        <w:t xml:space="preserve">: Atender a cualquier solicitud de información  y dar respuesta a las demandas de los </w:t>
      </w:r>
      <w:r>
        <w:rPr>
          <w:rFonts w:ascii="Verdana" w:hAnsi="Verdana" w:cs="Verdana"/>
          <w:spacing w:val="20"/>
          <w:sz w:val="20"/>
          <w:szCs w:val="20"/>
          <w:lang w:val="es-AR"/>
        </w:rPr>
        <w:t>clientes</w:t>
      </w:r>
      <w:r w:rsidRPr="00C3205D">
        <w:rPr>
          <w:rFonts w:ascii="Verdana" w:hAnsi="Verdana" w:cs="Verdana"/>
          <w:spacing w:val="20"/>
          <w:sz w:val="20"/>
          <w:szCs w:val="20"/>
          <w:lang w:val="es-AR"/>
        </w:rPr>
        <w:t xml:space="preserve">. </w:t>
      </w:r>
    </w:p>
    <w:p w:rsidR="008D6529" w:rsidRPr="00C3205D" w:rsidRDefault="008D6529" w:rsidP="008D6529">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C3205D">
        <w:rPr>
          <w:rFonts w:ascii="Verdana" w:hAnsi="Verdana" w:cs="Verdana"/>
          <w:spacing w:val="20"/>
          <w:sz w:val="20"/>
          <w:szCs w:val="20"/>
          <w:lang w:val="es-AR"/>
        </w:rPr>
        <w:t xml:space="preserve">: Coordinar y ejecutar todas las operaciones relacionadas con atención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Adoptar los métodos oportunos para la evaluación de las demandas de los usuarios proponiendo a la dirección los medios necesarios para su correcta respuesta. Garantizar el mantenimiento del orden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w:t>
      </w:r>
      <w:r>
        <w:rPr>
          <w:rFonts w:ascii="Verdana" w:hAnsi="Verdana" w:cs="Verdana"/>
          <w:spacing w:val="20"/>
          <w:sz w:val="20"/>
          <w:szCs w:val="20"/>
          <w:lang w:val="es-AR"/>
        </w:rPr>
        <w:t>C</w:t>
      </w:r>
      <w:r w:rsidRPr="00C3205D">
        <w:rPr>
          <w:rFonts w:ascii="Verdana" w:hAnsi="Verdana" w:cs="Verdana"/>
          <w:spacing w:val="20"/>
          <w:sz w:val="20"/>
          <w:szCs w:val="20"/>
          <w:lang w:val="es-AR"/>
        </w:rPr>
        <w:t>ontrolar el estado de las instalaciones y equipamientos de</w:t>
      </w:r>
      <w:r>
        <w:rPr>
          <w:rFonts w:ascii="Verdana" w:hAnsi="Verdana" w:cs="Verdana"/>
          <w:spacing w:val="20"/>
          <w:sz w:val="20"/>
          <w:szCs w:val="20"/>
          <w:lang w:val="es-AR"/>
        </w:rPr>
        <w:t>l comercio</w:t>
      </w:r>
      <w:r w:rsidRPr="00C3205D">
        <w:rPr>
          <w:rFonts w:ascii="Verdana" w:hAnsi="Verdana" w:cs="Verdana"/>
          <w:spacing w:val="20"/>
          <w:sz w:val="20"/>
          <w:szCs w:val="20"/>
          <w:lang w:val="es-AR"/>
        </w:rPr>
        <w:t xml:space="preserve">. Garantizar la correcta ubicación de los </w:t>
      </w:r>
      <w:r>
        <w:rPr>
          <w:rFonts w:ascii="Verdana" w:hAnsi="Verdana" w:cs="Verdana"/>
          <w:spacing w:val="20"/>
          <w:sz w:val="20"/>
          <w:szCs w:val="20"/>
          <w:lang w:val="es-AR"/>
        </w:rPr>
        <w:t xml:space="preserve">productos, su limpieza </w:t>
      </w:r>
      <w:r w:rsidRPr="00C3205D">
        <w:rPr>
          <w:rFonts w:ascii="Verdana" w:hAnsi="Verdana" w:cs="Verdana"/>
          <w:spacing w:val="20"/>
          <w:sz w:val="20"/>
          <w:szCs w:val="20"/>
          <w:lang w:val="es-AR"/>
        </w:rPr>
        <w:t>diaria, la oportuna señalización. Coordinar y ejecutar las operaciones diari</w:t>
      </w:r>
      <w:r>
        <w:rPr>
          <w:rFonts w:ascii="Verdana" w:hAnsi="Verdana" w:cs="Verdana"/>
          <w:spacing w:val="20"/>
          <w:sz w:val="20"/>
          <w:szCs w:val="20"/>
          <w:lang w:val="es-AR"/>
        </w:rPr>
        <w:t xml:space="preserve">as de ordenación de </w:t>
      </w:r>
      <w:r w:rsidR="00FD1A16">
        <w:rPr>
          <w:rFonts w:ascii="Verdana" w:hAnsi="Verdana" w:cs="Verdana"/>
          <w:spacing w:val="20"/>
          <w:sz w:val="20"/>
          <w:szCs w:val="20"/>
          <w:lang w:val="es-AR"/>
        </w:rPr>
        <w:t>estanterías.</w:t>
      </w:r>
      <w:r w:rsidR="00FD1A16" w:rsidRPr="00C3205D">
        <w:rPr>
          <w:rFonts w:ascii="Verdana" w:hAnsi="Verdana" w:cs="Verdana"/>
          <w:spacing w:val="20"/>
          <w:sz w:val="20"/>
          <w:szCs w:val="20"/>
          <w:lang w:val="es-AR"/>
        </w:rPr>
        <w:t xml:space="preserve"> Cualquier</w:t>
      </w:r>
      <w:r w:rsidRPr="00C3205D">
        <w:rPr>
          <w:rFonts w:ascii="Verdana" w:hAnsi="Verdana" w:cs="Verdana"/>
          <w:spacing w:val="20"/>
          <w:sz w:val="20"/>
          <w:szCs w:val="20"/>
          <w:lang w:val="es-AR"/>
        </w:rPr>
        <w:t xml:space="preserve"> otra función relacionada con el Departamento que le sea encomendada por la dirección.</w:t>
      </w:r>
    </w:p>
    <w:p w:rsidR="00EB340F" w:rsidRDefault="00EB340F"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96" w:name="_Toc403991969"/>
      <w:r w:rsidRPr="00EB340F">
        <w:rPr>
          <w:rFonts w:ascii="Verdana" w:hAnsi="Verdana"/>
          <w:sz w:val="28"/>
          <w:szCs w:val="28"/>
          <w:lang w:val="es-AR"/>
        </w:rPr>
        <w:t>Medición de tiempos administrativos</w:t>
      </w:r>
      <w:bookmarkEnd w:id="196"/>
    </w:p>
    <w:tbl>
      <w:tblPr>
        <w:tblStyle w:val="Tablaconcuadrcula"/>
        <w:tblW w:w="0" w:type="auto"/>
        <w:tblLook w:val="04A0"/>
      </w:tblPr>
      <w:tblGrid>
        <w:gridCol w:w="2477"/>
        <w:gridCol w:w="2477"/>
        <w:gridCol w:w="2477"/>
        <w:gridCol w:w="2478"/>
      </w:tblGrid>
      <w:tr w:rsidR="00EB340F" w:rsidRPr="00B31C21" w:rsidTr="00BE7C2D">
        <w:trPr>
          <w:trHeight w:val="1335"/>
        </w:trPr>
        <w:tc>
          <w:tcPr>
            <w:tcW w:w="2477" w:type="dxa"/>
            <w:vAlign w:val="center"/>
          </w:tcPr>
          <w:p w:rsidR="00EB340F" w:rsidRDefault="00EB340F" w:rsidP="008D6529">
            <w:pPr>
              <w:rPr>
                <w:lang w:val="es-AR"/>
              </w:rPr>
            </w:pPr>
            <w:r>
              <w:rPr>
                <w:lang w:val="es-AR"/>
              </w:rPr>
              <w:t>Operación</w:t>
            </w:r>
          </w:p>
        </w:tc>
        <w:tc>
          <w:tcPr>
            <w:tcW w:w="2477" w:type="dxa"/>
            <w:vAlign w:val="center"/>
          </w:tcPr>
          <w:p w:rsidR="00EB340F" w:rsidRDefault="00EB340F" w:rsidP="008D6529">
            <w:pPr>
              <w:rPr>
                <w:lang w:val="es-AR"/>
              </w:rPr>
            </w:pPr>
            <w:r>
              <w:rPr>
                <w:lang w:val="es-AR"/>
              </w:rPr>
              <w:t>Tiempo estimado (min)</w:t>
            </w:r>
          </w:p>
        </w:tc>
        <w:tc>
          <w:tcPr>
            <w:tcW w:w="2477" w:type="dxa"/>
            <w:vAlign w:val="center"/>
          </w:tcPr>
          <w:p w:rsidR="00EB340F" w:rsidRDefault="00EB340F" w:rsidP="008D6529">
            <w:pPr>
              <w:rPr>
                <w:lang w:val="es-AR"/>
              </w:rPr>
            </w:pPr>
            <w:r>
              <w:rPr>
                <w:lang w:val="es-AR"/>
              </w:rPr>
              <w:t>Cantidad de veces que se repite la operación</w:t>
            </w:r>
          </w:p>
        </w:tc>
        <w:tc>
          <w:tcPr>
            <w:tcW w:w="2478" w:type="dxa"/>
            <w:vAlign w:val="center"/>
          </w:tcPr>
          <w:p w:rsidR="00EB340F" w:rsidRDefault="00EB340F" w:rsidP="008D6529">
            <w:pPr>
              <w:rPr>
                <w:lang w:val="es-AR"/>
              </w:rPr>
            </w:pPr>
            <w:r>
              <w:rPr>
                <w:lang w:val="es-AR"/>
              </w:rPr>
              <w:t>Tiempo promedio que dura cada operación (min)</w:t>
            </w:r>
          </w:p>
        </w:tc>
      </w:tr>
      <w:tr w:rsidR="00EB340F" w:rsidTr="008D6529">
        <w:trPr>
          <w:trHeight w:val="807"/>
        </w:trPr>
        <w:tc>
          <w:tcPr>
            <w:tcW w:w="2477" w:type="dxa"/>
            <w:vAlign w:val="center"/>
          </w:tcPr>
          <w:p w:rsidR="00EB340F" w:rsidRDefault="00EB340F" w:rsidP="008D6529">
            <w:pPr>
              <w:rPr>
                <w:lang w:val="es-AR"/>
              </w:rPr>
            </w:pPr>
            <w:r>
              <w:rPr>
                <w:lang w:val="es-AR"/>
              </w:rPr>
              <w:t>Atención de cliente</w:t>
            </w:r>
          </w:p>
        </w:tc>
        <w:tc>
          <w:tcPr>
            <w:tcW w:w="2477" w:type="dxa"/>
            <w:vAlign w:val="center"/>
          </w:tcPr>
          <w:p w:rsidR="00EB340F" w:rsidRDefault="00EB340F" w:rsidP="008D6529">
            <w:pPr>
              <w:jc w:val="center"/>
              <w:rPr>
                <w:lang w:val="es-AR"/>
              </w:rPr>
            </w:pPr>
            <w:r>
              <w:rPr>
                <w:lang w:val="es-AR"/>
              </w:rPr>
              <w:t>5</w:t>
            </w:r>
          </w:p>
        </w:tc>
        <w:tc>
          <w:tcPr>
            <w:tcW w:w="2477" w:type="dxa"/>
            <w:vAlign w:val="center"/>
          </w:tcPr>
          <w:p w:rsidR="00EB340F" w:rsidRDefault="00EB340F" w:rsidP="008D6529">
            <w:pPr>
              <w:jc w:val="center"/>
              <w:rPr>
                <w:lang w:val="es-AR"/>
              </w:rPr>
            </w:pPr>
            <w:r>
              <w:rPr>
                <w:lang w:val="es-AR"/>
              </w:rPr>
              <w:t>15</w:t>
            </w:r>
          </w:p>
        </w:tc>
        <w:tc>
          <w:tcPr>
            <w:tcW w:w="2478" w:type="dxa"/>
            <w:vAlign w:val="center"/>
          </w:tcPr>
          <w:p w:rsidR="00EB340F" w:rsidRDefault="00EB340F" w:rsidP="008D6529">
            <w:pPr>
              <w:jc w:val="center"/>
              <w:rPr>
                <w:lang w:val="es-AR"/>
              </w:rPr>
            </w:pPr>
            <w:r>
              <w:rPr>
                <w:lang w:val="es-AR"/>
              </w:rPr>
              <w:t>3</w:t>
            </w:r>
          </w:p>
        </w:tc>
      </w:tr>
      <w:tr w:rsidR="00EB340F" w:rsidTr="008D6529">
        <w:trPr>
          <w:trHeight w:val="837"/>
        </w:trPr>
        <w:tc>
          <w:tcPr>
            <w:tcW w:w="2477" w:type="dxa"/>
            <w:vAlign w:val="center"/>
          </w:tcPr>
          <w:p w:rsidR="00EB340F" w:rsidRDefault="00EB340F" w:rsidP="008D6529">
            <w:pPr>
              <w:rPr>
                <w:lang w:val="es-AR"/>
              </w:rPr>
            </w:pPr>
            <w:r>
              <w:rPr>
                <w:lang w:val="es-AR"/>
              </w:rPr>
              <w:t>Alta producto stock</w:t>
            </w:r>
          </w:p>
        </w:tc>
        <w:tc>
          <w:tcPr>
            <w:tcW w:w="2477" w:type="dxa"/>
            <w:vAlign w:val="center"/>
          </w:tcPr>
          <w:p w:rsidR="00EB340F" w:rsidRDefault="00EB340F" w:rsidP="008D6529">
            <w:pPr>
              <w:jc w:val="center"/>
              <w:rPr>
                <w:lang w:val="es-AR"/>
              </w:rPr>
            </w:pPr>
            <w:r>
              <w:rPr>
                <w:lang w:val="es-AR"/>
              </w:rPr>
              <w:t>30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20</w:t>
            </w:r>
          </w:p>
        </w:tc>
      </w:tr>
      <w:tr w:rsidR="00EB340F" w:rsidTr="008D6529">
        <w:trPr>
          <w:trHeight w:val="837"/>
        </w:trPr>
        <w:tc>
          <w:tcPr>
            <w:tcW w:w="2477" w:type="dxa"/>
            <w:vAlign w:val="center"/>
          </w:tcPr>
          <w:p w:rsidR="00EB340F" w:rsidRDefault="00EB340F" w:rsidP="008D6529">
            <w:pPr>
              <w:rPr>
                <w:lang w:val="es-AR"/>
              </w:rPr>
            </w:pPr>
            <w:r>
              <w:rPr>
                <w:lang w:val="es-AR"/>
              </w:rPr>
              <w:t>Control de stock</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752"/>
        </w:trPr>
        <w:tc>
          <w:tcPr>
            <w:tcW w:w="2477" w:type="dxa"/>
            <w:vAlign w:val="center"/>
          </w:tcPr>
          <w:p w:rsidR="00EB340F" w:rsidRDefault="00EB340F" w:rsidP="008D6529">
            <w:pPr>
              <w:rPr>
                <w:lang w:val="es-AR"/>
              </w:rPr>
            </w:pPr>
            <w:r>
              <w:rPr>
                <w:lang w:val="es-AR"/>
              </w:rPr>
              <w:t>Limpieza local</w:t>
            </w:r>
          </w:p>
        </w:tc>
        <w:tc>
          <w:tcPr>
            <w:tcW w:w="2477" w:type="dxa"/>
            <w:vAlign w:val="center"/>
          </w:tcPr>
          <w:p w:rsidR="00EB340F" w:rsidRDefault="00EB340F" w:rsidP="008D6529">
            <w:pPr>
              <w:jc w:val="center"/>
              <w:rPr>
                <w:lang w:val="es-AR"/>
              </w:rPr>
            </w:pPr>
            <w:r>
              <w:rPr>
                <w:lang w:val="es-AR"/>
              </w:rPr>
              <w:t>15</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15</w:t>
            </w:r>
          </w:p>
        </w:tc>
      </w:tr>
      <w:tr w:rsidR="00EB340F" w:rsidTr="00BE7C2D">
        <w:trPr>
          <w:trHeight w:val="1019"/>
        </w:trPr>
        <w:tc>
          <w:tcPr>
            <w:tcW w:w="2477" w:type="dxa"/>
            <w:vAlign w:val="center"/>
          </w:tcPr>
          <w:p w:rsidR="00EB340F" w:rsidRDefault="00EB340F" w:rsidP="008D6529">
            <w:pPr>
              <w:rPr>
                <w:lang w:val="es-AR"/>
              </w:rPr>
            </w:pPr>
            <w:r>
              <w:rPr>
                <w:lang w:val="es-AR"/>
              </w:rPr>
              <w:t>Control stock disponible</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1</w:t>
            </w:r>
          </w:p>
        </w:tc>
        <w:tc>
          <w:tcPr>
            <w:tcW w:w="2478" w:type="dxa"/>
            <w:vAlign w:val="center"/>
          </w:tcPr>
          <w:p w:rsidR="00EB340F" w:rsidRDefault="00EB340F" w:rsidP="008D6529">
            <w:pPr>
              <w:jc w:val="center"/>
              <w:rPr>
                <w:lang w:val="es-AR"/>
              </w:rPr>
            </w:pPr>
            <w:r>
              <w:rPr>
                <w:lang w:val="es-AR"/>
              </w:rPr>
              <w:t>40</w:t>
            </w:r>
          </w:p>
        </w:tc>
      </w:tr>
      <w:tr w:rsidR="00EB340F" w:rsidTr="00BE7C2D">
        <w:trPr>
          <w:trHeight w:val="1089"/>
        </w:trPr>
        <w:tc>
          <w:tcPr>
            <w:tcW w:w="2477" w:type="dxa"/>
            <w:vAlign w:val="center"/>
          </w:tcPr>
          <w:p w:rsidR="00EB340F" w:rsidRDefault="00EB340F" w:rsidP="008D6529">
            <w:pPr>
              <w:rPr>
                <w:lang w:val="es-AR"/>
              </w:rPr>
            </w:pPr>
            <w:r>
              <w:rPr>
                <w:lang w:val="es-AR"/>
              </w:rPr>
              <w:t>Generar pedido proveedores</w:t>
            </w:r>
          </w:p>
        </w:tc>
        <w:tc>
          <w:tcPr>
            <w:tcW w:w="2477" w:type="dxa"/>
            <w:vAlign w:val="center"/>
          </w:tcPr>
          <w:p w:rsidR="00EB340F" w:rsidRDefault="00EB340F" w:rsidP="008D6529">
            <w:pPr>
              <w:jc w:val="center"/>
              <w:rPr>
                <w:lang w:val="es-AR"/>
              </w:rPr>
            </w:pPr>
            <w:r>
              <w:rPr>
                <w:lang w:val="es-AR"/>
              </w:rPr>
              <w:t>60</w:t>
            </w:r>
          </w:p>
        </w:tc>
        <w:tc>
          <w:tcPr>
            <w:tcW w:w="2477" w:type="dxa"/>
            <w:vAlign w:val="center"/>
          </w:tcPr>
          <w:p w:rsidR="00EB340F" w:rsidRDefault="00EB340F" w:rsidP="008D6529">
            <w:pPr>
              <w:jc w:val="center"/>
              <w:rPr>
                <w:lang w:val="es-AR"/>
              </w:rPr>
            </w:pPr>
            <w:r>
              <w:rPr>
                <w:lang w:val="es-AR"/>
              </w:rPr>
              <w:t>2</w:t>
            </w:r>
          </w:p>
        </w:tc>
        <w:tc>
          <w:tcPr>
            <w:tcW w:w="2478" w:type="dxa"/>
            <w:vAlign w:val="center"/>
          </w:tcPr>
          <w:p w:rsidR="00EB340F" w:rsidRDefault="00EB340F" w:rsidP="008D6529">
            <w:pPr>
              <w:jc w:val="center"/>
              <w:rPr>
                <w:lang w:val="es-AR"/>
              </w:rPr>
            </w:pPr>
            <w:r>
              <w:rPr>
                <w:lang w:val="es-AR"/>
              </w:rPr>
              <w:t>40</w:t>
            </w:r>
          </w:p>
        </w:tc>
      </w:tr>
    </w:tbl>
    <w:p w:rsidR="00EB340F" w:rsidRPr="00EB340F" w:rsidRDefault="00EB340F" w:rsidP="00EB340F">
      <w:pPr>
        <w:rPr>
          <w:lang w:val="es-AR"/>
        </w:rPr>
      </w:pPr>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r w:rsidRPr="00EB340F">
        <w:rPr>
          <w:rFonts w:eastAsia="Verdana"/>
          <w:sz w:val="28"/>
          <w:szCs w:val="28"/>
          <w:lang w:val="es-AR"/>
        </w:rPr>
        <w:lastRenderedPageBreak/>
        <w:t xml:space="preserve"> </w:t>
      </w:r>
      <w:bookmarkStart w:id="197" w:name="_Toc395525155"/>
      <w:bookmarkStart w:id="198" w:name="_Toc395525712"/>
      <w:bookmarkStart w:id="199" w:name="_Toc403667025"/>
      <w:bookmarkStart w:id="200" w:name="_Toc403991970"/>
      <w:r w:rsidRPr="00EB340F">
        <w:rPr>
          <w:rFonts w:ascii="Verdana" w:hAnsi="Verdana"/>
          <w:sz w:val="28"/>
          <w:szCs w:val="28"/>
          <w:lang w:val="es-AR"/>
        </w:rPr>
        <w:t>Diagrama de Contexto</w:t>
      </w:r>
      <w:bookmarkEnd w:id="197"/>
      <w:bookmarkEnd w:id="198"/>
      <w:bookmarkEnd w:id="199"/>
      <w:bookmarkEnd w:id="200"/>
    </w:p>
    <w:p w:rsidR="003B6330" w:rsidRPr="00EB340F" w:rsidRDefault="006C550E" w:rsidP="003B6330">
      <w:pPr>
        <w:pStyle w:val="Textoindependiente"/>
      </w:pPr>
      <w:r w:rsidRPr="00EB340F">
        <w:rPr>
          <w:noProof/>
          <w:lang w:eastAsia="es-AR" w:bidi="ar-SA"/>
        </w:rPr>
        <w:drawing>
          <wp:inline distT="0" distB="0" distL="0" distR="0">
            <wp:extent cx="5854700" cy="4393565"/>
            <wp:effectExtent l="0" t="0" r="0" b="0"/>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16" cstate="print"/>
                    <a:srcRect/>
                    <a:stretch>
                      <a:fillRect/>
                    </a:stretch>
                  </pic:blipFill>
                  <pic:spPr bwMode="auto">
                    <a:xfrm>
                      <a:off x="0" y="0"/>
                      <a:ext cx="5854700" cy="4393565"/>
                    </a:xfrm>
                    <a:prstGeom prst="rect">
                      <a:avLst/>
                    </a:prstGeom>
                    <a:noFill/>
                    <a:ln w="9525">
                      <a:noFill/>
                      <a:miter lim="800000"/>
                      <a:headEnd/>
                      <a:tailEnd/>
                    </a:ln>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01" w:name="__RefHeading__243_238574934"/>
      <w:bookmarkStart w:id="202" w:name="__RefHeading__214_2121180832"/>
      <w:bookmarkStart w:id="203" w:name="_Toc395525156"/>
      <w:bookmarkStart w:id="204" w:name="_Toc403667026"/>
      <w:bookmarkEnd w:id="201"/>
      <w:bookmarkEnd w:id="202"/>
      <w:r w:rsidRPr="00EB340F">
        <w:rPr>
          <w:rFonts w:ascii="Verdana" w:hAnsi="Verdana"/>
          <w:color w:val="A6A6A6" w:themeColor="background1" w:themeShade="A6"/>
          <w:sz w:val="24"/>
          <w:szCs w:val="24"/>
          <w:lang w:val="es-AR"/>
        </w:rPr>
        <w:br w:type="page"/>
      </w:r>
    </w:p>
    <w:p w:rsidR="003B6330" w:rsidRPr="00EB340F"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r w:rsidRPr="00EB340F">
        <w:rPr>
          <w:rFonts w:ascii="Verdana" w:hAnsi="Verdana"/>
          <w:color w:val="A6A6A6" w:themeColor="background1" w:themeShade="A6"/>
          <w:sz w:val="24"/>
          <w:szCs w:val="24"/>
          <w:lang w:val="es-AR"/>
        </w:rPr>
        <w:lastRenderedPageBreak/>
        <w:t>Descripción de Entidades Externas</w:t>
      </w:r>
      <w:bookmarkEnd w:id="203"/>
      <w:bookmarkEnd w:id="204"/>
    </w:p>
    <w:p w:rsidR="003B6330" w:rsidRPr="00EB340F" w:rsidRDefault="003B6330" w:rsidP="003B6330">
      <w:pPr>
        <w:pStyle w:val="Textoindependiente"/>
        <w:ind w:left="709"/>
        <w:rPr>
          <w:rFonts w:ascii="Verdana" w:hAnsi="Verdana" w:cs="Verdana"/>
          <w:b/>
          <w:bCs/>
          <w:spacing w:val="20"/>
        </w:rPr>
      </w:pPr>
    </w:p>
    <w:p w:rsidR="003B6330" w:rsidRPr="00EB340F" w:rsidRDefault="003B6330" w:rsidP="007B067C">
      <w:pPr>
        <w:pStyle w:val="Textoindependiente"/>
        <w:ind w:left="284"/>
        <w:rPr>
          <w:rFonts w:ascii="Verdana" w:hAnsi="Verdana" w:cs="Verdana"/>
          <w:sz w:val="20"/>
          <w:szCs w:val="20"/>
        </w:rPr>
      </w:pPr>
      <w:r w:rsidRPr="00EB340F">
        <w:rPr>
          <w:rFonts w:ascii="Verdana" w:hAnsi="Verdana" w:cs="Verdana"/>
          <w:b/>
          <w:bCs/>
          <w:spacing w:val="20"/>
        </w:rPr>
        <w:t>Mercería-lencería Paula</w:t>
      </w:r>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Clientes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Proveedores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Contador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p>
    <w:p w:rsidR="003B6330" w:rsidRPr="00EB340F" w:rsidRDefault="003B6330" w:rsidP="003B6330">
      <w:pPr>
        <w:pStyle w:val="Textoindependiente"/>
        <w:ind w:left="709"/>
        <w:rPr>
          <w:rFonts w:ascii="Verdana" w:hAnsi="Verdana" w:cs="Verdana"/>
          <w:b/>
          <w:bCs/>
          <w:spacing w:val="20"/>
        </w:rPr>
      </w:pPr>
      <w:r w:rsidRPr="00EB340F">
        <w:rPr>
          <w:rFonts w:ascii="Verdana" w:hAnsi="Verdana" w:cs="Verdana"/>
          <w:spacing w:val="20"/>
          <w:sz w:val="20"/>
          <w:szCs w:val="20"/>
        </w:rPr>
        <w:tab/>
      </w:r>
      <w:r w:rsidRPr="00EB340F">
        <w:rPr>
          <w:rFonts w:ascii="Verdana" w:hAnsi="Verdana" w:cs="Verdana"/>
          <w:spacing w:val="20"/>
          <w:sz w:val="20"/>
          <w:szCs w:val="20"/>
        </w:rPr>
        <w:tab/>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Productos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proofErr w:type="spellStart"/>
      <w:r w:rsidRPr="00EB340F">
        <w:rPr>
          <w:rFonts w:ascii="Verdana" w:hAnsi="Verdana" w:cs="Verdana"/>
          <w:spacing w:val="20"/>
          <w:sz w:val="20"/>
          <w:szCs w:val="20"/>
          <w:lang w:val="es-AR"/>
        </w:rPr>
        <w:t>Daule</w:t>
      </w:r>
      <w:proofErr w:type="spellEnd"/>
      <w:r w:rsidRPr="00EB340F">
        <w:rPr>
          <w:rFonts w:ascii="Verdana" w:hAnsi="Verdana" w:cs="Verdana"/>
          <w:spacing w:val="20"/>
          <w:sz w:val="20"/>
          <w:szCs w:val="20"/>
          <w:lang w:val="es-AR"/>
        </w:rPr>
        <w:t xml:space="preserv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Ari</w:t>
      </w:r>
      <w:proofErr w:type="spellEnd"/>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Kiero</w:t>
      </w:r>
      <w:bookmarkStart w:id="205" w:name="__RefHeading__178_238574934"/>
      <w:bookmarkStart w:id="206" w:name="__RefHeading__125_1307357959"/>
      <w:bookmarkStart w:id="207" w:name="__RefHeading__289_705687861"/>
      <w:bookmarkStart w:id="208" w:name="__RefHeading__40_400017180"/>
      <w:bookmarkStart w:id="209" w:name="__RefHeading__55_1701910184"/>
      <w:bookmarkStart w:id="210" w:name="__RefHeading__100_864570552"/>
      <w:bookmarkStart w:id="211" w:name="__RefHeading__150_828509656"/>
      <w:bookmarkStart w:id="212" w:name="__RefHeading__216_2121180832"/>
      <w:bookmarkStart w:id="213" w:name="_Toc395525157"/>
      <w:bookmarkStart w:id="214" w:name="_Toc395525713"/>
      <w:bookmarkEnd w:id="205"/>
      <w:bookmarkEnd w:id="206"/>
      <w:bookmarkEnd w:id="207"/>
      <w:bookmarkEnd w:id="208"/>
      <w:bookmarkEnd w:id="209"/>
      <w:bookmarkEnd w:id="210"/>
      <w:bookmarkEnd w:id="211"/>
      <w:bookmarkEnd w:id="212"/>
      <w:proofErr w:type="spellEnd"/>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pacing w:val="20"/>
          <w:sz w:val="28"/>
          <w:szCs w:val="28"/>
          <w:lang w:val="es-AR"/>
        </w:rPr>
      </w:pPr>
      <w:r w:rsidRPr="00EB340F">
        <w:rPr>
          <w:rFonts w:ascii="Verdana" w:hAnsi="Verdana"/>
          <w:lang w:val="es-AR"/>
        </w:rPr>
        <w:br w:type="page"/>
      </w:r>
      <w:bookmarkStart w:id="215" w:name="_Toc403667027"/>
      <w:bookmarkStart w:id="216" w:name="_Toc403991971"/>
      <w:r w:rsidRPr="00EB340F">
        <w:rPr>
          <w:rFonts w:ascii="Verdana" w:hAnsi="Verdana"/>
          <w:sz w:val="28"/>
          <w:szCs w:val="28"/>
          <w:lang w:val="es-AR"/>
        </w:rPr>
        <w:lastRenderedPageBreak/>
        <w:t>Diagrama de Flujo de Datos</w:t>
      </w:r>
      <w:bookmarkEnd w:id="213"/>
      <w:bookmarkEnd w:id="214"/>
      <w:bookmarkEnd w:id="215"/>
      <w:bookmarkEnd w:id="216"/>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 xml:space="preserve">En la gráfica que se observa a continuación se podrá ver el flujo de las operaciones realizadas dentro de la entidad “Mercería-Lencería Paula” </w:t>
      </w:r>
    </w:p>
    <w:p w:rsidR="003B6330" w:rsidRPr="003B6330" w:rsidRDefault="006C550E" w:rsidP="003B6330">
      <w:pPr>
        <w:pStyle w:val="Textoindependiente"/>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5854700" cy="3016250"/>
            <wp:effectExtent l="0" t="0" r="0"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17" cstate="print"/>
                    <a:srcRect/>
                    <a:stretch>
                      <a:fillRect/>
                    </a:stretch>
                  </pic:blipFill>
                  <pic:spPr bwMode="auto">
                    <a:xfrm>
                      <a:off x="0" y="0"/>
                      <a:ext cx="5854700" cy="3016250"/>
                    </a:xfrm>
                    <a:prstGeom prst="rect">
                      <a:avLst/>
                    </a:prstGeom>
                    <a:noFill/>
                    <a:ln w="9525">
                      <a:noFill/>
                      <a:miter lim="800000"/>
                      <a:headEnd/>
                      <a:tailEnd/>
                    </a:ln>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3B6330" w:rsidRPr="007B067C" w:rsidRDefault="003B6330" w:rsidP="003B6330">
      <w:pPr>
        <w:pStyle w:val="Ttulo3"/>
        <w:keepLines w:val="0"/>
        <w:widowControl w:val="0"/>
        <w:numPr>
          <w:ilvl w:val="2"/>
          <w:numId w:val="18"/>
        </w:numPr>
        <w:suppressAutoHyphens/>
        <w:spacing w:before="240" w:after="120" w:line="240" w:lineRule="auto"/>
        <w:rPr>
          <w:sz w:val="28"/>
          <w:szCs w:val="28"/>
          <w:lang w:val="es-AR"/>
        </w:rPr>
      </w:pPr>
      <w:bookmarkStart w:id="217" w:name="__RefHeading__180_238574934"/>
      <w:bookmarkStart w:id="218" w:name="__RefHeading__218_2121180832"/>
      <w:bookmarkStart w:id="219" w:name="_Toc395525158"/>
      <w:bookmarkStart w:id="220" w:name="_Toc395525714"/>
      <w:bookmarkStart w:id="221" w:name="_Toc403667028"/>
      <w:bookmarkStart w:id="222" w:name="_Toc403991972"/>
      <w:bookmarkEnd w:id="217"/>
      <w:bookmarkEnd w:id="218"/>
      <w:r w:rsidRPr="007B067C">
        <w:rPr>
          <w:rFonts w:ascii="Verdana" w:hAnsi="Verdana" w:cs="Verdana"/>
          <w:sz w:val="28"/>
          <w:szCs w:val="28"/>
          <w:lang w:val="es-AR"/>
        </w:rPr>
        <w:t>Explosión del DFD</w:t>
      </w:r>
      <w:bookmarkEnd w:id="219"/>
      <w:bookmarkEnd w:id="220"/>
      <w:bookmarkEnd w:id="221"/>
      <w:bookmarkEnd w:id="222"/>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3" w:name="__RefHeading__182_238574934"/>
      <w:bookmarkStart w:id="224" w:name="__RefHeading__199_828509656"/>
      <w:bookmarkStart w:id="225" w:name="__RefHeading__220_2121180832"/>
      <w:bookmarkStart w:id="226" w:name="_Toc395525159"/>
      <w:bookmarkStart w:id="227" w:name="_Toc403667029"/>
      <w:bookmarkEnd w:id="223"/>
      <w:bookmarkEnd w:id="224"/>
      <w:bookmarkEnd w:id="225"/>
      <w:r w:rsidRPr="007B067C">
        <w:rPr>
          <w:rFonts w:ascii="Verdana" w:hAnsi="Verdana"/>
          <w:color w:val="A6A6A6" w:themeColor="background1" w:themeShade="A6"/>
          <w:sz w:val="24"/>
          <w:szCs w:val="24"/>
          <w:lang w:val="es-AR"/>
        </w:rPr>
        <w:t>Sub-Sistema - Venta de Producto</w:t>
      </w:r>
      <w:bookmarkEnd w:id="226"/>
      <w:bookmarkEnd w:id="227"/>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4384" behindDoc="0" locked="0" layoutInCell="1" allowOverlap="1">
            <wp:simplePos x="0" y="0"/>
            <wp:positionH relativeFrom="column">
              <wp:posOffset>3249930</wp:posOffset>
            </wp:positionH>
            <wp:positionV relativeFrom="paragraph">
              <wp:posOffset>33655</wp:posOffset>
            </wp:positionV>
            <wp:extent cx="2934335" cy="3423285"/>
            <wp:effectExtent l="0" t="0" r="0" b="0"/>
            <wp:wrapSquare wrapText="larges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934335" cy="342328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28" w:name="__RefHeading__245_238574934"/>
      <w:bookmarkEnd w:id="228"/>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pStyle w:val="Ttulo4"/>
        <w:rPr>
          <w:rFonts w:ascii="Verdana" w:hAnsi="Verdana" w:cs="Verdana"/>
          <w:b w:val="0"/>
          <w:bCs w:val="0"/>
          <w:i/>
          <w:iCs/>
          <w:sz w:val="20"/>
          <w:szCs w:val="20"/>
          <w:lang w:val="es-AR"/>
        </w:rPr>
      </w:pPr>
    </w:p>
    <w:p w:rsidR="003B6330" w:rsidRPr="003B6330" w:rsidRDefault="003B6330" w:rsidP="003B6330">
      <w:pPr>
        <w:pStyle w:val="Textoindependiente"/>
        <w:rPr>
          <w:rFonts w:ascii="Verdana" w:hAnsi="Verdana" w:cs="Verdana"/>
          <w:sz w:val="20"/>
          <w:szCs w:val="20"/>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9" w:name="__RefHeading__184_238574934"/>
      <w:bookmarkStart w:id="230" w:name="__RefHeading__211_828509656"/>
      <w:bookmarkStart w:id="231" w:name="__RefHeading__222_2121180832"/>
      <w:bookmarkStart w:id="232" w:name="_Toc395525160"/>
      <w:bookmarkStart w:id="233" w:name="_Toc403667030"/>
      <w:bookmarkEnd w:id="229"/>
      <w:bookmarkEnd w:id="230"/>
      <w:bookmarkEnd w:id="231"/>
      <w:r w:rsidRPr="007B067C">
        <w:rPr>
          <w:rFonts w:ascii="Verdana" w:hAnsi="Verdana"/>
          <w:color w:val="A6A6A6" w:themeColor="background1" w:themeShade="A6"/>
          <w:sz w:val="24"/>
          <w:szCs w:val="24"/>
          <w:lang w:val="es-AR"/>
        </w:rPr>
        <w:lastRenderedPageBreak/>
        <w:t>Sub-Sistema - Control de Stock</w:t>
      </w:r>
      <w:bookmarkEnd w:id="232"/>
      <w:bookmarkEnd w:id="233"/>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6432" behindDoc="0" locked="0" layoutInCell="1" allowOverlap="1">
            <wp:simplePos x="0" y="0"/>
            <wp:positionH relativeFrom="column">
              <wp:posOffset>2762885</wp:posOffset>
            </wp:positionH>
            <wp:positionV relativeFrom="paragraph">
              <wp:posOffset>34925</wp:posOffset>
            </wp:positionV>
            <wp:extent cx="3298190" cy="3566160"/>
            <wp:effectExtent l="0" t="0" r="0" b="0"/>
            <wp:wrapSquare wrapText="larges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298190" cy="35661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34" w:name="__RefHeading__247_238574934"/>
      <w:bookmarkEnd w:id="234"/>
      <w:r w:rsidRPr="003B6330">
        <w:rPr>
          <w:rFonts w:ascii="Verdana" w:hAnsi="Verdana" w:cs="Verdana"/>
          <w:spacing w:val="20"/>
          <w:sz w:val="20"/>
          <w:szCs w:val="20"/>
          <w:lang w:val="es-AR"/>
        </w:rPr>
        <w:t>Aquí se observa el flujo de información para el sub-sistema denominado “Control de Stock”</w:t>
      </w:r>
    </w:p>
    <w:p w:rsidR="003B6330" w:rsidRPr="003B6330" w:rsidRDefault="003B6330" w:rsidP="003B6330">
      <w:pPr>
        <w:spacing w:before="60" w:line="360" w:lineRule="auto"/>
        <w:ind w:left="284"/>
        <w:rPr>
          <w:rFonts w:ascii="Verdana" w:hAnsi="Verdana" w:cs="Verdana"/>
          <w:spacing w:val="20"/>
          <w:sz w:val="20"/>
          <w:szCs w:val="20"/>
          <w:lang w:val="es-AR"/>
        </w:rPr>
      </w:pPr>
      <w:bookmarkStart w:id="235" w:name="__RefHeading__249_238574934"/>
      <w:bookmarkEnd w:id="235"/>
      <w:r w:rsidRPr="003B6330">
        <w:rPr>
          <w:rFonts w:ascii="Verdana" w:hAnsi="Verdana" w:cs="Verdana"/>
          <w:spacing w:val="20"/>
          <w:sz w:val="20"/>
          <w:szCs w:val="20"/>
          <w:lang w:val="es-AR"/>
        </w:rPr>
        <w:t>Son las operaciones que realiza el encargado a la hora de controlar el stock de mercadería existente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detecta que falta stock o está muy bajo lo anota para hacer le pedido</w:t>
      </w:r>
    </w:p>
    <w:p w:rsidR="003B6330" w:rsidRPr="003B6330" w:rsidRDefault="003B6330" w:rsidP="003B6330">
      <w:pPr>
        <w:pStyle w:val="Textoindependiente"/>
        <w:ind w:hanging="864"/>
      </w:pPr>
      <w:r w:rsidRPr="003B6330">
        <w:br/>
      </w:r>
      <w:r w:rsidRPr="003B6330">
        <w:br/>
      </w:r>
      <w:r w:rsidRPr="003B6330">
        <w:br/>
      </w:r>
    </w:p>
    <w:p w:rsidR="003B6330" w:rsidRPr="007B067C"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bookmarkStart w:id="236" w:name="__RefHeading__186_238574934"/>
      <w:bookmarkStart w:id="237" w:name="__RefHeading__224_2121180832"/>
      <w:bookmarkStart w:id="238" w:name="_Toc395525161"/>
      <w:bookmarkStart w:id="239" w:name="_Toc403667031"/>
      <w:bookmarkEnd w:id="236"/>
      <w:bookmarkEnd w:id="237"/>
      <w:r w:rsidRPr="007B067C">
        <w:rPr>
          <w:rFonts w:ascii="Verdana" w:hAnsi="Verdana"/>
          <w:color w:val="A6A6A6" w:themeColor="background1" w:themeShade="A6"/>
          <w:sz w:val="24"/>
          <w:szCs w:val="24"/>
          <w:lang w:val="es-AR"/>
        </w:rPr>
        <w:t>Sub-Sistema - Recepción mercadería</w:t>
      </w:r>
      <w:bookmarkEnd w:id="238"/>
      <w:bookmarkEnd w:id="239"/>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noProof/>
          <w:spacing w:val="20"/>
          <w:sz w:val="20"/>
          <w:szCs w:val="20"/>
          <w:lang w:val="es-AR" w:eastAsia="es-AR"/>
        </w:rPr>
        <w:drawing>
          <wp:anchor distT="0" distB="0" distL="0" distR="0" simplePos="0" relativeHeight="251665408" behindDoc="0" locked="0" layoutInCell="1" allowOverlap="1">
            <wp:simplePos x="0" y="0"/>
            <wp:positionH relativeFrom="column">
              <wp:posOffset>2784475</wp:posOffset>
            </wp:positionH>
            <wp:positionV relativeFrom="paragraph">
              <wp:posOffset>-1270</wp:posOffset>
            </wp:positionV>
            <wp:extent cx="3244850" cy="3761105"/>
            <wp:effectExtent l="0" t="0" r="0" b="0"/>
            <wp:wrapSquare wrapText="larges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244850" cy="3761105"/>
                    </a:xfrm>
                    <a:prstGeom prst="rect">
                      <a:avLst/>
                    </a:prstGeom>
                    <a:solidFill>
                      <a:srgbClr val="FFFFFF">
                        <a:alpha val="0"/>
                      </a:srgbClr>
                    </a:solidFill>
                    <a:ln w="9525">
                      <a:noFill/>
                      <a:miter lim="800000"/>
                      <a:headEnd/>
                      <a:tailEnd/>
                    </a:ln>
                  </pic:spPr>
                </pic:pic>
              </a:graphicData>
            </a:graphic>
          </wp:anchor>
        </w:drawing>
      </w:r>
      <w:bookmarkStart w:id="240" w:name="__RefHeading__251_238574934"/>
      <w:bookmarkEnd w:id="240"/>
      <w:r w:rsidR="003B6330"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3B6330">
      <w:pPr>
        <w:spacing w:before="60" w:line="360" w:lineRule="auto"/>
        <w:ind w:left="284"/>
        <w:rPr>
          <w:rFonts w:ascii="Verdana" w:hAnsi="Verdana" w:cs="Verdana"/>
          <w:spacing w:val="20"/>
          <w:sz w:val="20"/>
          <w:szCs w:val="20"/>
          <w:lang w:val="es-AR"/>
        </w:rPr>
      </w:pPr>
      <w:bookmarkStart w:id="241" w:name="__RefHeading__253_238574934"/>
      <w:bookmarkEnd w:id="241"/>
      <w:r w:rsidRPr="003B6330">
        <w:rPr>
          <w:rFonts w:ascii="Verdana" w:hAnsi="Verdana" w:cs="Verdana"/>
          <w:spacing w:val="20"/>
          <w:sz w:val="20"/>
          <w:szCs w:val="20"/>
          <w:lang w:val="es-AR"/>
        </w:rPr>
        <w:tab/>
        <w:t>Son las operaciones que realiza el encargado cuando recibe la mercaría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Al detectar que la mercadería no fue la solicitada se procederá a realizar una nota de crédito para   el proveedor</w:t>
      </w:r>
      <w:bookmarkStart w:id="242" w:name="__RefHeading__188_238574934"/>
      <w:bookmarkStart w:id="243" w:name="__RefHeading__129_1307357959"/>
      <w:bookmarkStart w:id="244" w:name="__RefHeading__293_705687861"/>
      <w:bookmarkStart w:id="245" w:name="__RefHeading__59_1701910184"/>
      <w:bookmarkStart w:id="246" w:name="__RefHeading__104_864570552"/>
      <w:bookmarkStart w:id="247" w:name="__RefHeading__154_828509656"/>
      <w:bookmarkStart w:id="248" w:name="__RefHeading__226_2121180832"/>
      <w:bookmarkStart w:id="249" w:name="_Toc395525162"/>
      <w:bookmarkStart w:id="250" w:name="_Toc395525715"/>
      <w:bookmarkStart w:id="251" w:name="_Toc403667032"/>
      <w:bookmarkEnd w:id="242"/>
      <w:bookmarkEnd w:id="243"/>
      <w:bookmarkEnd w:id="244"/>
      <w:bookmarkEnd w:id="245"/>
      <w:bookmarkEnd w:id="246"/>
      <w:bookmarkEnd w:id="247"/>
      <w:bookmarkEnd w:id="248"/>
      <w:r w:rsidRPr="003B6330">
        <w:rPr>
          <w:rFonts w:ascii="Verdana" w:hAnsi="Verdana" w:cs="Verdana"/>
          <w:spacing w:val="20"/>
          <w:sz w:val="20"/>
          <w:szCs w:val="20"/>
          <w:lang w:val="es-AR"/>
        </w:rPr>
        <w:br/>
      </w:r>
    </w:p>
    <w:p w:rsidR="007B067C" w:rsidRDefault="007B067C">
      <w:pPr>
        <w:spacing w:after="0" w:line="240" w:lineRule="auto"/>
        <w:rPr>
          <w:rFonts w:ascii="Verdana" w:hAnsi="Verdana" w:cs="Verdana"/>
          <w:lang w:val="es-AR"/>
        </w:rPr>
      </w:pPr>
      <w:r>
        <w:rPr>
          <w:rFonts w:ascii="Verdana" w:hAnsi="Verdana" w:cs="Verdana"/>
          <w:lang w:val="es-AR"/>
        </w:rPr>
        <w:br w:type="page"/>
      </w:r>
    </w:p>
    <w:p w:rsidR="007B067C" w:rsidRPr="007B067C" w:rsidRDefault="007B067C" w:rsidP="007B067C">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2" w:name="_Toc403991973"/>
      <w:bookmarkEnd w:id="249"/>
      <w:bookmarkEnd w:id="250"/>
      <w:bookmarkEnd w:id="251"/>
      <w:r w:rsidRPr="007B067C">
        <w:rPr>
          <w:rFonts w:ascii="Verdana" w:hAnsi="Verdana" w:cs="Verdana"/>
          <w:sz w:val="28"/>
          <w:szCs w:val="28"/>
          <w:lang w:val="es-AR"/>
        </w:rPr>
        <w:lastRenderedPageBreak/>
        <w:t>Diagrama Entidad Relación</w:t>
      </w:r>
      <w:bookmarkEnd w:id="252"/>
    </w:p>
    <w:p w:rsidR="003B6330" w:rsidRPr="003B6330" w:rsidRDefault="006C550E" w:rsidP="003B6330">
      <w:pPr>
        <w:pStyle w:val="Textoindependiente"/>
      </w:pPr>
      <w:r>
        <w:rPr>
          <w:noProof/>
          <w:lang w:eastAsia="es-AR" w:bidi="ar-SA"/>
        </w:rPr>
        <w:drawing>
          <wp:inline distT="0" distB="0" distL="0" distR="0">
            <wp:extent cx="5664835" cy="3764280"/>
            <wp:effectExtent l="0" t="0" r="0" b="0"/>
            <wp:docPr id="5"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1" cstate="print"/>
                    <a:srcRect/>
                    <a:stretch>
                      <a:fillRect/>
                    </a:stretch>
                  </pic:blipFill>
                  <pic:spPr bwMode="auto">
                    <a:xfrm>
                      <a:off x="0" y="0"/>
                      <a:ext cx="5664835" cy="376428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3" w:name="_Toc403667033"/>
      <w:bookmarkStart w:id="254" w:name="_Toc403991974"/>
      <w:r w:rsidRPr="007B067C">
        <w:rPr>
          <w:rFonts w:ascii="Verdana" w:hAnsi="Verdana" w:cs="Verdana"/>
          <w:sz w:val="28"/>
          <w:szCs w:val="28"/>
          <w:lang w:val="es-AR"/>
        </w:rPr>
        <w:t>Diagrama COAD</w:t>
      </w:r>
      <w:bookmarkEnd w:id="253"/>
      <w:bookmarkEnd w:id="254"/>
    </w:p>
    <w:p w:rsidR="003B6330" w:rsidRPr="003B6330" w:rsidRDefault="006C550E" w:rsidP="003B6330">
      <w:pPr>
        <w:pStyle w:val="Textoindependiente"/>
        <w:rPr>
          <w:rFonts w:ascii="Verdana" w:hAnsi="Verdana" w:cs="Verdana"/>
        </w:rPr>
      </w:pPr>
      <w:r>
        <w:rPr>
          <w:noProof/>
          <w:lang w:eastAsia="es-AR" w:bidi="ar-SA"/>
        </w:rPr>
        <w:drawing>
          <wp:anchor distT="0" distB="0" distL="114300" distR="114300" simplePos="0" relativeHeight="251701248" behindDoc="1" locked="0" layoutInCell="1" allowOverlap="1">
            <wp:simplePos x="0" y="0"/>
            <wp:positionH relativeFrom="column">
              <wp:posOffset>485775</wp:posOffset>
            </wp:positionH>
            <wp:positionV relativeFrom="paragraph">
              <wp:posOffset>182880</wp:posOffset>
            </wp:positionV>
            <wp:extent cx="4314825" cy="4259580"/>
            <wp:effectExtent l="19050" t="19050" r="28575" b="26670"/>
            <wp:wrapTight wrapText="bothSides">
              <wp:wrapPolygon edited="0">
                <wp:start x="-95" y="-97"/>
                <wp:lineTo x="-95" y="21735"/>
                <wp:lineTo x="21743" y="21735"/>
                <wp:lineTo x="21743" y="-97"/>
                <wp:lineTo x="-95" y="-97"/>
              </wp:wrapPolygon>
            </wp:wrapTight>
            <wp:docPr id="45"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2" cstate="print"/>
                    <a:srcRect/>
                    <a:stretch>
                      <a:fillRect/>
                    </a:stretch>
                  </pic:blipFill>
                  <pic:spPr bwMode="auto">
                    <a:xfrm>
                      <a:off x="0" y="0"/>
                      <a:ext cx="4314825" cy="4259580"/>
                    </a:xfrm>
                    <a:prstGeom prst="rect">
                      <a:avLst/>
                    </a:prstGeom>
                    <a:noFill/>
                    <a:ln w="6350">
                      <a:solidFill>
                        <a:srgbClr val="FFFFFF"/>
                      </a:solidFill>
                      <a:miter lim="800000"/>
                      <a:headEnd/>
                      <a:tailEnd/>
                    </a:ln>
                    <a:effectLst/>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55" w:name="__RefHeading__190_238574934"/>
      <w:bookmarkStart w:id="256" w:name="__RefHeading__131_1307357959"/>
      <w:bookmarkStart w:id="257" w:name="__RefHeading__295_705687861"/>
      <w:bookmarkStart w:id="258" w:name="__RefHeading__61_1701910184"/>
      <w:bookmarkStart w:id="259" w:name="__RefHeading__106_864570552"/>
      <w:bookmarkStart w:id="260" w:name="__RefHeading__156_828509656"/>
      <w:bookmarkStart w:id="261" w:name="__RefHeading__228_2121180832"/>
      <w:bookmarkStart w:id="262" w:name="_Toc403667034"/>
      <w:bookmarkStart w:id="263" w:name="_Toc395525163"/>
      <w:bookmarkStart w:id="264" w:name="_Toc395525716"/>
      <w:bookmarkStart w:id="265" w:name="_Toc403991975"/>
      <w:bookmarkEnd w:id="255"/>
      <w:bookmarkEnd w:id="256"/>
      <w:bookmarkEnd w:id="257"/>
      <w:bookmarkEnd w:id="258"/>
      <w:bookmarkEnd w:id="259"/>
      <w:bookmarkEnd w:id="260"/>
      <w:bookmarkEnd w:id="261"/>
      <w:r w:rsidRPr="007B067C">
        <w:rPr>
          <w:rFonts w:ascii="Verdana" w:hAnsi="Verdana"/>
          <w:sz w:val="28"/>
          <w:szCs w:val="28"/>
          <w:lang w:val="es-AR"/>
        </w:rPr>
        <w:lastRenderedPageBreak/>
        <w:t xml:space="preserve">Diagrama de </w:t>
      </w:r>
      <w:proofErr w:type="spellStart"/>
      <w:r w:rsidRPr="007B067C">
        <w:rPr>
          <w:rFonts w:ascii="Verdana" w:hAnsi="Verdana"/>
          <w:sz w:val="28"/>
          <w:szCs w:val="28"/>
          <w:lang w:val="es-AR"/>
        </w:rPr>
        <w:t>COAD+Bachman</w:t>
      </w:r>
      <w:bookmarkEnd w:id="262"/>
      <w:bookmarkEnd w:id="265"/>
      <w:proofErr w:type="spellEnd"/>
    </w:p>
    <w:p w:rsidR="003B6330" w:rsidRPr="003B6330" w:rsidRDefault="006C550E" w:rsidP="003B6330">
      <w:pPr>
        <w:pStyle w:val="Textoindependiente"/>
      </w:pPr>
      <w:r>
        <w:rPr>
          <w:noProof/>
          <w:lang w:eastAsia="es-AR" w:bidi="ar-SA"/>
        </w:rPr>
        <w:drawing>
          <wp:anchor distT="0" distB="0" distL="114300" distR="114300" simplePos="0" relativeHeight="251702272" behindDoc="0" locked="0" layoutInCell="1" allowOverlap="1">
            <wp:simplePos x="0" y="0"/>
            <wp:positionH relativeFrom="column">
              <wp:posOffset>390525</wp:posOffset>
            </wp:positionH>
            <wp:positionV relativeFrom="paragraph">
              <wp:posOffset>243840</wp:posOffset>
            </wp:positionV>
            <wp:extent cx="5124450" cy="7620000"/>
            <wp:effectExtent l="19050" t="0" r="0" b="0"/>
            <wp:wrapSquare wrapText="bothSides"/>
            <wp:docPr id="46" name="Imagen 46" descr="diagrama Bach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a Bachman"/>
                    <pic:cNvPicPr>
                      <a:picLocks noChangeAspect="1" noChangeArrowheads="1"/>
                    </pic:cNvPicPr>
                  </pic:nvPicPr>
                  <pic:blipFill>
                    <a:blip r:embed="rId23" cstate="print"/>
                    <a:srcRect/>
                    <a:stretch>
                      <a:fillRect/>
                    </a:stretch>
                  </pic:blipFill>
                  <pic:spPr bwMode="auto">
                    <a:xfrm>
                      <a:off x="0" y="0"/>
                      <a:ext cx="5124450" cy="7620000"/>
                    </a:xfrm>
                    <a:prstGeom prst="rect">
                      <a:avLst/>
                    </a:prstGeom>
                    <a:noFill/>
                    <a:ln w="9525">
                      <a:noFill/>
                      <a:miter lim="800000"/>
                      <a:headEnd/>
                      <a:tailEnd/>
                    </a:ln>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cs="Verdana"/>
          <w:sz w:val="28"/>
          <w:szCs w:val="28"/>
          <w:lang w:val="es-AR"/>
        </w:rPr>
      </w:pPr>
      <w:bookmarkStart w:id="266" w:name="_Toc403667035"/>
      <w:bookmarkStart w:id="267" w:name="_Toc403991976"/>
      <w:bookmarkEnd w:id="263"/>
      <w:bookmarkEnd w:id="264"/>
      <w:r w:rsidRPr="007B067C">
        <w:rPr>
          <w:rFonts w:ascii="Verdana" w:hAnsi="Verdana" w:cs="Verdana"/>
          <w:sz w:val="28"/>
          <w:szCs w:val="28"/>
          <w:lang w:val="es-AR"/>
        </w:rPr>
        <w:lastRenderedPageBreak/>
        <w:t>Diagrama de atributos</w:t>
      </w:r>
      <w:bookmarkEnd w:id="266"/>
      <w:bookmarkEnd w:id="267"/>
    </w:p>
    <w:p w:rsidR="003B6330" w:rsidRPr="003B6330" w:rsidRDefault="003B6330" w:rsidP="003B6330">
      <w:pPr>
        <w:pStyle w:val="Textoindependiente"/>
      </w:pPr>
    </w:p>
    <w:p w:rsidR="003B6330" w:rsidRPr="003B6330" w:rsidRDefault="006C550E" w:rsidP="003B6330">
      <w:pPr>
        <w:pStyle w:val="Textoindependiente"/>
      </w:pPr>
      <w:r>
        <w:rPr>
          <w:noProof/>
          <w:lang w:eastAsia="es-AR" w:bidi="ar-SA"/>
        </w:rPr>
        <w:drawing>
          <wp:inline distT="0" distB="0" distL="0" distR="0">
            <wp:extent cx="5854700" cy="6804660"/>
            <wp:effectExtent l="19050" t="0" r="0" b="0"/>
            <wp:docPr id="6"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24" cstate="print"/>
                    <a:srcRect/>
                    <a:stretch>
                      <a:fillRect/>
                    </a:stretch>
                  </pic:blipFill>
                  <pic:spPr bwMode="auto">
                    <a:xfrm>
                      <a:off x="0" y="0"/>
                      <a:ext cx="5854700" cy="680466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68" w:name="__RefHeading__192_238574934"/>
      <w:bookmarkStart w:id="269" w:name="__RefHeading__148_1307357959"/>
      <w:bookmarkStart w:id="270" w:name="__RefHeading__158_828509656"/>
      <w:bookmarkStart w:id="271" w:name="__RefHeading__230_2121180832"/>
      <w:bookmarkStart w:id="272" w:name="_Toc403667036"/>
      <w:bookmarkStart w:id="273" w:name="_Toc395525164"/>
      <w:bookmarkStart w:id="274" w:name="_Toc395525717"/>
      <w:bookmarkStart w:id="275" w:name="_Toc403991977"/>
      <w:bookmarkEnd w:id="268"/>
      <w:bookmarkEnd w:id="269"/>
      <w:bookmarkEnd w:id="270"/>
      <w:bookmarkEnd w:id="271"/>
      <w:r w:rsidRPr="007B067C">
        <w:rPr>
          <w:rFonts w:ascii="Verdana" w:hAnsi="Verdana"/>
          <w:sz w:val="28"/>
          <w:szCs w:val="28"/>
          <w:lang w:val="es-AR"/>
        </w:rPr>
        <w:lastRenderedPageBreak/>
        <w:t>Lista de eventos</w:t>
      </w:r>
      <w:bookmarkEnd w:id="272"/>
      <w:bookmarkEnd w:id="275"/>
    </w:p>
    <w:p w:rsidR="003B6330" w:rsidRPr="003B6330" w:rsidRDefault="003B6330" w:rsidP="003B6330">
      <w:pPr>
        <w:pStyle w:val="Textoindependiente"/>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3B6330" w:rsidRPr="003B6330" w:rsidRDefault="003B6330" w:rsidP="003B6330">
      <w:pPr>
        <w:pStyle w:val="Textoindependiente"/>
        <w:ind w:firstLine="709"/>
      </w:pPr>
    </w:p>
    <w:p w:rsidR="003B6330" w:rsidRPr="003B6330" w:rsidRDefault="003B6330" w:rsidP="003B6330">
      <w:pPr>
        <w:pStyle w:val="Textoindependiente"/>
        <w:ind w:firstLine="709"/>
        <w:rPr>
          <w:rFonts w:ascii="Arial" w:hAnsi="Arial"/>
        </w:rPr>
      </w:pPr>
    </w:p>
    <w:p w:rsidR="003B6330" w:rsidRPr="007B067C" w:rsidRDefault="003B6330" w:rsidP="003B6330">
      <w:pPr>
        <w:pStyle w:val="Ttulo3"/>
        <w:keepLines w:val="0"/>
        <w:pageBreakBefore/>
        <w:widowControl w:val="0"/>
        <w:numPr>
          <w:ilvl w:val="2"/>
          <w:numId w:val="18"/>
        </w:numPr>
        <w:suppressAutoHyphens/>
        <w:spacing w:before="240" w:after="120" w:line="240" w:lineRule="auto"/>
        <w:rPr>
          <w:sz w:val="28"/>
          <w:szCs w:val="28"/>
          <w:lang w:val="es-AR"/>
        </w:rPr>
      </w:pPr>
      <w:bookmarkStart w:id="276" w:name="_Toc403667037"/>
      <w:bookmarkStart w:id="277" w:name="_Toc403991978"/>
      <w:r w:rsidRPr="007B067C">
        <w:rPr>
          <w:rFonts w:ascii="Verdana" w:hAnsi="Verdana" w:cs="Verdana"/>
          <w:sz w:val="28"/>
          <w:szCs w:val="28"/>
          <w:lang w:val="es-AR"/>
        </w:rPr>
        <w:lastRenderedPageBreak/>
        <w:t>Definición de Tablas, detalles</w:t>
      </w:r>
      <w:bookmarkEnd w:id="273"/>
      <w:bookmarkEnd w:id="274"/>
      <w:bookmarkEnd w:id="276"/>
      <w:bookmarkEnd w:id="277"/>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78" w:name="__RefHeading__271_238574934"/>
      <w:bookmarkStart w:id="279" w:name="__RefHeading__232_2121180832"/>
      <w:bookmarkStart w:id="280" w:name="_Toc395525165"/>
      <w:bookmarkStart w:id="281" w:name="_Toc403667038"/>
      <w:bookmarkEnd w:id="278"/>
      <w:bookmarkEnd w:id="279"/>
      <w:r w:rsidRPr="007B067C">
        <w:rPr>
          <w:rFonts w:ascii="Verdana" w:hAnsi="Verdana"/>
          <w:color w:val="A6A6A6" w:themeColor="background1" w:themeShade="A6"/>
          <w:sz w:val="24"/>
          <w:szCs w:val="24"/>
          <w:lang w:val="es-AR"/>
        </w:rPr>
        <w:t>Tabla de Acciones</w:t>
      </w:r>
      <w:bookmarkEnd w:id="280"/>
      <w:bookmarkEnd w:id="281"/>
    </w:p>
    <w:p w:rsidR="003B6330" w:rsidRPr="003B6330" w:rsidRDefault="00A94EC8" w:rsidP="003B6330">
      <w:pPr>
        <w:ind w:left="709"/>
        <w:rPr>
          <w:rFonts w:ascii="Verdana" w:hAnsi="Verdana" w:cs="Verdana"/>
          <w:spacing w:val="20"/>
          <w:kern w:val="20"/>
          <w:sz w:val="20"/>
          <w:szCs w:val="20"/>
          <w:lang w:val="es-AR"/>
        </w:rPr>
      </w:pPr>
      <w:r w:rsidRPr="00A94EC8">
        <w:rPr>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0;margin-top:6pt;width:479.85pt;height:3.6pt;z-index:251673600;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la distintas acciones internas del sistema, se utilizará para la tabular las acciones propias de la aplicación</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Se deja preestablecida, no contiene ABM por parte del usuario</w:t>
      </w: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w:t>
      </w:r>
      <w:proofErr w:type="spellStart"/>
      <w:r w:rsidRPr="00F55F13">
        <w:rPr>
          <w:rFonts w:ascii="Consolas" w:eastAsia="Consolas" w:hAnsi="Consolas" w:cs="Consolas"/>
          <w:color w:val="000000"/>
          <w:sz w:val="19"/>
          <w:szCs w:val="19"/>
        </w:rPr>
        <w:t>id_accion</w:t>
      </w:r>
      <w:proofErr w:type="spellEnd"/>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TINYINT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rPr>
        <w:t xml:space="preserve">    [</w:t>
      </w:r>
      <w:proofErr w:type="spellStart"/>
      <w:r w:rsidRPr="00F55F13">
        <w:rPr>
          <w:rFonts w:ascii="Consolas" w:eastAsia="Consolas" w:hAnsi="Consolas" w:cs="Consolas"/>
          <w:color w:val="000000"/>
          <w:sz w:val="19"/>
          <w:szCs w:val="19"/>
        </w:rPr>
        <w:t>Descripcion</w:t>
      </w:r>
      <w:proofErr w:type="spellEnd"/>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VARCHAR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50</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808080"/>
          <w:sz w:val="19"/>
          <w:szCs w:val="19"/>
        </w:rPr>
      </w:pP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PRIMARY</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KEY</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CLUSTERED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w:t>
      </w:r>
      <w:proofErr w:type="spellStart"/>
      <w:r w:rsidRPr="00F55F13">
        <w:rPr>
          <w:rFonts w:ascii="Consolas" w:eastAsia="Consolas" w:hAnsi="Consolas" w:cs="Consolas"/>
          <w:color w:val="000000"/>
          <w:sz w:val="19"/>
          <w:szCs w:val="19"/>
        </w:rPr>
        <w:t>id_accion</w:t>
      </w:r>
      <w:proofErr w:type="spellEnd"/>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ASC</w:t>
      </w:r>
      <w:r w:rsidRPr="00F55F13">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id_accion</w:t>
      </w:r>
      <w:proofErr w:type="spellEnd"/>
      <w:r w:rsidRPr="003B6330">
        <w:rPr>
          <w:rFonts w:ascii="Verdana" w:eastAsia="Consolas" w:hAnsi="Verdana" w:cs="Verdana"/>
          <w:color w:val="000000"/>
          <w:spacing w:val="20"/>
          <w:kern w:val="20"/>
          <w:sz w:val="20"/>
          <w:szCs w:val="20"/>
          <w:lang w:val="es-AR"/>
        </w:rPr>
        <w:tab/>
        <w:t>: Identificador único de la acción</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Descripción de la acción</w:t>
      </w:r>
    </w:p>
    <w:p w:rsidR="003B6330" w:rsidRPr="003B6330" w:rsidRDefault="003B6330" w:rsidP="003B6330">
      <w:pPr>
        <w:ind w:left="709"/>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3B6330">
      <w:pPr>
        <w:pStyle w:val="Textoindependiente"/>
        <w:ind w:left="709"/>
      </w:pPr>
      <w:r>
        <w:rPr>
          <w:noProof/>
          <w:lang w:eastAsia="es-AR" w:bidi="ar-SA"/>
        </w:rPr>
        <w:drawing>
          <wp:anchor distT="0" distB="0" distL="0" distR="0" simplePos="0" relativeHeight="251667456" behindDoc="0" locked="0" layoutInCell="1" allowOverlap="1">
            <wp:simplePos x="0" y="0"/>
            <wp:positionH relativeFrom="column">
              <wp:posOffset>854710</wp:posOffset>
            </wp:positionH>
            <wp:positionV relativeFrom="paragraph">
              <wp:posOffset>29210</wp:posOffset>
            </wp:positionV>
            <wp:extent cx="2884170" cy="1264920"/>
            <wp:effectExtent l="19050" t="0" r="0" b="0"/>
            <wp:wrapSquare wrapText="larges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ind w:left="709"/>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82" w:name="__RefHeading__273_238574934"/>
      <w:bookmarkStart w:id="283" w:name="__RefHeading__234_2121180832"/>
      <w:bookmarkStart w:id="284" w:name="_Toc395525166"/>
      <w:bookmarkStart w:id="285" w:name="_Toc403667039"/>
      <w:bookmarkEnd w:id="282"/>
      <w:bookmarkEnd w:id="283"/>
      <w:r w:rsidRPr="007B067C">
        <w:rPr>
          <w:rFonts w:ascii="Verdana" w:hAnsi="Verdana"/>
          <w:color w:val="A6A6A6" w:themeColor="background1" w:themeShade="A6"/>
          <w:sz w:val="24"/>
          <w:szCs w:val="24"/>
          <w:lang w:val="es-AR"/>
        </w:rPr>
        <w:t>Tabla de Fabricantes</w:t>
      </w:r>
      <w:bookmarkEnd w:id="284"/>
      <w:bookmarkEnd w:id="285"/>
    </w:p>
    <w:p w:rsidR="003B6330" w:rsidRPr="003B6330" w:rsidRDefault="00A94EC8" w:rsidP="003B6330">
      <w:pPr>
        <w:pStyle w:val="Textoindependiente"/>
        <w:ind w:left="709"/>
        <w:rPr>
          <w:rFonts w:ascii="Verdana" w:hAnsi="Verdana" w:cs="Verdana"/>
          <w:spacing w:val="20"/>
          <w:kern w:val="20"/>
          <w:sz w:val="20"/>
          <w:szCs w:val="20"/>
        </w:rPr>
      </w:pPr>
      <w:r w:rsidRPr="00A94EC8">
        <w:pict>
          <v:shape id="_x0000_s1043" type="#_x0000_t75" style="position:absolute;left:0;text-align:left;margin-left:0;margin-top:6pt;width:479.85pt;height:3.6pt;z-index:251674624;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rPr>
        <w:t>Contiene los distintos fabricantes de productos con los que cuenta el comercio</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fabricante]</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w:t>
      </w:r>
      <w:proofErr w:type="spellStart"/>
      <w:r w:rsidRPr="00F55F13">
        <w:rPr>
          <w:rFonts w:ascii="Consolas" w:eastAsia="Consolas" w:hAnsi="Consolas" w:cs="Consolas"/>
          <w:color w:val="000000"/>
          <w:sz w:val="19"/>
          <w:szCs w:val="19"/>
        </w:rPr>
        <w:t>Id_fabricante</w:t>
      </w:r>
      <w:proofErr w:type="spellEnd"/>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INT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F55F13">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proofErr w:type="gramStart"/>
      <w:r w:rsidRPr="003B6330">
        <w:rPr>
          <w:rFonts w:ascii="Consolas" w:eastAsia="Consolas" w:hAnsi="Consolas" w:cs="Consolas"/>
          <w:color w:val="000000"/>
          <w:sz w:val="19"/>
          <w:szCs w:val="19"/>
          <w:lang w:val="es-AR"/>
        </w:rPr>
        <w:t>descripcion</w:t>
      </w:r>
      <w:proofErr w:type="spellEnd"/>
      <w:proofErr w:type="gram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lastRenderedPageBreak/>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Id_fabricante</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id_fabricante</w:t>
      </w:r>
      <w:proofErr w:type="spellEnd"/>
      <w:r w:rsidRPr="003B6330">
        <w:rPr>
          <w:rFonts w:ascii="Verdana" w:eastAsia="Consolas" w:hAnsi="Verdana" w:cs="Verdana"/>
          <w:color w:val="000000"/>
          <w:spacing w:val="20"/>
          <w:kern w:val="20"/>
          <w:sz w:val="20"/>
          <w:szCs w:val="20"/>
          <w:lang w:val="es-AR"/>
        </w:rPr>
        <w:tab/>
        <w:t>: Identificador único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Descripción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rPr>
          <w:rFonts w:ascii="Verdana" w:hAnsi="Verdana" w:cs="Verdana"/>
          <w:lang w:val="es-AR"/>
        </w:rPr>
      </w:pPr>
      <w:r>
        <w:rPr>
          <w:noProof/>
          <w:lang w:val="es-AR" w:eastAsia="es-AR"/>
        </w:rPr>
        <w:drawing>
          <wp:anchor distT="0" distB="0" distL="0" distR="0" simplePos="0" relativeHeight="251668480" behindDoc="0" locked="0" layoutInCell="1" allowOverlap="1">
            <wp:simplePos x="0" y="0"/>
            <wp:positionH relativeFrom="column">
              <wp:posOffset>1661160</wp:posOffset>
            </wp:positionH>
            <wp:positionV relativeFrom="paragraph">
              <wp:posOffset>133350</wp:posOffset>
            </wp:positionV>
            <wp:extent cx="1988820" cy="664845"/>
            <wp:effectExtent l="19050" t="0" r="0" b="0"/>
            <wp:wrapSquare wrapText="larges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1988820" cy="6648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7B067C" w:rsidRDefault="007B067C" w:rsidP="007B067C">
      <w:pPr>
        <w:pStyle w:val="Ttulo4"/>
        <w:widowControl w:val="0"/>
        <w:suppressAutoHyphens/>
        <w:spacing w:after="120" w:line="240" w:lineRule="auto"/>
        <w:ind w:left="864"/>
        <w:rPr>
          <w:rFonts w:ascii="Verdana" w:hAnsi="Verdana"/>
          <w:lang w:val="es-AR"/>
        </w:rPr>
      </w:pPr>
      <w:bookmarkStart w:id="286" w:name="__RefHeading__275_238574934"/>
      <w:bookmarkStart w:id="287" w:name="__RefHeading__236_2121180832"/>
      <w:bookmarkStart w:id="288" w:name="_Toc395525167"/>
      <w:bookmarkStart w:id="289" w:name="_Toc403667040"/>
      <w:bookmarkEnd w:id="286"/>
      <w:bookmarkEnd w:id="287"/>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r w:rsidRPr="007B067C">
        <w:rPr>
          <w:rFonts w:ascii="Verdana" w:hAnsi="Verdana"/>
          <w:color w:val="A6A6A6" w:themeColor="background1" w:themeShade="A6"/>
          <w:sz w:val="24"/>
          <w:szCs w:val="24"/>
          <w:lang w:val="es-AR"/>
        </w:rPr>
        <w:t>Tabla de Localidades</w:t>
      </w:r>
      <w:bookmarkEnd w:id="288"/>
      <w:bookmarkEnd w:id="289"/>
    </w:p>
    <w:p w:rsidR="003B6330" w:rsidRPr="003B6330" w:rsidRDefault="00A94EC8" w:rsidP="003B6330">
      <w:pPr>
        <w:ind w:left="709"/>
        <w:rPr>
          <w:rFonts w:ascii="Verdana" w:hAnsi="Verdana" w:cs="Verdana"/>
          <w:spacing w:val="20"/>
          <w:kern w:val="20"/>
          <w:sz w:val="20"/>
          <w:szCs w:val="20"/>
          <w:lang w:val="es-AR"/>
        </w:rPr>
      </w:pPr>
      <w:r w:rsidRPr="00A94EC8">
        <w:rPr>
          <w:lang w:val="es-AR"/>
        </w:rPr>
        <w:pict>
          <v:shape id="_x0000_s1041" type="#_x0000_t75" style="position:absolute;left:0;text-align:left;margin-left:0;margin-top:6pt;width:479.85pt;height:3.6pt;z-index:25167257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ind w:left="709"/>
        <w:rPr>
          <w:rFonts w:ascii="Verdana" w:hAnsi="Verdana" w:cs="Verdana"/>
          <w:spacing w:val="20"/>
          <w:kern w:val="20"/>
          <w:sz w:val="20"/>
          <w:szCs w:val="20"/>
          <w:lang w:val="es-AR"/>
        </w:rPr>
      </w:pPr>
    </w:p>
    <w:p w:rsidR="003B6330" w:rsidRPr="00F55F13" w:rsidRDefault="003B6330" w:rsidP="003B6330">
      <w:pPr>
        <w:ind w:left="709"/>
        <w:rPr>
          <w:rFonts w:ascii="Consolas" w:eastAsia="Consolas" w:hAnsi="Consolas" w:cs="Consolas"/>
          <w:color w:val="0000FF"/>
          <w:spacing w:val="20"/>
          <w:kern w:val="20"/>
          <w:sz w:val="19"/>
          <w:szCs w:val="19"/>
          <w:lang w:val="es-AR"/>
        </w:rPr>
      </w:pPr>
      <w:r w:rsidRPr="00F55F13">
        <w:rPr>
          <w:rFonts w:ascii="Verdana" w:hAnsi="Verdana" w:cs="Verdana"/>
          <w:spacing w:val="20"/>
          <w:kern w:val="20"/>
          <w:sz w:val="20"/>
          <w:szCs w:val="20"/>
          <w:lang w:val="es-AR"/>
        </w:rPr>
        <w:t>Código de creación</w:t>
      </w:r>
    </w:p>
    <w:p w:rsidR="003B6330" w:rsidRPr="00F55F13" w:rsidRDefault="003B6330" w:rsidP="003B6330">
      <w:pPr>
        <w:ind w:left="1418"/>
        <w:rPr>
          <w:rFonts w:ascii="Consolas" w:eastAsia="Consolas" w:hAnsi="Consolas" w:cs="Consolas"/>
          <w:color w:val="000000"/>
          <w:sz w:val="19"/>
          <w:szCs w:val="19"/>
          <w:lang w:val="es-AR"/>
        </w:rPr>
      </w:pPr>
      <w:r w:rsidRPr="00F55F13">
        <w:rPr>
          <w:rFonts w:ascii="Consolas" w:eastAsia="Consolas" w:hAnsi="Consolas" w:cs="Consolas"/>
          <w:color w:val="0000FF"/>
          <w:sz w:val="19"/>
          <w:szCs w:val="19"/>
          <w:lang w:val="es-AR"/>
        </w:rPr>
        <w:t>CREATE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TABLE</w:t>
      </w:r>
      <w:r w:rsidRPr="00F55F13">
        <w:rPr>
          <w:rFonts w:ascii="Consolas" w:eastAsia="Consolas" w:hAnsi="Consolas" w:cs="Consolas"/>
          <w:color w:val="000000"/>
          <w:sz w:val="19"/>
          <w:szCs w:val="19"/>
          <w:lang w:val="es-AR"/>
        </w:rPr>
        <w:t xml:space="preserve"> [</w:t>
      </w:r>
      <w:proofErr w:type="spellStart"/>
      <w:r w:rsidRPr="00F55F13">
        <w:rPr>
          <w:rFonts w:ascii="Consolas" w:eastAsia="Consolas" w:hAnsi="Consolas" w:cs="Consolas"/>
          <w:color w:val="000000"/>
          <w:sz w:val="19"/>
          <w:szCs w:val="19"/>
          <w:lang w:val="es-AR"/>
        </w:rPr>
        <w:t>dbo</w:t>
      </w:r>
      <w:proofErr w:type="spellEnd"/>
      <w:r w:rsidRPr="00F55F13">
        <w:rPr>
          <w:rFonts w:ascii="Consolas" w:eastAsia="Consolas" w:hAnsi="Consolas" w:cs="Consolas"/>
          <w:color w:val="000000"/>
          <w:sz w:val="19"/>
          <w:szCs w:val="19"/>
          <w:lang w:val="es-AR"/>
        </w:rPr>
        <w:t>]</w:t>
      </w:r>
      <w:proofErr w:type="gramStart"/>
      <w:r w:rsidRPr="00F55F13">
        <w:rPr>
          <w:rFonts w:ascii="Consolas" w:eastAsia="Consolas" w:hAnsi="Consolas" w:cs="Consolas"/>
          <w:color w:val="808080"/>
          <w:sz w:val="19"/>
          <w:szCs w:val="19"/>
          <w:lang w:val="es-AR"/>
        </w:rPr>
        <w:t>.</w:t>
      </w:r>
      <w:r w:rsidRPr="00F55F13">
        <w:rPr>
          <w:rFonts w:ascii="Consolas" w:eastAsia="Consolas" w:hAnsi="Consolas" w:cs="Consolas"/>
          <w:color w:val="000000"/>
          <w:sz w:val="19"/>
          <w:szCs w:val="19"/>
          <w:lang w:val="es-AR"/>
        </w:rPr>
        <w:t>[</w:t>
      </w:r>
      <w:proofErr w:type="gramEnd"/>
      <w:r w:rsidRPr="00F55F13">
        <w:rPr>
          <w:rFonts w:ascii="Consolas" w:eastAsia="Consolas" w:hAnsi="Consolas" w:cs="Consolas"/>
          <w:color w:val="000000"/>
          <w:sz w:val="19"/>
          <w:szCs w:val="19"/>
          <w:lang w:val="es-AR"/>
        </w:rPr>
        <w:t>localidades]</w:t>
      </w:r>
      <w:r w:rsidRPr="00F55F13">
        <w:rPr>
          <w:rFonts w:ascii="Consolas" w:eastAsia="Consolas" w:hAnsi="Consolas" w:cs="Consolas"/>
          <w:color w:val="0000FF"/>
          <w:sz w:val="19"/>
          <w:szCs w:val="19"/>
          <w:lang w:val="es-AR"/>
        </w:rPr>
        <w:t xml:space="preserve"> </w:t>
      </w:r>
      <w:r w:rsidRPr="00F55F13">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PK_localidades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FK_localidades_provincias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provincias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ab/>
      </w:r>
      <w:proofErr w:type="gramStart"/>
      <w:r w:rsidRPr="003B6330">
        <w:rPr>
          <w:rFonts w:ascii="Verdana" w:eastAsia="Consolas" w:hAnsi="Verdana" w:cs="Verdana"/>
          <w:color w:val="000000"/>
          <w:spacing w:val="20"/>
          <w:kern w:val="20"/>
          <w:sz w:val="20"/>
          <w:szCs w:val="20"/>
          <w:lang w:val="es-AR"/>
        </w:rPr>
        <w:t>id</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id_loc</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único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id_prov</w:t>
      </w:r>
      <w:proofErr w:type="spellEnd"/>
      <w:r w:rsidRPr="003B6330">
        <w:rPr>
          <w:rFonts w:ascii="Verdana" w:eastAsia="Consolas" w:hAnsi="Verdana" w:cs="Verdana"/>
          <w:color w:val="000000"/>
          <w:spacing w:val="20"/>
          <w:kern w:val="20"/>
          <w:sz w:val="20"/>
          <w:szCs w:val="20"/>
          <w:lang w:val="es-AR"/>
        </w:rPr>
        <w:tab/>
        <w:t>: Identificador vinculado a la tabla de Provincias</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Nombre descriptivo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ab/>
        <w:t>Ejemplo de información</w:t>
      </w:r>
    </w:p>
    <w:p w:rsidR="003B6330" w:rsidRPr="003B6330" w:rsidRDefault="006C550E" w:rsidP="003B6330">
      <w:pPr>
        <w:pStyle w:val="Textoindependiente"/>
        <w:rPr>
          <w:rFonts w:ascii="Verdana" w:hAnsi="Verdana" w:cs="Verdana"/>
        </w:rPr>
      </w:pPr>
      <w:r>
        <w:rPr>
          <w:noProof/>
          <w:lang w:eastAsia="es-AR" w:bidi="ar-SA"/>
        </w:rPr>
        <w:drawing>
          <wp:anchor distT="0" distB="0" distL="0" distR="0" simplePos="0" relativeHeight="251669504" behindDoc="0" locked="0" layoutInCell="1" allowOverlap="1">
            <wp:simplePos x="0" y="0"/>
            <wp:positionH relativeFrom="column">
              <wp:posOffset>793115</wp:posOffset>
            </wp:positionH>
            <wp:positionV relativeFrom="paragraph">
              <wp:posOffset>85725</wp:posOffset>
            </wp:positionV>
            <wp:extent cx="3893820" cy="1455420"/>
            <wp:effectExtent l="19050" t="0" r="0" b="0"/>
            <wp:wrapSquare wrapText="larges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0" w:name="__RefHeading__311_238574934"/>
      <w:bookmarkStart w:id="291" w:name="__RefHeading__238_2121180832"/>
      <w:bookmarkStart w:id="292" w:name="_Toc395525168"/>
      <w:bookmarkStart w:id="293" w:name="_Toc403667041"/>
      <w:bookmarkEnd w:id="290"/>
      <w:bookmarkEnd w:id="291"/>
      <w:r w:rsidRPr="003B6330">
        <w:rPr>
          <w:rFonts w:ascii="Verdana" w:hAnsi="Verdana"/>
          <w:lang w:val="es-AR"/>
        </w:rPr>
        <w:t>Tabla de Provincias</w:t>
      </w:r>
      <w:bookmarkEnd w:id="292"/>
      <w:bookmarkEnd w:id="293"/>
    </w:p>
    <w:p w:rsidR="003B6330" w:rsidRPr="003B6330" w:rsidRDefault="00A94EC8" w:rsidP="003B6330">
      <w:pPr>
        <w:ind w:left="709"/>
        <w:rPr>
          <w:rFonts w:ascii="Verdana" w:hAnsi="Verdana" w:cs="Verdana"/>
          <w:spacing w:val="20"/>
          <w:kern w:val="20"/>
          <w:sz w:val="20"/>
          <w:szCs w:val="20"/>
          <w:lang w:val="es-AR"/>
        </w:rPr>
      </w:pPr>
      <w:r w:rsidRPr="00A94EC8">
        <w:rPr>
          <w:lang w:val="es-AR"/>
        </w:rPr>
        <w:pict>
          <v:shape id="_x0000_s1040" type="#_x0000_t75" style="position:absolute;left:0;text-align:left;margin-left:0;margin-top:6pt;width:479.85pt;height:3.6pt;z-index:251671552;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i/>
          <w:spacing w:val="20"/>
          <w:kern w:val="20"/>
          <w:sz w:val="16"/>
          <w:szCs w:val="16"/>
          <w:lang w:val="es-AR"/>
        </w:rPr>
      </w:pPr>
      <w:r w:rsidRPr="003B6330">
        <w:rPr>
          <w:rFonts w:ascii="Verdana" w:hAnsi="Verdana" w:cs="Verdana"/>
          <w:i/>
          <w:spacing w:val="20"/>
          <w:kern w:val="20"/>
          <w:sz w:val="16"/>
          <w:szCs w:val="16"/>
          <w:lang w:val="es-AR"/>
        </w:rPr>
        <w:t>Nota: 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F55F13" w:rsidRDefault="003B6330" w:rsidP="003B6330">
      <w:pPr>
        <w:ind w:left="709"/>
        <w:rPr>
          <w:rFonts w:ascii="Consolas" w:eastAsia="Consolas" w:hAnsi="Consolas" w:cs="Consolas"/>
          <w:color w:val="0000FF"/>
          <w:spacing w:val="20"/>
          <w:kern w:val="20"/>
          <w:sz w:val="19"/>
          <w:szCs w:val="19"/>
          <w:lang w:val="es-AR"/>
        </w:rPr>
      </w:pPr>
      <w:r w:rsidRPr="00F55F13">
        <w:rPr>
          <w:rFonts w:ascii="Verdana" w:hAnsi="Verdana" w:cs="Verdana"/>
          <w:spacing w:val="20"/>
          <w:kern w:val="20"/>
          <w:sz w:val="20"/>
          <w:szCs w:val="20"/>
          <w:lang w:val="es-AR"/>
        </w:rPr>
        <w:t>Código de creación</w:t>
      </w:r>
    </w:p>
    <w:p w:rsidR="003B6330" w:rsidRPr="00F55F13" w:rsidRDefault="003B6330" w:rsidP="003B6330">
      <w:pPr>
        <w:ind w:left="1418"/>
        <w:rPr>
          <w:rFonts w:ascii="Consolas" w:eastAsia="Consolas" w:hAnsi="Consolas" w:cs="Consolas"/>
          <w:color w:val="000000"/>
          <w:sz w:val="19"/>
          <w:szCs w:val="19"/>
          <w:lang w:val="es-AR"/>
        </w:rPr>
      </w:pPr>
      <w:r w:rsidRPr="00F55F13">
        <w:rPr>
          <w:rFonts w:ascii="Consolas" w:eastAsia="Consolas" w:hAnsi="Consolas" w:cs="Consolas"/>
          <w:color w:val="0000FF"/>
          <w:sz w:val="19"/>
          <w:szCs w:val="19"/>
          <w:lang w:val="es-AR"/>
        </w:rPr>
        <w:t>CREATE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TABLE</w:t>
      </w:r>
      <w:r w:rsidRPr="00F55F13">
        <w:rPr>
          <w:rFonts w:ascii="Consolas" w:eastAsia="Consolas" w:hAnsi="Consolas" w:cs="Consolas"/>
          <w:color w:val="000000"/>
          <w:sz w:val="19"/>
          <w:szCs w:val="19"/>
          <w:lang w:val="es-AR"/>
        </w:rPr>
        <w:t xml:space="preserve"> [</w:t>
      </w:r>
      <w:proofErr w:type="spellStart"/>
      <w:r w:rsidRPr="00F55F13">
        <w:rPr>
          <w:rFonts w:ascii="Consolas" w:eastAsia="Consolas" w:hAnsi="Consolas" w:cs="Consolas"/>
          <w:color w:val="000000"/>
          <w:sz w:val="19"/>
          <w:szCs w:val="19"/>
          <w:lang w:val="es-AR"/>
        </w:rPr>
        <w:t>dbo</w:t>
      </w:r>
      <w:proofErr w:type="spellEnd"/>
      <w:r w:rsidRPr="00F55F13">
        <w:rPr>
          <w:rFonts w:ascii="Consolas" w:eastAsia="Consolas" w:hAnsi="Consolas" w:cs="Consolas"/>
          <w:color w:val="000000"/>
          <w:sz w:val="19"/>
          <w:szCs w:val="19"/>
          <w:lang w:val="es-AR"/>
        </w:rPr>
        <w:t>]</w:t>
      </w:r>
      <w:proofErr w:type="gramStart"/>
      <w:r w:rsidRPr="00F55F13">
        <w:rPr>
          <w:rFonts w:ascii="Consolas" w:eastAsia="Consolas" w:hAnsi="Consolas" w:cs="Consolas"/>
          <w:color w:val="808080"/>
          <w:sz w:val="19"/>
          <w:szCs w:val="19"/>
          <w:lang w:val="es-AR"/>
        </w:rPr>
        <w:t>.</w:t>
      </w:r>
      <w:r w:rsidRPr="00F55F13">
        <w:rPr>
          <w:rFonts w:ascii="Consolas" w:eastAsia="Consolas" w:hAnsi="Consolas" w:cs="Consolas"/>
          <w:color w:val="000000"/>
          <w:sz w:val="19"/>
          <w:szCs w:val="19"/>
          <w:lang w:val="es-AR"/>
        </w:rPr>
        <w:t>[</w:t>
      </w:r>
      <w:proofErr w:type="gramEnd"/>
      <w:r w:rsidRPr="00F55F13">
        <w:rPr>
          <w:rFonts w:ascii="Consolas" w:eastAsia="Consolas" w:hAnsi="Consolas" w:cs="Consolas"/>
          <w:color w:val="000000"/>
          <w:sz w:val="19"/>
          <w:szCs w:val="19"/>
          <w:lang w:val="es-AR"/>
        </w:rPr>
        <w:t>provincias]</w:t>
      </w:r>
      <w:r w:rsidRPr="00F55F13">
        <w:rPr>
          <w:rFonts w:ascii="Consolas" w:eastAsia="Consolas" w:hAnsi="Consolas" w:cs="Consolas"/>
          <w:color w:val="0000FF"/>
          <w:sz w:val="19"/>
          <w:szCs w:val="19"/>
          <w:lang w:val="es-AR"/>
        </w:rPr>
        <w:t xml:space="preserve"> </w:t>
      </w:r>
      <w:r w:rsidRPr="00F55F13">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id_prov</w:t>
      </w:r>
      <w:proofErr w:type="spellEnd"/>
      <w:r w:rsidRPr="003B6330">
        <w:rPr>
          <w:rFonts w:ascii="Verdana" w:eastAsia="Consolas" w:hAnsi="Verdana" w:cs="Verdana"/>
          <w:color w:val="000000"/>
          <w:spacing w:val="20"/>
          <w:kern w:val="2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Nombre descriptivo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Pr="003B6330" w:rsidRDefault="006C550E" w:rsidP="003B6330">
      <w:pPr>
        <w:autoSpaceDE w:val="0"/>
        <w:rPr>
          <w:rFonts w:ascii="Verdana" w:eastAsia="Consolas" w:hAnsi="Verdana" w:cs="Verdana"/>
          <w:color w:val="000000"/>
          <w:sz w:val="20"/>
          <w:szCs w:val="20"/>
          <w:lang w:val="es-AR"/>
        </w:rPr>
      </w:pPr>
      <w:r>
        <w:rPr>
          <w:noProof/>
          <w:lang w:val="es-AR" w:eastAsia="es-AR"/>
        </w:rPr>
        <w:drawing>
          <wp:anchor distT="0" distB="0" distL="0" distR="0" simplePos="0" relativeHeight="251670528" behindDoc="0" locked="0" layoutInCell="1" allowOverlap="1">
            <wp:simplePos x="0" y="0"/>
            <wp:positionH relativeFrom="column">
              <wp:posOffset>819785</wp:posOffset>
            </wp:positionH>
            <wp:positionV relativeFrom="paragraph">
              <wp:posOffset>0</wp:posOffset>
            </wp:positionV>
            <wp:extent cx="1979295" cy="883920"/>
            <wp:effectExtent l="19050" t="0" r="1905" b="0"/>
            <wp:wrapSquare wrapText="larges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4" w:name="__RefHeading__313_238574934"/>
      <w:bookmarkStart w:id="295" w:name="__RefHeading__240_2121180832"/>
      <w:bookmarkStart w:id="296" w:name="_Toc395525169"/>
      <w:bookmarkStart w:id="297" w:name="_Toc403667042"/>
      <w:bookmarkEnd w:id="294"/>
      <w:bookmarkEnd w:id="295"/>
      <w:r w:rsidRPr="003B6330">
        <w:rPr>
          <w:rFonts w:ascii="Verdana" w:hAnsi="Verdana"/>
          <w:lang w:val="es-AR"/>
        </w:rPr>
        <w:t xml:space="preserve">Tabla de </w:t>
      </w:r>
      <w:proofErr w:type="spellStart"/>
      <w:r w:rsidRPr="003B6330">
        <w:rPr>
          <w:rFonts w:ascii="Verdana" w:hAnsi="Verdana"/>
          <w:lang w:val="es-AR"/>
        </w:rPr>
        <w:t>Log_Acceso_fallido</w:t>
      </w:r>
      <w:bookmarkEnd w:id="296"/>
      <w:bookmarkEnd w:id="297"/>
      <w:proofErr w:type="spellEnd"/>
    </w:p>
    <w:p w:rsidR="003B6330" w:rsidRPr="003B6330" w:rsidRDefault="00A94EC8" w:rsidP="003B6330">
      <w:pPr>
        <w:ind w:firstLine="709"/>
        <w:rPr>
          <w:rFonts w:ascii="Verdana" w:hAnsi="Verdana" w:cs="Verdana"/>
          <w:spacing w:val="20"/>
          <w:kern w:val="20"/>
          <w:sz w:val="20"/>
          <w:szCs w:val="20"/>
          <w:lang w:val="es-AR"/>
        </w:rPr>
      </w:pPr>
      <w:r w:rsidRPr="00A94EC8">
        <w:rPr>
          <w:lang w:val="es-AR"/>
        </w:rPr>
        <w:pict>
          <v:shape id="_x0000_s1044" type="#_x0000_t75" style="position:absolute;left:0;text-align:left;margin-left:0;margin-top:6pt;width:479.85pt;height:3.6pt;z-index:25167564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fallidos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b/>
          <w:bC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b/>
          <w:bCs/>
          <w:color w:val="0000FF"/>
          <w:sz w:val="19"/>
          <w:szCs w:val="19"/>
          <w:lang w:val="es-AR"/>
        </w:rPr>
        <w:t>CREATE</w:t>
      </w:r>
      <w:r w:rsidRPr="003B6330">
        <w:rPr>
          <w:rFonts w:ascii="Consolas" w:eastAsia="Consolas" w:hAnsi="Consolas" w:cs="Consolas"/>
          <w:b/>
          <w:bCs/>
          <w:color w:val="000000"/>
          <w:sz w:val="19"/>
          <w:szCs w:val="19"/>
          <w:lang w:val="es-AR"/>
        </w:rPr>
        <w:t xml:space="preserve"> </w:t>
      </w:r>
      <w:r w:rsidRPr="003B6330">
        <w:rPr>
          <w:rFonts w:ascii="Consolas" w:eastAsia="Consolas" w:hAnsi="Consolas" w:cs="Consolas"/>
          <w:b/>
          <w:bCs/>
          <w:color w:val="0000FF"/>
          <w:sz w:val="19"/>
          <w:szCs w:val="19"/>
          <w:lang w:val="es-AR"/>
        </w:rPr>
        <w:t>TABLE</w:t>
      </w:r>
      <w:r w:rsidRPr="003B6330">
        <w:rPr>
          <w:rFonts w:ascii="Consolas" w:eastAsia="Consolas" w:hAnsi="Consolas" w:cs="Consolas"/>
          <w:b/>
          <w:bCs/>
          <w:color w:val="000000"/>
          <w:sz w:val="19"/>
          <w:szCs w:val="19"/>
          <w:lang w:val="es-AR"/>
        </w:rPr>
        <w:t xml:space="preserve"> [</w:t>
      </w:r>
      <w:proofErr w:type="spellStart"/>
      <w:r w:rsidRPr="003B6330">
        <w:rPr>
          <w:rFonts w:ascii="Consolas" w:eastAsia="Consolas" w:hAnsi="Consolas" w:cs="Consolas"/>
          <w:b/>
          <w:bCs/>
          <w:color w:val="000000"/>
          <w:sz w:val="19"/>
          <w:szCs w:val="19"/>
          <w:lang w:val="es-AR"/>
        </w:rPr>
        <w:t>dbo</w:t>
      </w:r>
      <w:proofErr w:type="spellEnd"/>
      <w:r w:rsidRPr="003B6330">
        <w:rPr>
          <w:rFonts w:ascii="Consolas" w:eastAsia="Consolas" w:hAnsi="Consolas" w:cs="Consolas"/>
          <w:b/>
          <w:bCs/>
          <w:color w:val="000000"/>
          <w:sz w:val="19"/>
          <w:szCs w:val="19"/>
          <w:lang w:val="es-AR"/>
        </w:rPr>
        <w:t>]</w:t>
      </w:r>
      <w:proofErr w:type="gramStart"/>
      <w:r w:rsidRPr="003B6330">
        <w:rPr>
          <w:rFonts w:ascii="Consolas" w:eastAsia="Consolas" w:hAnsi="Consolas" w:cs="Consolas"/>
          <w:b/>
          <w:bCs/>
          <w:color w:val="808080"/>
          <w:sz w:val="19"/>
          <w:szCs w:val="19"/>
          <w:lang w:val="es-AR"/>
        </w:rPr>
        <w:t>.</w:t>
      </w:r>
      <w:r w:rsidRPr="003B6330">
        <w:rPr>
          <w:rFonts w:ascii="Consolas" w:eastAsia="Consolas" w:hAnsi="Consolas" w:cs="Consolas"/>
          <w:b/>
          <w:bCs/>
          <w:color w:val="000000"/>
          <w:sz w:val="19"/>
          <w:szCs w:val="19"/>
          <w:lang w:val="es-AR"/>
        </w:rPr>
        <w:t>[</w:t>
      </w:r>
      <w:proofErr w:type="spellStart"/>
      <w:proofErr w:type="gramEnd"/>
      <w:r w:rsidRPr="003B6330">
        <w:rPr>
          <w:rFonts w:ascii="Consolas" w:eastAsia="Consolas" w:hAnsi="Consolas" w:cs="Consolas"/>
          <w:b/>
          <w:bCs/>
          <w:color w:val="000000"/>
          <w:sz w:val="19"/>
          <w:szCs w:val="19"/>
          <w:lang w:val="es-AR"/>
        </w:rPr>
        <w:t>log_acceso_fallido</w:t>
      </w:r>
      <w:proofErr w:type="spellEnd"/>
      <w:r w:rsidRPr="003B6330">
        <w:rPr>
          <w:rFonts w:ascii="Consolas" w:eastAsia="Consolas" w:hAnsi="Consolas" w:cs="Consolas"/>
          <w:b/>
          <w:bCs/>
          <w:color w:val="000000"/>
          <w:sz w:val="19"/>
          <w:szCs w:val="19"/>
          <w:lang w:val="es-AR"/>
        </w:rPr>
        <w:t>]</w:t>
      </w:r>
      <w:r w:rsidRPr="003B6330">
        <w:rPr>
          <w:rFonts w:ascii="Consolas" w:eastAsia="Consolas" w:hAnsi="Consolas" w:cs="Consolas"/>
          <w:b/>
          <w:bCs/>
          <w:color w:val="0000FF"/>
          <w:sz w:val="19"/>
          <w:szCs w:val="19"/>
          <w:lang w:val="es-AR"/>
        </w:rPr>
        <w:t xml:space="preserve"> </w:t>
      </w:r>
      <w:r w:rsidRPr="003B6330">
        <w:rPr>
          <w:rFonts w:ascii="Consolas" w:eastAsia="Consolas" w:hAnsi="Consolas" w:cs="Consolas"/>
          <w:b/>
          <w:bC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password</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FK_log_acceso_fallido_acciones</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FOREIGN</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KEY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accion_tipo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REFERENCES</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id_accion</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id</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login</w:t>
      </w:r>
      <w:proofErr w:type="spellEnd"/>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introducido como valor del usuario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paassword</w:t>
      </w:r>
      <w:proofErr w:type="spellEnd"/>
      <w:proofErr w:type="gramEnd"/>
      <w:r w:rsidRPr="003B6330">
        <w:rPr>
          <w:rFonts w:ascii="Verdana" w:eastAsia="Consolas" w:hAnsi="Verdana" w:cs="Verdana"/>
          <w:color w:val="000000"/>
          <w:spacing w:val="20"/>
          <w:kern w:val="20"/>
          <w:sz w:val="20"/>
          <w:szCs w:val="20"/>
          <w:lang w:val="es-AR"/>
        </w:rPr>
        <w:tab/>
        <w:t>: Valor introducido como valor de la contraseña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fecha_accion</w:t>
      </w:r>
      <w:proofErr w:type="spellEnd"/>
      <w:r w:rsidRPr="003B6330">
        <w:rPr>
          <w:rFonts w:ascii="Verdana" w:eastAsia="Consolas" w:hAnsi="Verdana" w:cs="Verdana"/>
          <w:color w:val="000000"/>
          <w:spacing w:val="20"/>
          <w:kern w:val="20"/>
          <w:sz w:val="20"/>
          <w:szCs w:val="20"/>
          <w:lang w:val="es-AR"/>
        </w:rPr>
        <w:tab/>
        <w:t>: Fecha y hora de la acción</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accion_tipo</w:t>
      </w:r>
      <w:proofErr w:type="spellEnd"/>
      <w:r w:rsidRPr="003B6330">
        <w:rPr>
          <w:rFonts w:ascii="Verdana" w:eastAsia="Consolas" w:hAnsi="Verdana" w:cs="Verdana"/>
          <w:color w:val="000000"/>
          <w:spacing w:val="20"/>
          <w:kern w:val="20"/>
          <w:sz w:val="20"/>
          <w:szCs w:val="20"/>
          <w:lang w:val="es-AR"/>
        </w:rPr>
        <w:tab/>
        <w:t xml:space="preserve">: Identificador de la acción realizada, vinculado con la tabla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acciones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ip_pc</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Valor de la IP y nombre desde la PC donde se realiza la operación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pStyle w:val="Textoindependiente"/>
      </w:pPr>
      <w:r>
        <w:rPr>
          <w:noProof/>
          <w:lang w:eastAsia="es-AR" w:bidi="ar-SA"/>
        </w:rPr>
        <w:drawing>
          <wp:anchor distT="0" distB="0" distL="0" distR="0" simplePos="0" relativeHeight="251676672" behindDoc="0" locked="0" layoutInCell="1" allowOverlap="1">
            <wp:simplePos x="0" y="0"/>
            <wp:positionH relativeFrom="column">
              <wp:posOffset>840105</wp:posOffset>
            </wp:positionH>
            <wp:positionV relativeFrom="paragraph">
              <wp:posOffset>69850</wp:posOffset>
            </wp:positionV>
            <wp:extent cx="5356860" cy="2219960"/>
            <wp:effectExtent l="19050" t="0" r="0" b="0"/>
            <wp:wrapSquare wrapText="larges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tulo4"/>
        <w:pageBreakBefore/>
        <w:widowControl w:val="0"/>
        <w:numPr>
          <w:ilvl w:val="3"/>
          <w:numId w:val="18"/>
        </w:numPr>
        <w:suppressAutoHyphens/>
        <w:spacing w:after="120" w:line="240" w:lineRule="auto"/>
        <w:rPr>
          <w:rFonts w:ascii="Verdana" w:hAnsi="Verdana"/>
          <w:lang w:val="es-AR"/>
        </w:rPr>
      </w:pPr>
      <w:bookmarkStart w:id="298" w:name="__RefHeading__319_238574934"/>
      <w:bookmarkStart w:id="299" w:name="__RefHeading__242_2121180832"/>
      <w:bookmarkStart w:id="300" w:name="_Toc395525170"/>
      <w:bookmarkStart w:id="301" w:name="_Toc403667043"/>
      <w:bookmarkEnd w:id="298"/>
      <w:bookmarkEnd w:id="299"/>
      <w:r w:rsidRPr="003B6330">
        <w:rPr>
          <w:rFonts w:ascii="Verdana" w:hAnsi="Verdana"/>
          <w:lang w:val="es-AR"/>
        </w:rPr>
        <w:lastRenderedPageBreak/>
        <w:t xml:space="preserve">Tabla de </w:t>
      </w:r>
      <w:proofErr w:type="spellStart"/>
      <w:r w:rsidRPr="003B6330">
        <w:rPr>
          <w:rFonts w:ascii="Verdana" w:hAnsi="Verdana"/>
          <w:lang w:val="es-AR"/>
        </w:rPr>
        <w:t>Log_Acceso_Usuario</w:t>
      </w:r>
      <w:bookmarkEnd w:id="300"/>
      <w:bookmarkEnd w:id="301"/>
      <w:proofErr w:type="spellEnd"/>
    </w:p>
    <w:p w:rsidR="003B6330" w:rsidRPr="003B6330" w:rsidRDefault="00A94EC8" w:rsidP="003B6330">
      <w:pPr>
        <w:ind w:firstLine="709"/>
        <w:rPr>
          <w:rFonts w:ascii="Verdana" w:hAnsi="Verdana" w:cs="Verdana"/>
          <w:spacing w:val="20"/>
          <w:kern w:val="20"/>
          <w:sz w:val="20"/>
          <w:szCs w:val="20"/>
          <w:lang w:val="es-AR"/>
        </w:rPr>
      </w:pPr>
      <w:r w:rsidRPr="00A94EC8">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proofErr w:type="gramEnd"/>
      <w:r w:rsidRPr="003B6330">
        <w:rPr>
          <w:rFonts w:ascii="Consolas" w:eastAsia="Consolas" w:hAnsi="Consolas" w:cs="Consolas"/>
          <w:color w:val="000000"/>
          <w:sz w:val="19"/>
          <w:szCs w:val="19"/>
          <w:lang w:val="es-AR"/>
        </w:rPr>
        <w:t>log_acceso_usuario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F55F13"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F55F13">
        <w:rPr>
          <w:rFonts w:ascii="Consolas" w:eastAsia="Consolas" w:hAnsi="Consolas" w:cs="Consolas"/>
          <w:color w:val="000000"/>
          <w:sz w:val="19"/>
          <w:szCs w:val="19"/>
        </w:rPr>
        <w:t xml:space="preserve">[Id]           </w:t>
      </w:r>
      <w:r w:rsidRPr="00F55F13">
        <w:rPr>
          <w:rFonts w:ascii="Consolas" w:eastAsia="Consolas" w:hAnsi="Consolas" w:cs="Consolas"/>
          <w:color w:val="0000FF"/>
          <w:sz w:val="19"/>
          <w:szCs w:val="19"/>
        </w:rPr>
        <w:t>INT</w:t>
      </w:r>
      <w:r w:rsidRPr="00F55F13">
        <w:rPr>
          <w:rFonts w:ascii="Consolas" w:eastAsia="Consolas" w:hAnsi="Consolas" w:cs="Consolas"/>
          <w:color w:val="000000"/>
          <w:sz w:val="19"/>
          <w:szCs w:val="19"/>
        </w:rPr>
        <w:t xml:space="preserve">              </w:t>
      </w:r>
      <w:r w:rsidRPr="00F55F13">
        <w:rPr>
          <w:rFonts w:ascii="Consolas" w:eastAsia="Consolas" w:hAnsi="Consolas" w:cs="Consolas"/>
          <w:color w:val="0000FF"/>
          <w:sz w:val="19"/>
          <w:szCs w:val="19"/>
        </w:rPr>
        <w:t xml:space="preserve">IDENTITY </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1</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1</w:t>
      </w:r>
      <w:r w:rsidRPr="00F55F13">
        <w:rPr>
          <w:rFonts w:ascii="Consolas" w:eastAsia="Consolas" w:hAnsi="Consolas" w:cs="Consolas"/>
          <w:color w:val="808080"/>
          <w:sz w:val="19"/>
          <w:szCs w:val="19"/>
        </w:rPr>
        <w: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NOT</w:t>
      </w:r>
      <w:r w:rsidRPr="00F55F13">
        <w:rPr>
          <w:rFonts w:ascii="Consolas" w:eastAsia="Consolas" w:hAnsi="Consolas" w:cs="Consolas"/>
          <w:color w:val="000000"/>
          <w:sz w:val="19"/>
          <w:szCs w:val="19"/>
        </w:rPr>
        <w:t xml:space="preserve"> </w:t>
      </w:r>
      <w:r w:rsidRPr="00F55F13">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F55F13">
        <w:rPr>
          <w:rFonts w:ascii="Consolas" w:eastAsia="Consolas" w:hAnsi="Consolas" w:cs="Consolas"/>
          <w:color w:val="000000"/>
          <w:sz w:val="19"/>
          <w:szCs w:val="19"/>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r>
      <w:proofErr w:type="gramStart"/>
      <w:r w:rsidRPr="003B6330">
        <w:rPr>
          <w:rFonts w:ascii="Consolas" w:eastAsia="Consolas" w:hAnsi="Consolas" w:cs="Consolas"/>
          <w:color w:val="000000"/>
          <w:spacing w:val="20"/>
          <w:kern w:val="2"/>
          <w:sz w:val="19"/>
          <w:szCs w:val="19"/>
          <w:lang w:val="es-AR"/>
        </w:rPr>
        <w:t>id</w:t>
      </w:r>
      <w:proofErr w:type="gramEnd"/>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proofErr w:type="gramStart"/>
      <w:r w:rsidRPr="003B6330">
        <w:rPr>
          <w:rFonts w:ascii="Verdana" w:eastAsia="Consolas" w:hAnsi="Verdana" w:cs="Verdana"/>
          <w:color w:val="000000"/>
          <w:spacing w:val="20"/>
          <w:kern w:val="2"/>
          <w:sz w:val="20"/>
          <w:szCs w:val="20"/>
          <w:lang w:val="es-AR"/>
        </w:rPr>
        <w:t>login</w:t>
      </w:r>
      <w:proofErr w:type="spellEnd"/>
      <w:proofErr w:type="gram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fecha_accion</w:t>
      </w:r>
      <w:proofErr w:type="spellEnd"/>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ip_pc</w:t>
      </w:r>
      <w:proofErr w:type="spell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2" w:name="__RefHeading__315_238574934"/>
      <w:bookmarkStart w:id="303" w:name="__RefHeading__244_2121180832"/>
      <w:bookmarkStart w:id="304" w:name="_Toc395525171"/>
      <w:bookmarkStart w:id="305" w:name="_Toc403667044"/>
      <w:bookmarkEnd w:id="302"/>
      <w:bookmarkEnd w:id="303"/>
      <w:r w:rsidRPr="003B6330">
        <w:rPr>
          <w:rFonts w:ascii="Verdana" w:hAnsi="Verdana"/>
          <w:lang w:val="es-AR"/>
        </w:rPr>
        <w:t>Tabla de Proveedores</w:t>
      </w:r>
      <w:bookmarkEnd w:id="304"/>
      <w:bookmarkEnd w:id="305"/>
    </w:p>
    <w:p w:rsidR="003B6330" w:rsidRPr="003B6330" w:rsidRDefault="00A94EC8" w:rsidP="003B6330">
      <w:pPr>
        <w:ind w:firstLine="709"/>
        <w:rPr>
          <w:rFonts w:ascii="Verdana" w:hAnsi="Verdana" w:cs="Verdana"/>
          <w:spacing w:val="20"/>
          <w:kern w:val="20"/>
          <w:sz w:val="20"/>
          <w:szCs w:val="20"/>
          <w:lang w:val="es-AR"/>
        </w:rPr>
      </w:pPr>
      <w:r w:rsidRPr="00A94EC8">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Prooverdores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RazonSocial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Direccion</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proofErr w:type="gramStart"/>
      <w:r w:rsidRPr="00EE490E">
        <w:rPr>
          <w:rFonts w:ascii="Consolas" w:eastAsia="Consolas" w:hAnsi="Consolas" w:cs="Consolas"/>
          <w:color w:val="000000"/>
          <w:sz w:val="19"/>
          <w:szCs w:val="19"/>
        </w:rPr>
        <w:t>contacto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email</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web_page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id_proveedor</w:t>
      </w:r>
      <w:proofErr w:type="spellEnd"/>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RazonSocial</w:t>
      </w:r>
      <w:proofErr w:type="spellEnd"/>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Direccion</w:t>
      </w:r>
      <w:proofErr w:type="spellEnd"/>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id_loc</w:t>
      </w:r>
      <w:proofErr w:type="spell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w:t>
      </w:r>
      <w:proofErr w:type="spellEnd"/>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Pr="003B6330">
        <w:rPr>
          <w:rFonts w:ascii="Verdana" w:eastAsia="Consolas" w:hAnsi="Verdana" w:cs="Verdana"/>
          <w:color w:val="000000"/>
          <w:sz w:val="20"/>
          <w:szCs w:val="20"/>
          <w:lang w:val="es-AR"/>
        </w:rPr>
        <w:t>contacto</w:t>
      </w:r>
      <w:proofErr w:type="gramEnd"/>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Pr="003B6330">
        <w:rPr>
          <w:rFonts w:ascii="Verdana" w:eastAsia="Consolas" w:hAnsi="Verdana" w:cs="Verdana"/>
          <w:color w:val="000000"/>
          <w:sz w:val="20"/>
          <w:szCs w:val="20"/>
          <w:lang w:val="es-AR"/>
        </w:rPr>
        <w:t>email</w:t>
      </w:r>
      <w:proofErr w:type="gram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web_page</w:t>
      </w:r>
      <w:proofErr w:type="spellEnd"/>
      <w:r w:rsidRPr="003B6330">
        <w:rPr>
          <w:rFonts w:ascii="Verdana" w:eastAsia="Consolas" w:hAnsi="Verdana" w:cs="Verdana"/>
          <w:color w:val="000000"/>
          <w:sz w:val="20"/>
          <w:szCs w:val="20"/>
          <w:lang w:val="es-AR"/>
        </w:rPr>
        <w:tab/>
        <w:t xml:space="preserve">: URL de la </w:t>
      </w:r>
      <w:proofErr w:type="gramStart"/>
      <w:r w:rsidRPr="003B6330">
        <w:rPr>
          <w:rFonts w:ascii="Verdana" w:eastAsia="Consolas" w:hAnsi="Verdana" w:cs="Verdana"/>
          <w:color w:val="000000"/>
          <w:sz w:val="20"/>
          <w:szCs w:val="20"/>
          <w:lang w:val="es-AR"/>
        </w:rPr>
        <w:t>pagina</w:t>
      </w:r>
      <w:proofErr w:type="gramEnd"/>
      <w:r w:rsidRPr="003B6330">
        <w:rPr>
          <w:rFonts w:ascii="Verdana" w:eastAsia="Consolas" w:hAnsi="Verdana" w:cs="Verdana"/>
          <w:color w:val="000000"/>
          <w:sz w:val="20"/>
          <w:szCs w:val="20"/>
          <w:lang w:val="es-AR"/>
        </w:rPr>
        <w:t xml:space="preserve">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06" w:name="__RefHeading__331_238574934"/>
      <w:bookmarkStart w:id="307" w:name="__RefHeading__246_2121180832"/>
      <w:bookmarkStart w:id="308" w:name="_Toc395525172"/>
      <w:bookmarkEnd w:id="306"/>
      <w:bookmarkEnd w:id="307"/>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9" w:name="_Toc403667045"/>
      <w:r w:rsidRPr="003B6330">
        <w:rPr>
          <w:rFonts w:ascii="Verdana" w:hAnsi="Verdana"/>
          <w:lang w:val="es-AR"/>
        </w:rPr>
        <w:t>Tabla de Stock</w:t>
      </w:r>
      <w:bookmarkEnd w:id="308"/>
      <w:bookmarkEnd w:id="309"/>
    </w:p>
    <w:p w:rsidR="003B6330" w:rsidRPr="003B6330" w:rsidRDefault="00A94EC8" w:rsidP="003B6330">
      <w:pPr>
        <w:ind w:firstLine="709"/>
        <w:rPr>
          <w:rFonts w:ascii="Verdana" w:hAnsi="Verdana" w:cs="Verdana"/>
          <w:spacing w:val="20"/>
          <w:kern w:val="20"/>
          <w:sz w:val="20"/>
          <w:szCs w:val="20"/>
          <w:lang w:val="es-AR"/>
        </w:rPr>
      </w:pPr>
      <w:r w:rsidRPr="00A94EC8">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gramEnd"/>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fabricante</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precio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cod_barra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imagen</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F55F13"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F55F13">
        <w:rPr>
          <w:rFonts w:ascii="Consolas" w:eastAsia="Consolas" w:hAnsi="Consolas" w:cs="Consolas"/>
          <w:color w:val="000000"/>
          <w:sz w:val="19"/>
          <w:szCs w:val="19"/>
          <w:lang w:val="es-AR"/>
        </w:rPr>
        <w:t>[</w:t>
      </w:r>
      <w:proofErr w:type="spellStart"/>
      <w:r w:rsidRPr="00F55F13">
        <w:rPr>
          <w:rFonts w:ascii="Consolas" w:eastAsia="Consolas" w:hAnsi="Consolas" w:cs="Consolas"/>
          <w:color w:val="000000"/>
          <w:sz w:val="19"/>
          <w:szCs w:val="19"/>
          <w:lang w:val="es-AR"/>
        </w:rPr>
        <w:t>fecha_modificado</w:t>
      </w:r>
      <w:proofErr w:type="spellEnd"/>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0000FF"/>
          <w:sz w:val="19"/>
          <w:szCs w:val="19"/>
          <w:lang w:val="es-AR"/>
        </w:rPr>
        <w:t>DATETIME</w:t>
      </w:r>
      <w:r w:rsidRPr="00F55F13">
        <w:rPr>
          <w:rFonts w:ascii="Consolas" w:eastAsia="Consolas" w:hAnsi="Consolas" w:cs="Consolas"/>
          <w:color w:val="000000"/>
          <w:sz w:val="19"/>
          <w:szCs w:val="19"/>
          <w:lang w:val="es-AR"/>
        </w:rPr>
        <w:t xml:space="preserve">        </w:t>
      </w:r>
      <w:r w:rsidRPr="00F55F13">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F55F13">
        <w:rPr>
          <w:rFonts w:ascii="Consolas" w:eastAsia="Consolas" w:hAnsi="Consolas" w:cs="Consolas"/>
          <w:color w:val="000000"/>
          <w:sz w:val="19"/>
          <w:szCs w:val="19"/>
          <w:lang w:val="es-AR"/>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cant_actual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unidad_medida</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lastRenderedPageBreak/>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hash</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5" w:hanging="2116"/>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id_codigo</w:t>
      </w:r>
      <w:proofErr w:type="spellEnd"/>
      <w:r w:rsidRPr="003B6330">
        <w:rPr>
          <w:rFonts w:ascii="Verdana" w:eastAsia="Consolas" w:hAnsi="Verdana" w:cs="Verdana"/>
          <w:color w:val="000000"/>
          <w:spacing w:val="20"/>
          <w:kern w:val="20"/>
          <w:sz w:val="20"/>
          <w:szCs w:val="20"/>
          <w:lang w:val="es-AR"/>
        </w:rPr>
        <w:tab/>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fabricante</w:t>
      </w:r>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precio</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id_cod_barra</w:t>
      </w:r>
      <w:proofErr w:type="spellEnd"/>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imagen</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fecha_modificado</w:t>
      </w:r>
      <w:proofErr w:type="spellEnd"/>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unidad_medida</w:t>
      </w:r>
      <w:proofErr w:type="spellEnd"/>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dato1</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TALLE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dato2</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COLOR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proofErr w:type="gramStart"/>
      <w:r w:rsidRPr="003B6330">
        <w:rPr>
          <w:rFonts w:ascii="Verdana" w:eastAsia="Consolas" w:hAnsi="Verdana" w:cs="Verdana"/>
          <w:color w:val="000000"/>
          <w:spacing w:val="20"/>
          <w:kern w:val="20"/>
          <w:sz w:val="20"/>
          <w:szCs w:val="20"/>
          <w:lang w:val="es-AR"/>
        </w:rPr>
        <w:t>hash</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Formado con la combinación del “precio + </w:t>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 xml:space="preserve">” a la cual se le aplica la </w:t>
      </w:r>
      <w:proofErr w:type="spellStart"/>
      <w:r w:rsidRPr="003B6330">
        <w:rPr>
          <w:rFonts w:ascii="Verdana" w:eastAsia="Consolas" w:hAnsi="Verdana" w:cs="Verdana"/>
          <w:color w:val="000000"/>
          <w:spacing w:val="20"/>
          <w:kern w:val="20"/>
          <w:sz w:val="20"/>
          <w:szCs w:val="20"/>
          <w:lang w:val="es-AR"/>
        </w:rPr>
        <w:t>encryptación</w:t>
      </w:r>
      <w:proofErr w:type="spellEnd"/>
      <w:r w:rsidRPr="003B6330">
        <w:rPr>
          <w:rFonts w:ascii="Verdana" w:eastAsia="Consolas" w:hAnsi="Verdana" w:cs="Verdana"/>
          <w:color w:val="000000"/>
          <w:spacing w:val="20"/>
          <w:kern w:val="20"/>
          <w:sz w:val="20"/>
          <w:szCs w:val="20"/>
          <w:lang w:val="es-AR"/>
        </w:rPr>
        <w:t xml:space="preserve"> SHA 512</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ageBreakBefore/>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10" w:name="__RefHeading__333_238574934"/>
      <w:bookmarkStart w:id="311" w:name="__RefHeading__248_2121180832"/>
      <w:bookmarkStart w:id="312" w:name="_Toc395525173"/>
      <w:bookmarkStart w:id="313" w:name="_Toc403667046"/>
      <w:bookmarkEnd w:id="310"/>
      <w:bookmarkEnd w:id="311"/>
      <w:r w:rsidRPr="003B6330">
        <w:rPr>
          <w:rFonts w:ascii="Verdana" w:hAnsi="Verdana"/>
          <w:lang w:val="es-AR"/>
        </w:rPr>
        <w:t>Tabla de Usuarios</w:t>
      </w:r>
      <w:bookmarkEnd w:id="312"/>
      <w:bookmarkEnd w:id="313"/>
    </w:p>
    <w:p w:rsidR="003B6330" w:rsidRPr="003B6330" w:rsidRDefault="00A94EC8" w:rsidP="003B6330">
      <w:pPr>
        <w:ind w:left="709"/>
        <w:rPr>
          <w:rFonts w:ascii="Verdana" w:hAnsi="Verdana" w:cs="Verdana"/>
          <w:spacing w:val="20"/>
          <w:kern w:val="20"/>
          <w:sz w:val="20"/>
          <w:szCs w:val="20"/>
          <w:lang w:val="es-AR"/>
        </w:rPr>
      </w:pPr>
      <w:r w:rsidRPr="00A94EC8">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z w:val="20"/>
          <w:szCs w:val="20"/>
          <w:lang w:val="es-AR"/>
        </w:rPr>
      </w:pP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usuarios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pass</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Nombre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Apellido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nivel</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cuenta_activa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cant_intento_fallido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lastRenderedPageBreak/>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4" w:hanging="2115"/>
        <w:rPr>
          <w:rFonts w:ascii="Verdana" w:eastAsia="Consolas" w:hAnsi="Verdana" w:cs="Verdana"/>
          <w:color w:val="000000"/>
          <w:spacing w:val="20"/>
          <w:kern w:val="20"/>
          <w:sz w:val="20"/>
          <w:szCs w:val="20"/>
          <w:lang w:val="es-AR"/>
        </w:rPr>
      </w:pPr>
      <w:proofErr w:type="spellStart"/>
      <w:proofErr w:type="gramStart"/>
      <w:r w:rsidRPr="003B6330">
        <w:rPr>
          <w:rFonts w:ascii="Verdana" w:eastAsia="Consolas" w:hAnsi="Verdana" w:cs="Verdana"/>
          <w:color w:val="000000"/>
          <w:spacing w:val="20"/>
          <w:kern w:val="20"/>
          <w:sz w:val="20"/>
          <w:szCs w:val="20"/>
          <w:lang w:val="es-AR"/>
        </w:rPr>
        <w:t>login</w:t>
      </w:r>
      <w:proofErr w:type="spellEnd"/>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pass</w:t>
      </w:r>
      <w:proofErr w:type="spellEnd"/>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nivel</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cuenta_activa</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3B6330">
      <w:pPr>
        <w:autoSpaceDE w:val="0"/>
        <w:ind w:left="709" w:firstLine="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cant_intento_fallido</w:t>
      </w:r>
      <w:proofErr w:type="spellEnd"/>
      <w:r w:rsidRPr="003B6330">
        <w:rPr>
          <w:rFonts w:ascii="Verdana" w:eastAsia="Consolas" w:hAnsi="Verdana" w:cs="Verdana"/>
          <w:color w:val="000000"/>
          <w:spacing w:val="20"/>
          <w:kern w:val="20"/>
          <w:sz w:val="20"/>
          <w:szCs w:val="20"/>
          <w:lang w:val="es-AR"/>
        </w:rPr>
        <w:t xml:space="preserve">: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14" w:name="__RefHeading__194_238574934"/>
      <w:bookmarkStart w:id="315" w:name="__RefHeading__133_1307357959"/>
      <w:bookmarkStart w:id="316" w:name="__RefHeading__297_705687861"/>
      <w:bookmarkStart w:id="317" w:name="__RefHeading__63_1701910184"/>
      <w:bookmarkStart w:id="318" w:name="__RefHeading__108_864570552"/>
      <w:bookmarkStart w:id="319" w:name="__RefHeading__160_828509656"/>
      <w:bookmarkStart w:id="320" w:name="__RefHeading__250_2121180832"/>
      <w:bookmarkStart w:id="321" w:name="_Toc395525174"/>
      <w:bookmarkStart w:id="322" w:name="_Toc395525718"/>
      <w:bookmarkStart w:id="323" w:name="_Toc403667047"/>
      <w:bookmarkStart w:id="324" w:name="_Toc403991979"/>
      <w:bookmarkEnd w:id="314"/>
      <w:bookmarkEnd w:id="315"/>
      <w:bookmarkEnd w:id="316"/>
      <w:bookmarkEnd w:id="317"/>
      <w:bookmarkEnd w:id="318"/>
      <w:bookmarkEnd w:id="319"/>
      <w:bookmarkEnd w:id="320"/>
      <w:r w:rsidRPr="003B6330">
        <w:rPr>
          <w:rFonts w:ascii="Verdana" w:hAnsi="Verdana" w:cs="Verdana"/>
          <w:b w:val="0"/>
          <w:lang w:val="es-AR"/>
        </w:rPr>
        <w:lastRenderedPageBreak/>
        <w:t>Anexos A - Pantallas del sistema</w:t>
      </w:r>
      <w:bookmarkEnd w:id="321"/>
      <w:bookmarkEnd w:id="322"/>
      <w:bookmarkEnd w:id="323"/>
      <w:bookmarkEnd w:id="324"/>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25" w:name="__RefHeading__196_238574934"/>
      <w:bookmarkStart w:id="326" w:name="__RefHeading__135_1307357959"/>
      <w:bookmarkStart w:id="327" w:name="__RefHeading__299_705687861"/>
      <w:bookmarkStart w:id="328" w:name="__RefHeading__65_1701910184"/>
      <w:bookmarkStart w:id="329" w:name="__RefHeading__110_864570552"/>
      <w:bookmarkStart w:id="330" w:name="__RefHeading__162_828509656"/>
      <w:bookmarkStart w:id="331" w:name="__RefHeading__252_2121180832"/>
      <w:bookmarkStart w:id="332" w:name="_Toc395525175"/>
      <w:bookmarkStart w:id="333" w:name="_Toc395525719"/>
      <w:bookmarkStart w:id="334" w:name="_Toc403667048"/>
      <w:bookmarkStart w:id="335" w:name="_Toc403991980"/>
      <w:bookmarkEnd w:id="325"/>
      <w:bookmarkEnd w:id="326"/>
      <w:bookmarkEnd w:id="327"/>
      <w:bookmarkEnd w:id="328"/>
      <w:bookmarkEnd w:id="329"/>
      <w:bookmarkEnd w:id="330"/>
      <w:bookmarkEnd w:id="331"/>
      <w:r w:rsidRPr="003B6330">
        <w:rPr>
          <w:rFonts w:ascii="Verdana" w:hAnsi="Verdana" w:cs="Verdana"/>
          <w:b w:val="0"/>
          <w:lang w:val="es-AR"/>
        </w:rPr>
        <w:t>Menú Principal</w:t>
      </w:r>
      <w:bookmarkEnd w:id="332"/>
      <w:bookmarkEnd w:id="333"/>
      <w:bookmarkEnd w:id="334"/>
      <w:bookmarkEnd w:id="335"/>
      <w:r w:rsidRPr="003B6330">
        <w:rPr>
          <w:rFonts w:ascii="Verdana" w:hAnsi="Verdana" w:cs="Verdana"/>
          <w:b w:val="0"/>
          <w:lang w:val="es-AR"/>
        </w:rPr>
        <w:t xml:space="preserve"> </w:t>
      </w:r>
    </w:p>
    <w:p w:rsidR="003B6330" w:rsidRPr="003B6330" w:rsidRDefault="003B6330" w:rsidP="003B6330">
      <w:pPr>
        <w:pStyle w:val="Textoindependiente"/>
      </w:pPr>
      <w:r w:rsidRPr="003B6330">
        <w:rPr>
          <w:rFonts w:ascii="Verdana" w:hAnsi="Verdana" w:cs="Verdana"/>
          <w:spacing w:val="20"/>
          <w:sz w:val="20"/>
          <w:szCs w:val="20"/>
        </w:rPr>
        <w:t>Es la pantalla principal del sistema, desde aquí se podrá acceder a todas las opciones del sistema, siempre y cuando el “nivel de acceso” del usuario lo permita.</w:t>
      </w:r>
    </w:p>
    <w:p w:rsidR="003B6330" w:rsidRPr="003B6330" w:rsidRDefault="006C550E" w:rsidP="003B6330">
      <w:pPr>
        <w:pStyle w:val="Ttulo2"/>
        <w:keepLines w:val="0"/>
        <w:widowControl w:val="0"/>
        <w:numPr>
          <w:ilvl w:val="1"/>
          <w:numId w:val="18"/>
        </w:numPr>
        <w:suppressAutoHyphens/>
        <w:spacing w:before="240" w:after="120" w:line="240" w:lineRule="auto"/>
        <w:rPr>
          <w:lang w:val="es-AR"/>
        </w:rPr>
      </w:pPr>
      <w:r>
        <w:rPr>
          <w:noProof/>
          <w:lang w:val="es-AR" w:eastAsia="es-AR"/>
        </w:rPr>
        <w:drawing>
          <wp:anchor distT="0" distB="0" distL="0" distR="0" simplePos="0" relativeHeight="251687936" behindDoc="0" locked="0" layoutInCell="1" allowOverlap="1">
            <wp:simplePos x="0" y="0"/>
            <wp:positionH relativeFrom="column">
              <wp:posOffset>7620</wp:posOffset>
            </wp:positionH>
            <wp:positionV relativeFrom="paragraph">
              <wp:posOffset>80010</wp:posOffset>
            </wp:positionV>
            <wp:extent cx="5707380" cy="2885440"/>
            <wp:effectExtent l="19050" t="0" r="7620" b="0"/>
            <wp:wrapSquare wrapText="larges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5707380" cy="288544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36" w:name="__RefHeading__254_2121180832"/>
      <w:bookmarkStart w:id="337" w:name="_Toc395525176"/>
      <w:bookmarkStart w:id="338" w:name="_Toc395525720"/>
      <w:bookmarkStart w:id="339" w:name="_Toc403667049"/>
      <w:bookmarkStart w:id="340" w:name="_Toc403991981"/>
      <w:bookmarkEnd w:id="336"/>
      <w:r w:rsidRPr="003B6330">
        <w:rPr>
          <w:rFonts w:ascii="Verdana" w:hAnsi="Verdana" w:cs="Verdana"/>
          <w:b w:val="0"/>
          <w:lang w:val="es-AR"/>
        </w:rPr>
        <w:t>Menú Ventas</w:t>
      </w:r>
      <w:bookmarkEnd w:id="337"/>
      <w:bookmarkEnd w:id="338"/>
      <w:bookmarkEnd w:id="339"/>
      <w:bookmarkEnd w:id="340"/>
    </w:p>
    <w:p w:rsidR="003B6330" w:rsidRPr="003B6330" w:rsidRDefault="003B6330" w:rsidP="003B6330">
      <w:pPr>
        <w:pStyle w:val="Textoindependiente"/>
      </w:pPr>
      <w:r w:rsidRPr="003B6330">
        <w:rPr>
          <w:rFonts w:ascii="Verdana" w:hAnsi="Verdana" w:cs="Verdana"/>
          <w:spacing w:val="20"/>
          <w:sz w:val="20"/>
          <w:szCs w:val="20"/>
        </w:rPr>
        <w:t>Desde esta pantalla se accede a las opciones de VENTA de productos</w:t>
      </w:r>
    </w:p>
    <w:p w:rsidR="003B6330" w:rsidRPr="003B6330" w:rsidRDefault="006C550E" w:rsidP="003B6330">
      <w:pPr>
        <w:pStyle w:val="Textoindependiente"/>
      </w:pPr>
      <w:r>
        <w:rPr>
          <w:noProof/>
          <w:lang w:eastAsia="es-AR" w:bidi="ar-SA"/>
        </w:rPr>
        <w:drawing>
          <wp:anchor distT="0" distB="0" distL="0" distR="0" simplePos="0" relativeHeight="251688960" behindDoc="0" locked="0" layoutInCell="1" allowOverlap="1">
            <wp:simplePos x="0" y="0"/>
            <wp:positionH relativeFrom="column">
              <wp:posOffset>19685</wp:posOffset>
            </wp:positionH>
            <wp:positionV relativeFrom="paragraph">
              <wp:posOffset>187325</wp:posOffset>
            </wp:positionV>
            <wp:extent cx="5767070" cy="3315335"/>
            <wp:effectExtent l="19050" t="0" r="5080" b="0"/>
            <wp:wrapSquare wrapText="larges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5767070" cy="331533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lang w:val="es-AR"/>
        </w:rPr>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41" w:name="__RefHeading__200_238574934"/>
      <w:bookmarkStart w:id="342" w:name="__RefHeading__139_1307357959"/>
      <w:bookmarkStart w:id="343" w:name="__RefHeading__303_705687861"/>
      <w:bookmarkStart w:id="344" w:name="__RefHeading__69_1701910184"/>
      <w:bookmarkStart w:id="345" w:name="__RefHeading__114_864570552"/>
      <w:bookmarkStart w:id="346" w:name="__RefHeading__166_828509656"/>
      <w:bookmarkStart w:id="347" w:name="__RefHeading__256_2121180832"/>
      <w:bookmarkStart w:id="348" w:name="_Toc395525177"/>
      <w:bookmarkStart w:id="349" w:name="_Toc395525721"/>
      <w:bookmarkStart w:id="350" w:name="_Toc403667050"/>
      <w:bookmarkStart w:id="351" w:name="_Toc403991982"/>
      <w:bookmarkEnd w:id="341"/>
      <w:bookmarkEnd w:id="342"/>
      <w:bookmarkEnd w:id="343"/>
      <w:bookmarkEnd w:id="344"/>
      <w:bookmarkEnd w:id="345"/>
      <w:bookmarkEnd w:id="346"/>
      <w:bookmarkEnd w:id="347"/>
      <w:r w:rsidRPr="003B6330">
        <w:rPr>
          <w:rFonts w:ascii="Verdana" w:hAnsi="Verdana" w:cs="Verdana"/>
          <w:b w:val="0"/>
          <w:lang w:val="es-AR"/>
        </w:rPr>
        <w:t>Menú Stock</w:t>
      </w:r>
      <w:bookmarkEnd w:id="348"/>
      <w:bookmarkEnd w:id="349"/>
      <w:bookmarkEnd w:id="350"/>
      <w:bookmarkEnd w:id="351"/>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las ALTAS y MODIFICION de productos disponibles</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Entro otras operaciones se puede modificar a cantidad de STOCK DISPONIBLE o modificar el valor del precio de cada producto</w:t>
      </w:r>
    </w:p>
    <w:p w:rsidR="003B6330" w:rsidRPr="003B6330" w:rsidRDefault="006C550E" w:rsidP="003B6330">
      <w:pPr>
        <w:pStyle w:val="Textoindependiente"/>
        <w:rPr>
          <w:spacing w:val="20"/>
          <w:sz w:val="20"/>
          <w:szCs w:val="20"/>
        </w:rPr>
      </w:pPr>
      <w:r>
        <w:rPr>
          <w:noProof/>
          <w:lang w:eastAsia="es-AR" w:bidi="ar-SA"/>
        </w:rPr>
        <w:lastRenderedPageBreak/>
        <w:drawing>
          <wp:anchor distT="0" distB="0" distL="0" distR="0" simplePos="0" relativeHeight="251689984" behindDoc="0" locked="0" layoutInCell="1" allowOverlap="1">
            <wp:simplePos x="0" y="0"/>
            <wp:positionH relativeFrom="column">
              <wp:posOffset>-12065</wp:posOffset>
            </wp:positionH>
            <wp:positionV relativeFrom="paragraph">
              <wp:posOffset>298450</wp:posOffset>
            </wp:positionV>
            <wp:extent cx="5975985" cy="3719195"/>
            <wp:effectExtent l="19050" t="0" r="5715" b="0"/>
            <wp:wrapSquare wrapText="larges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975985" cy="37191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52" w:name="__RefHeading__202_238574934"/>
      <w:bookmarkStart w:id="353" w:name="__RefHeading__141_1307357959"/>
      <w:bookmarkStart w:id="354" w:name="__RefHeading__305_705687861"/>
      <w:bookmarkStart w:id="355" w:name="__RefHeading__71_1701910184"/>
      <w:bookmarkStart w:id="356" w:name="__RefHeading__116_864570552"/>
      <w:bookmarkStart w:id="357" w:name="__RefHeading__168_828509656"/>
      <w:bookmarkStart w:id="358" w:name="__RefHeading__258_2121180832"/>
      <w:bookmarkStart w:id="359" w:name="_Toc395525178"/>
      <w:bookmarkStart w:id="360" w:name="_Toc395525722"/>
      <w:bookmarkStart w:id="361" w:name="_Toc403667051"/>
      <w:bookmarkStart w:id="362" w:name="_Toc403991983"/>
      <w:bookmarkEnd w:id="352"/>
      <w:bookmarkEnd w:id="353"/>
      <w:bookmarkEnd w:id="354"/>
      <w:bookmarkEnd w:id="355"/>
      <w:bookmarkEnd w:id="356"/>
      <w:bookmarkEnd w:id="357"/>
      <w:bookmarkEnd w:id="358"/>
      <w:r w:rsidRPr="003B6330">
        <w:rPr>
          <w:rFonts w:ascii="Verdana" w:hAnsi="Verdana" w:cs="Verdana"/>
          <w:b w:val="0"/>
          <w:lang w:val="es-AR"/>
        </w:rPr>
        <w:t>Menú Proveedores</w:t>
      </w:r>
      <w:bookmarkEnd w:id="359"/>
      <w:bookmarkEnd w:id="360"/>
      <w:bookmarkEnd w:id="361"/>
      <w:bookmarkEnd w:id="362"/>
    </w:p>
    <w:p w:rsidR="003B6330" w:rsidRPr="003B6330" w:rsidRDefault="006C550E" w:rsidP="003B6330">
      <w:pPr>
        <w:pStyle w:val="Textoindependiente"/>
      </w:pPr>
      <w:r>
        <w:rPr>
          <w:noProof/>
          <w:lang w:eastAsia="es-AR" w:bidi="ar-SA"/>
        </w:rPr>
        <w:drawing>
          <wp:anchor distT="0" distB="0" distL="0" distR="0" simplePos="0" relativeHeight="251691008" behindDoc="0" locked="0" layoutInCell="1" allowOverlap="1">
            <wp:simplePos x="0" y="0"/>
            <wp:positionH relativeFrom="column">
              <wp:posOffset>-12065</wp:posOffset>
            </wp:positionH>
            <wp:positionV relativeFrom="paragraph">
              <wp:posOffset>565150</wp:posOffset>
            </wp:positionV>
            <wp:extent cx="6118860" cy="1806575"/>
            <wp:effectExtent l="19050" t="0" r="0" b="0"/>
            <wp:wrapSquare wrapText="larges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6118860" cy="1806575"/>
                    </a:xfrm>
                    <a:prstGeom prst="rect">
                      <a:avLst/>
                    </a:prstGeom>
                    <a:solidFill>
                      <a:srgbClr val="FFFFFF">
                        <a:alpha val="0"/>
                      </a:srgbClr>
                    </a:solidFill>
                    <a:ln w="9525">
                      <a:noFill/>
                      <a:miter lim="800000"/>
                      <a:headEnd/>
                      <a:tailEnd/>
                    </a:ln>
                  </pic:spPr>
                </pic:pic>
              </a:graphicData>
            </a:graphic>
          </wp:anchor>
        </w:drawing>
      </w:r>
      <w:r w:rsidR="003B6330" w:rsidRPr="003B6330">
        <w:rPr>
          <w:rFonts w:ascii="Verdana" w:hAnsi="Verdana" w:cs="Verdana"/>
          <w:spacing w:val="20"/>
          <w:sz w:val="20"/>
          <w:szCs w:val="20"/>
        </w:rPr>
        <w:t>Desde esta pantalla se accede al ABM de Proveedores de productos del comercio</w:t>
      </w:r>
    </w:p>
    <w:p w:rsidR="003B6330" w:rsidRPr="003B6330" w:rsidRDefault="003B6330" w:rsidP="003B6330">
      <w:pPr>
        <w:pStyle w:val="Textoindependiente"/>
      </w:pPr>
    </w:p>
    <w:p w:rsidR="003B6330" w:rsidRPr="003B6330" w:rsidRDefault="003B6330" w:rsidP="003B6330">
      <w:pPr>
        <w:pStyle w:val="Ttulo2"/>
        <w:rPr>
          <w:rFonts w:ascii="Verdana" w:hAnsi="Verdana" w:cs="Verdana"/>
          <w:lang w:val="es-AR"/>
        </w:rPr>
      </w:pPr>
    </w:p>
    <w:p w:rsidR="003B6330" w:rsidRPr="003B6330" w:rsidRDefault="003B6330" w:rsidP="003B6330">
      <w:pPr>
        <w:pStyle w:val="Ttulo2"/>
        <w:keepLines w:val="0"/>
        <w:pageBreakBefore/>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3" w:name="__RefHeading__293_2121180832"/>
      <w:bookmarkStart w:id="364" w:name="_Toc395525179"/>
      <w:bookmarkStart w:id="365" w:name="_Toc395525723"/>
      <w:bookmarkStart w:id="366" w:name="_Toc403667052"/>
      <w:bookmarkStart w:id="367" w:name="_Toc403991984"/>
      <w:bookmarkEnd w:id="363"/>
      <w:r w:rsidRPr="003B6330">
        <w:rPr>
          <w:rFonts w:ascii="Verdana" w:hAnsi="Verdana" w:cs="Verdana"/>
          <w:b w:val="0"/>
          <w:lang w:val="es-AR"/>
        </w:rPr>
        <w:lastRenderedPageBreak/>
        <w:t>Menú Usuarios</w:t>
      </w:r>
      <w:bookmarkEnd w:id="364"/>
      <w:bookmarkEnd w:id="365"/>
      <w:bookmarkEnd w:id="366"/>
      <w:bookmarkEnd w:id="367"/>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 esta pantalla se permite dar de ALTA usuarios o modificar sus características</w:t>
      </w:r>
    </w:p>
    <w:p w:rsidR="003B6330" w:rsidRPr="003B6330" w:rsidRDefault="006C550E" w:rsidP="003B6330">
      <w:pPr>
        <w:pStyle w:val="Textoindependiente"/>
        <w:rPr>
          <w:spacing w:val="20"/>
          <w:sz w:val="20"/>
          <w:szCs w:val="20"/>
        </w:rPr>
      </w:pPr>
      <w:r>
        <w:rPr>
          <w:noProof/>
          <w:lang w:eastAsia="es-AR" w:bidi="ar-SA"/>
        </w:rPr>
        <w:drawing>
          <wp:anchor distT="0" distB="0" distL="0" distR="0" simplePos="0" relativeHeight="251693056" behindDoc="0" locked="0" layoutInCell="1" allowOverlap="1">
            <wp:simplePos x="0" y="0"/>
            <wp:positionH relativeFrom="column">
              <wp:posOffset>-24130</wp:posOffset>
            </wp:positionH>
            <wp:positionV relativeFrom="paragraph">
              <wp:posOffset>81280</wp:posOffset>
            </wp:positionV>
            <wp:extent cx="5772150" cy="2956560"/>
            <wp:effectExtent l="19050" t="0" r="0" b="0"/>
            <wp:wrapSquare wrapText="larges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772150" cy="29565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8" w:name="__RefHeading__295_2121180832"/>
      <w:bookmarkStart w:id="369" w:name="_Toc395525180"/>
      <w:bookmarkStart w:id="370" w:name="_Toc395525724"/>
      <w:bookmarkStart w:id="371" w:name="_Toc403667053"/>
      <w:bookmarkStart w:id="372" w:name="_Toc403991985"/>
      <w:bookmarkEnd w:id="368"/>
      <w:r w:rsidRPr="003B6330">
        <w:rPr>
          <w:rFonts w:ascii="Verdana" w:hAnsi="Verdana" w:cs="Verdana"/>
          <w:b w:val="0"/>
          <w:lang w:val="es-AR"/>
        </w:rPr>
        <w:t>Menú Mantenimiento</w:t>
      </w:r>
      <w:bookmarkEnd w:id="369"/>
      <w:bookmarkEnd w:id="370"/>
      <w:bookmarkEnd w:id="371"/>
      <w:bookmarkEnd w:id="372"/>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distintas tareas de mantenimiento del sistema.</w:t>
      </w:r>
    </w:p>
    <w:p w:rsidR="003B6330" w:rsidRPr="003B6330" w:rsidRDefault="003B6330" w:rsidP="003B6330">
      <w:pPr>
        <w:pStyle w:val="Textoindependiente"/>
      </w:pPr>
      <w:r w:rsidRPr="003B6330">
        <w:rPr>
          <w:rFonts w:ascii="Verdana" w:hAnsi="Verdana" w:cs="Verdana"/>
          <w:spacing w:val="20"/>
          <w:sz w:val="20"/>
          <w:szCs w:val="20"/>
        </w:rPr>
        <w:t xml:space="preserve">En la actualidad las tareas </w:t>
      </w:r>
      <w:proofErr w:type="gramStart"/>
      <w:r w:rsidRPr="003B6330">
        <w:rPr>
          <w:rFonts w:ascii="Verdana" w:hAnsi="Verdana" w:cs="Verdana"/>
          <w:spacing w:val="20"/>
          <w:sz w:val="20"/>
          <w:szCs w:val="20"/>
        </w:rPr>
        <w:t>disponible</w:t>
      </w:r>
      <w:proofErr w:type="gramEnd"/>
      <w:r w:rsidRPr="003B6330">
        <w:rPr>
          <w:rFonts w:ascii="Verdana" w:hAnsi="Verdana" w:cs="Verdana"/>
          <w:spacing w:val="20"/>
          <w:sz w:val="20"/>
          <w:szCs w:val="20"/>
        </w:rPr>
        <w:t xml:space="preserve"> son BACKUP o RESTORE de la BD del sistema</w:t>
      </w:r>
    </w:p>
    <w:p w:rsidR="003B6330" w:rsidRPr="003B6330" w:rsidRDefault="006C550E" w:rsidP="003B6330">
      <w:pPr>
        <w:pStyle w:val="Textoindependiente"/>
      </w:pPr>
      <w:r>
        <w:rPr>
          <w:noProof/>
          <w:lang w:eastAsia="es-AR" w:bidi="ar-SA"/>
        </w:rPr>
        <w:drawing>
          <wp:anchor distT="0" distB="0" distL="0" distR="0" simplePos="0" relativeHeight="251692032" behindDoc="0" locked="0" layoutInCell="1" allowOverlap="1">
            <wp:simplePos x="0" y="0"/>
            <wp:positionH relativeFrom="column">
              <wp:posOffset>-24130</wp:posOffset>
            </wp:positionH>
            <wp:positionV relativeFrom="paragraph">
              <wp:posOffset>275590</wp:posOffset>
            </wp:positionV>
            <wp:extent cx="5511165" cy="3500755"/>
            <wp:effectExtent l="19050" t="0" r="0" b="0"/>
            <wp:wrapSquare wrapText="larges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511165" cy="35007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73" w:name="__RefHeading__327_2121180832"/>
      <w:bookmarkStart w:id="374" w:name="_Toc395525181"/>
      <w:bookmarkStart w:id="375" w:name="_Toc395525725"/>
      <w:bookmarkStart w:id="376" w:name="_Toc403667054"/>
      <w:bookmarkStart w:id="377" w:name="_Toc403991986"/>
      <w:bookmarkEnd w:id="373"/>
      <w:r w:rsidRPr="003B6330">
        <w:rPr>
          <w:rFonts w:ascii="Verdana" w:hAnsi="Verdana" w:cs="Verdana"/>
          <w:b w:val="0"/>
          <w:lang w:val="es-AR"/>
        </w:rPr>
        <w:lastRenderedPageBreak/>
        <w:t>Anexos B – Reportes del sistema</w:t>
      </w:r>
      <w:bookmarkEnd w:id="374"/>
      <w:bookmarkEnd w:id="375"/>
      <w:bookmarkEnd w:id="376"/>
      <w:bookmarkEnd w:id="377"/>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b w:val="0"/>
          <w:spacing w:val="20"/>
          <w:sz w:val="20"/>
          <w:szCs w:val="20"/>
          <w:lang w:val="es-AR"/>
        </w:rPr>
      </w:pPr>
      <w:bookmarkStart w:id="378" w:name="__RefHeading__324_2121180832"/>
      <w:bookmarkStart w:id="379" w:name="_Toc395525182"/>
      <w:bookmarkStart w:id="380" w:name="_Toc395525726"/>
      <w:bookmarkStart w:id="381" w:name="_Toc403667055"/>
      <w:bookmarkStart w:id="382" w:name="_Toc403991987"/>
      <w:bookmarkEnd w:id="378"/>
      <w:r w:rsidRPr="003B6330">
        <w:rPr>
          <w:rFonts w:ascii="Verdana" w:hAnsi="Verdana"/>
          <w:b w:val="0"/>
          <w:lang w:val="es-AR"/>
        </w:rPr>
        <w:t>Reporte de Stock</w:t>
      </w:r>
      <w:bookmarkEnd w:id="379"/>
      <w:bookmarkEnd w:id="380"/>
      <w:bookmarkEnd w:id="381"/>
      <w:bookmarkEnd w:id="382"/>
    </w:p>
    <w:p w:rsidR="003B6330" w:rsidRPr="003B6330" w:rsidRDefault="003B6330" w:rsidP="003B6330">
      <w:pPr>
        <w:pStyle w:val="Textoindependiente"/>
        <w:rPr>
          <w:spacing w:val="20"/>
          <w:sz w:val="20"/>
          <w:szCs w:val="20"/>
        </w:rPr>
      </w:pPr>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Reporte del stock disponible del sistema</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La finalidad del mismo es que sea utilizado para hacer el control físico de la existencia</w:t>
      </w:r>
    </w:p>
    <w:p w:rsidR="003B6330" w:rsidRPr="003B6330" w:rsidRDefault="003B6330" w:rsidP="003B6330">
      <w:pPr>
        <w:pStyle w:val="Textoindependiente"/>
        <w:rPr>
          <w:spacing w:val="20"/>
          <w:sz w:val="20"/>
          <w:szCs w:val="20"/>
        </w:rPr>
      </w:pPr>
    </w:p>
    <w:p w:rsidR="003B6330" w:rsidRPr="003B6330" w:rsidRDefault="006C550E" w:rsidP="003B6330">
      <w:pPr>
        <w:pStyle w:val="Textoindependiente"/>
      </w:pPr>
      <w:r>
        <w:rPr>
          <w:noProof/>
          <w:lang w:eastAsia="es-AR" w:bidi="ar-SA"/>
        </w:rPr>
        <w:drawing>
          <wp:anchor distT="0" distB="0" distL="0" distR="0" simplePos="0" relativeHeight="251697152" behindDoc="0" locked="0" layoutInCell="1" allowOverlap="1">
            <wp:simplePos x="0" y="0"/>
            <wp:positionH relativeFrom="column">
              <wp:align>center</wp:align>
            </wp:positionH>
            <wp:positionV relativeFrom="paragraph">
              <wp:posOffset>76200</wp:posOffset>
            </wp:positionV>
            <wp:extent cx="6521450" cy="2887345"/>
            <wp:effectExtent l="19050" t="0" r="0" b="0"/>
            <wp:wrapSquare wrapText="larges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srcRect/>
                    <a:stretch>
                      <a:fillRect/>
                    </a:stretch>
                  </pic:blipFill>
                  <pic:spPr bwMode="auto">
                    <a:xfrm>
                      <a:off x="0" y="0"/>
                      <a:ext cx="6521450" cy="28873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1"/>
        <w:rPr>
          <w:rFonts w:ascii="Verdana" w:hAnsi="Verdana" w:cs="Verdana"/>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83" w:name="__RefHeading__204_238574934"/>
      <w:bookmarkStart w:id="384" w:name="__RefHeading__143_1307357959"/>
      <w:bookmarkStart w:id="385" w:name="__RefHeading__128_864570552"/>
      <w:bookmarkStart w:id="386" w:name="__RefHeading__170_828509656"/>
      <w:bookmarkStart w:id="387" w:name="__RefHeading__260_2121180832"/>
      <w:bookmarkStart w:id="388" w:name="_Toc395525183"/>
      <w:bookmarkStart w:id="389" w:name="_Toc395525727"/>
      <w:bookmarkStart w:id="390" w:name="_Toc403667056"/>
      <w:bookmarkStart w:id="391" w:name="_Toc403991988"/>
      <w:bookmarkEnd w:id="383"/>
      <w:bookmarkEnd w:id="384"/>
      <w:bookmarkEnd w:id="385"/>
      <w:bookmarkEnd w:id="386"/>
      <w:bookmarkEnd w:id="387"/>
      <w:r w:rsidRPr="003B6330">
        <w:rPr>
          <w:rFonts w:ascii="Verdana" w:hAnsi="Verdana" w:cs="Verdana"/>
          <w:b w:val="0"/>
          <w:lang w:val="es-AR"/>
        </w:rPr>
        <w:lastRenderedPageBreak/>
        <w:t>Anexos C – Listado de Precios de Proveedores</w:t>
      </w:r>
      <w:bookmarkEnd w:id="388"/>
      <w:bookmarkEnd w:id="389"/>
      <w:bookmarkEnd w:id="390"/>
      <w:bookmarkEnd w:id="391"/>
    </w:p>
    <w:p w:rsidR="003B6330" w:rsidRPr="003B6330" w:rsidRDefault="003B6330" w:rsidP="003B6330">
      <w:pPr>
        <w:rPr>
          <w:rFonts w:ascii="Verdana" w:hAnsi="Verdana" w:cs="Verdana"/>
          <w:lang w:val="es-AR"/>
        </w:rPr>
      </w:pPr>
      <w:r w:rsidRPr="003B6330">
        <w:rPr>
          <w:rFonts w:ascii="Verdana" w:hAnsi="Verdana" w:cs="Verdana"/>
          <w:sz w:val="20"/>
          <w:szCs w:val="20"/>
          <w:lang w:val="es-AR"/>
        </w:rPr>
        <w:t>Formato en el que recibe la lista de precios actualizados</w:t>
      </w:r>
    </w:p>
    <w:p w:rsidR="003B6330" w:rsidRPr="003B6330" w:rsidRDefault="003B6330" w:rsidP="003B6330">
      <w:pPr>
        <w:pStyle w:val="Ttulo2"/>
        <w:keepLines w:val="0"/>
        <w:widowControl w:val="0"/>
        <w:numPr>
          <w:ilvl w:val="1"/>
          <w:numId w:val="18"/>
        </w:numPr>
        <w:suppressAutoHyphens/>
        <w:spacing w:before="240" w:after="120" w:line="240" w:lineRule="auto"/>
        <w:rPr>
          <w:b w:val="0"/>
          <w:lang w:val="es-AR"/>
        </w:rPr>
      </w:pPr>
      <w:bookmarkStart w:id="392" w:name="__RefHeading__317_2121180832"/>
      <w:bookmarkStart w:id="393" w:name="_Toc395525184"/>
      <w:bookmarkStart w:id="394" w:name="_Toc395525728"/>
      <w:bookmarkStart w:id="395" w:name="_Toc403667057"/>
      <w:bookmarkStart w:id="396" w:name="_Toc403991989"/>
      <w:bookmarkEnd w:id="392"/>
      <w:r w:rsidRPr="003B6330">
        <w:rPr>
          <w:rFonts w:ascii="Verdana" w:hAnsi="Verdana" w:cs="Verdana"/>
          <w:b w:val="0"/>
          <w:lang w:val="es-AR"/>
        </w:rPr>
        <w:t>Proveedor A</w:t>
      </w:r>
      <w:bookmarkEnd w:id="393"/>
      <w:bookmarkEnd w:id="394"/>
      <w:bookmarkEnd w:id="395"/>
      <w:bookmarkEnd w:id="396"/>
    </w:p>
    <w:p w:rsidR="003B6330" w:rsidRPr="003B6330" w:rsidRDefault="006C550E" w:rsidP="003B6330">
      <w:pPr>
        <w:rPr>
          <w:lang w:val="es-AR"/>
        </w:rPr>
      </w:pPr>
      <w:r>
        <w:rPr>
          <w:noProof/>
          <w:lang w:val="es-AR" w:eastAsia="es-AR"/>
        </w:rPr>
        <w:drawing>
          <wp:anchor distT="0" distB="0" distL="0" distR="0" simplePos="0" relativeHeight="251694080" behindDoc="0" locked="0" layoutInCell="1" allowOverlap="1">
            <wp:simplePos x="0" y="0"/>
            <wp:positionH relativeFrom="column">
              <wp:posOffset>123825</wp:posOffset>
            </wp:positionH>
            <wp:positionV relativeFrom="paragraph">
              <wp:posOffset>116840</wp:posOffset>
            </wp:positionV>
            <wp:extent cx="5913120" cy="4686300"/>
            <wp:effectExtent l="19050" t="0" r="0" b="0"/>
            <wp:wrapSquare wrapText="larges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srcRect/>
                    <a:stretch>
                      <a:fillRect/>
                    </a:stretch>
                  </pic:blipFill>
                  <pic:spPr bwMode="auto">
                    <a:xfrm>
                      <a:off x="0" y="0"/>
                      <a:ext cx="5913120" cy="468630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rPr>
          <w:b w:val="0"/>
          <w:lang w:val="es-AR"/>
        </w:rPr>
      </w:pPr>
      <w:bookmarkStart w:id="397" w:name="__RefHeading__319_2121180832"/>
      <w:bookmarkStart w:id="398" w:name="_Toc395525185"/>
      <w:bookmarkStart w:id="399" w:name="_Toc395525729"/>
      <w:bookmarkEnd w:id="397"/>
      <w:r w:rsidRPr="003B6330">
        <w:rPr>
          <w:rFonts w:ascii="Verdana" w:hAnsi="Verdana" w:cs="Verdana"/>
          <w:b w:val="0"/>
          <w:lang w:val="es-AR"/>
        </w:rPr>
        <w:br w:type="page"/>
      </w:r>
      <w:bookmarkStart w:id="400" w:name="_Toc403667058"/>
      <w:bookmarkStart w:id="401" w:name="_Toc403991990"/>
      <w:r w:rsidRPr="003B6330">
        <w:rPr>
          <w:rFonts w:ascii="Verdana" w:hAnsi="Verdana" w:cs="Verdana"/>
          <w:b w:val="0"/>
          <w:lang w:val="es-AR"/>
        </w:rPr>
        <w:lastRenderedPageBreak/>
        <w:t>Proveedor B</w:t>
      </w:r>
      <w:bookmarkEnd w:id="398"/>
      <w:bookmarkEnd w:id="399"/>
      <w:bookmarkEnd w:id="400"/>
      <w:bookmarkEnd w:id="401"/>
    </w:p>
    <w:p w:rsidR="003B6330" w:rsidRPr="003B6330" w:rsidRDefault="006C550E" w:rsidP="003B6330">
      <w:pPr>
        <w:pStyle w:val="Ttulo2"/>
        <w:keepLines w:val="0"/>
        <w:widowControl w:val="0"/>
        <w:numPr>
          <w:ilvl w:val="1"/>
          <w:numId w:val="18"/>
        </w:numPr>
        <w:suppressAutoHyphens/>
        <w:spacing w:before="240" w:after="120" w:line="240" w:lineRule="auto"/>
        <w:rPr>
          <w:b w:val="0"/>
          <w:lang w:val="es-AR"/>
        </w:rPr>
      </w:pPr>
      <w:r>
        <w:rPr>
          <w:noProof/>
          <w:lang w:val="es-AR" w:eastAsia="es-AR"/>
        </w:rPr>
        <w:drawing>
          <wp:anchor distT="0" distB="0" distL="0" distR="0" simplePos="0" relativeHeight="251695104" behindDoc="0" locked="0" layoutInCell="1" allowOverlap="1">
            <wp:simplePos x="0" y="0"/>
            <wp:positionH relativeFrom="column">
              <wp:align>center</wp:align>
            </wp:positionH>
            <wp:positionV relativeFrom="paragraph">
              <wp:posOffset>76200</wp:posOffset>
            </wp:positionV>
            <wp:extent cx="6118860" cy="4297045"/>
            <wp:effectExtent l="19050" t="0" r="0" b="0"/>
            <wp:wrapSquare wrapText="larges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6118860" cy="4297045"/>
                    </a:xfrm>
                    <a:prstGeom prst="rect">
                      <a:avLst/>
                    </a:prstGeom>
                    <a:solidFill>
                      <a:srgbClr val="FFFFFF">
                        <a:alpha val="0"/>
                      </a:srgbClr>
                    </a:solidFill>
                    <a:ln w="9525">
                      <a:noFill/>
                      <a:miter lim="800000"/>
                      <a:headEnd/>
                      <a:tailEnd/>
                    </a:ln>
                  </pic:spPr>
                </pic:pic>
              </a:graphicData>
            </a:graphic>
          </wp:anchor>
        </w:drawing>
      </w:r>
      <w:bookmarkStart w:id="402" w:name="__RefHeading__321_2121180832"/>
      <w:bookmarkStart w:id="403" w:name="_Toc395525186"/>
      <w:bookmarkStart w:id="404" w:name="_Toc395525730"/>
      <w:bookmarkStart w:id="405" w:name="_Toc403667059"/>
      <w:bookmarkStart w:id="406" w:name="_Toc403991991"/>
      <w:bookmarkEnd w:id="402"/>
      <w:r w:rsidR="003B6330" w:rsidRPr="003B6330">
        <w:rPr>
          <w:rFonts w:ascii="Verdana" w:hAnsi="Verdana" w:cs="Verdana"/>
          <w:b w:val="0"/>
          <w:lang w:val="es-AR"/>
        </w:rPr>
        <w:t>Proveedor C</w:t>
      </w:r>
      <w:bookmarkEnd w:id="403"/>
      <w:bookmarkEnd w:id="404"/>
      <w:bookmarkEnd w:id="405"/>
      <w:bookmarkEnd w:id="406"/>
    </w:p>
    <w:p w:rsidR="003B6330" w:rsidRPr="003B6330" w:rsidRDefault="006C550E" w:rsidP="003B6330">
      <w:pPr>
        <w:pStyle w:val="Textoindependiente"/>
      </w:pPr>
      <w:r>
        <w:rPr>
          <w:noProof/>
          <w:lang w:eastAsia="es-AR" w:bidi="ar-SA"/>
        </w:rPr>
        <w:lastRenderedPageBreak/>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206490" cy="3678555"/>
            <wp:effectExtent l="19050" t="0" r="3810" b="0"/>
            <wp:wrapSquare wrapText="larges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srcRect/>
                    <a:stretch>
                      <a:fillRect/>
                    </a:stretch>
                  </pic:blipFill>
                  <pic:spPr bwMode="auto">
                    <a:xfrm>
                      <a:off x="0" y="0"/>
                      <a:ext cx="6206490" cy="3678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407" w:name="__RefHeading__206_238574934"/>
      <w:bookmarkStart w:id="408" w:name="__RefHeading__145_1307357959"/>
      <w:bookmarkStart w:id="409" w:name="__RefHeading__308_705687861"/>
      <w:bookmarkStart w:id="410" w:name="__RefHeading__118_864570552"/>
      <w:bookmarkStart w:id="411" w:name="__RefHeading__172_828509656"/>
      <w:bookmarkStart w:id="412" w:name="__RefHeading__262_2121180832"/>
      <w:bookmarkStart w:id="413" w:name="_Toc395525187"/>
      <w:bookmarkStart w:id="414" w:name="_Toc395525731"/>
      <w:bookmarkStart w:id="415" w:name="_Toc403667060"/>
      <w:bookmarkStart w:id="416" w:name="_Toc403991992"/>
      <w:bookmarkEnd w:id="407"/>
      <w:bookmarkEnd w:id="408"/>
      <w:bookmarkEnd w:id="409"/>
      <w:bookmarkEnd w:id="410"/>
      <w:bookmarkEnd w:id="411"/>
      <w:bookmarkEnd w:id="412"/>
      <w:r w:rsidRPr="003B6330">
        <w:rPr>
          <w:rFonts w:ascii="Verdana" w:hAnsi="Verdana" w:cs="Verdana"/>
          <w:b w:val="0"/>
          <w:lang w:val="es-AR"/>
        </w:rPr>
        <w:lastRenderedPageBreak/>
        <w:t>Anexos D – Referencias utilizadas</w:t>
      </w:r>
      <w:bookmarkEnd w:id="413"/>
      <w:bookmarkEnd w:id="414"/>
      <w:bookmarkEnd w:id="415"/>
      <w:bookmarkEnd w:id="416"/>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417" w:name="__RefHeading__329_2121180832"/>
      <w:bookmarkStart w:id="418" w:name="_Toc395525188"/>
      <w:bookmarkStart w:id="419" w:name="_Toc395525732"/>
      <w:bookmarkStart w:id="420" w:name="_Toc403667061"/>
      <w:bookmarkStart w:id="421" w:name="_Toc403991993"/>
      <w:bookmarkEnd w:id="417"/>
      <w:r w:rsidRPr="003B6330">
        <w:rPr>
          <w:rFonts w:ascii="Verdana" w:hAnsi="Verdana"/>
          <w:b w:val="0"/>
          <w:lang w:val="es-AR"/>
        </w:rPr>
        <w:t>Referencias</w:t>
      </w:r>
      <w:bookmarkEnd w:id="418"/>
      <w:bookmarkEnd w:id="419"/>
      <w:bookmarkEnd w:id="420"/>
      <w:bookmarkEnd w:id="421"/>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6"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w:t>
      </w:r>
      <w:proofErr w:type="spellStart"/>
      <w:r w:rsidRPr="003B6330">
        <w:rPr>
          <w:rFonts w:ascii="Verdana" w:hAnsi="Verdana" w:cs="Verdana"/>
          <w:color w:val="000000"/>
          <w:spacing w:val="20"/>
          <w:sz w:val="20"/>
          <w:szCs w:val="20"/>
        </w:rPr>
        <w:t>Analisis</w:t>
      </w:r>
      <w:proofErr w:type="spellEnd"/>
      <w:r w:rsidRPr="003B6330">
        <w:rPr>
          <w:rFonts w:ascii="Verdana" w:hAnsi="Verdana" w:cs="Verdana"/>
          <w:color w:val="000000"/>
          <w:spacing w:val="20"/>
          <w:sz w:val="20"/>
          <w:szCs w:val="20"/>
        </w:rPr>
        <w:t xml:space="preserve"> FODA “Conceptos y Técnicas de la Dirección y Administración Estratégicas” Thompson – </w:t>
      </w:r>
      <w:proofErr w:type="spellStart"/>
      <w:r w:rsidRPr="003B6330">
        <w:rPr>
          <w:rFonts w:ascii="Verdana" w:hAnsi="Verdana" w:cs="Verdana"/>
          <w:color w:val="000000"/>
          <w:spacing w:val="20"/>
          <w:sz w:val="20"/>
          <w:szCs w:val="20"/>
        </w:rPr>
        <w:t>Strickland</w:t>
      </w:r>
      <w:proofErr w:type="spellEnd"/>
      <w:r w:rsidRPr="003B6330">
        <w:rPr>
          <w:rFonts w:ascii="Verdana" w:hAnsi="Verdana" w:cs="Verdana"/>
          <w:color w:val="000000"/>
          <w:spacing w:val="20"/>
          <w:sz w:val="20"/>
          <w:szCs w:val="20"/>
        </w:rPr>
        <w:t xml:space="preserve"> 1985. </w:t>
      </w:r>
      <w:proofErr w:type="gramStart"/>
      <w:r w:rsidRPr="00EE490E">
        <w:rPr>
          <w:rFonts w:ascii="Verdana" w:hAnsi="Verdana" w:cs="Verdana"/>
          <w:color w:val="000000"/>
          <w:spacing w:val="20"/>
          <w:sz w:val="20"/>
          <w:szCs w:val="20"/>
          <w:lang w:val="en-US"/>
        </w:rPr>
        <w:t xml:space="preserve">Editorial Mc </w:t>
      </w:r>
      <w:proofErr w:type="spellStart"/>
      <w:r w:rsidRPr="00EE490E">
        <w:rPr>
          <w:rFonts w:ascii="Verdana" w:hAnsi="Verdana" w:cs="Verdana"/>
          <w:color w:val="000000"/>
          <w:spacing w:val="20"/>
          <w:sz w:val="20"/>
          <w:szCs w:val="20"/>
          <w:lang w:val="en-US"/>
        </w:rPr>
        <w:t>Graw</w:t>
      </w:r>
      <w:proofErr w:type="spellEnd"/>
      <w:r w:rsidRPr="00EE490E">
        <w:rPr>
          <w:rFonts w:ascii="Verdana" w:hAnsi="Verdana" w:cs="Verdana"/>
          <w:color w:val="000000"/>
          <w:spacing w:val="20"/>
          <w:sz w:val="20"/>
          <w:szCs w:val="20"/>
          <w:lang w:val="en-US"/>
        </w:rPr>
        <w:t>-Hill.</w:t>
      </w:r>
      <w:proofErr w:type="gramEnd"/>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w:t>
      </w:r>
      <w:proofErr w:type="gramStart"/>
      <w:r w:rsidRPr="00EE490E">
        <w:rPr>
          <w:rFonts w:ascii="Verdana" w:hAnsi="Verdana" w:cs="Verdana"/>
          <w:color w:val="000000"/>
          <w:spacing w:val="20"/>
          <w:sz w:val="20"/>
          <w:szCs w:val="20"/>
          <w:lang w:val="en-US"/>
        </w:rPr>
        <w:t>IEC  14598</w:t>
      </w:r>
      <w:proofErr w:type="gramEnd"/>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47"/>
      <w:footerReference w:type="default" r:id="rId48"/>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4068" w:rsidRDefault="00A44068" w:rsidP="00665A6E">
      <w:pPr>
        <w:spacing w:after="0" w:line="240" w:lineRule="auto"/>
      </w:pPr>
      <w:r>
        <w:separator/>
      </w:r>
    </w:p>
  </w:endnote>
  <w:endnote w:type="continuationSeparator" w:id="0">
    <w:p w:rsidR="00A44068" w:rsidRDefault="00A44068"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5C9" w:rsidRPr="009C7EE5" w:rsidRDefault="00A94EC8" w:rsidP="009C7EE5">
    <w:pPr>
      <w:pStyle w:val="Piedepgina"/>
      <w:jc w:val="right"/>
      <w:rPr>
        <w:sz w:val="8"/>
      </w:rPr>
    </w:pPr>
    <w:r w:rsidRPr="00A94EC8">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004915C9" w:rsidRPr="00BA52F0">
      <w:rPr>
        <w:b/>
        <w:i/>
        <w:color w:val="00349E"/>
      </w:rPr>
      <w:instrText xml:space="preserve"> PAGE   \* MERGEFORMAT </w:instrText>
    </w:r>
    <w:r w:rsidRPr="00BA52F0">
      <w:rPr>
        <w:b/>
        <w:i/>
        <w:color w:val="00349E"/>
      </w:rPr>
      <w:fldChar w:fldCharType="separate"/>
    </w:r>
    <w:r w:rsidR="00BE7C2D">
      <w:rPr>
        <w:b/>
        <w:i/>
        <w:noProof/>
        <w:color w:val="00349E"/>
      </w:rPr>
      <w:t>20</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4068" w:rsidRDefault="00A44068" w:rsidP="00665A6E">
      <w:pPr>
        <w:spacing w:after="0" w:line="240" w:lineRule="auto"/>
      </w:pPr>
      <w:r>
        <w:separator/>
      </w:r>
    </w:p>
  </w:footnote>
  <w:footnote w:type="continuationSeparator" w:id="0">
    <w:p w:rsidR="00A44068" w:rsidRDefault="00A44068"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5C9" w:rsidRPr="00E66792" w:rsidRDefault="00A94EC8" w:rsidP="00E66792">
    <w:pPr>
      <w:pStyle w:val="Encabezado"/>
      <w:ind w:left="720"/>
      <w:jc w:val="right"/>
      <w:rPr>
        <w:i/>
        <w:sz w:val="24"/>
        <w:szCs w:val="24"/>
        <w:lang w:val="es-AR"/>
      </w:rPr>
    </w:pPr>
    <w:r w:rsidRPr="00A94EC8">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A94EC8">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004915C9"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8">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9">
    <w:nsid w:val="1B0B2402"/>
    <w:multiLevelType w:val="hybridMultilevel"/>
    <w:tmpl w:val="1E2CF02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2">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2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7"/>
  </w:num>
  <w:num w:numId="19">
    <w:abstractNumId w:val="19"/>
  </w:num>
  <w:num w:numId="20">
    <w:abstractNumId w:val="22"/>
  </w:num>
  <w:num w:numId="21">
    <w:abstractNumId w:val="16"/>
  </w:num>
  <w:num w:numId="22">
    <w:abstractNumId w:val="18"/>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hyphenationZone w:val="425"/>
  <w:characterSpacingControl w:val="doNotCompress"/>
  <w:hdrShapeDefaults>
    <o:shapedefaults v:ext="edit" spidmax="13314"/>
    <o:shapelayout v:ext="edit">
      <o:idmap v:ext="edit" data="2"/>
    </o:shapelayout>
  </w:hdrShapeDefaults>
  <w:footnotePr>
    <w:footnote w:id="-1"/>
    <w:footnote w:id="0"/>
  </w:footnotePr>
  <w:endnotePr>
    <w:endnote w:id="-1"/>
    <w:endnote w:id="0"/>
  </w:endnotePr>
  <w:compat/>
  <w:rsids>
    <w:rsidRoot w:val="00603083"/>
    <w:rsid w:val="000130AF"/>
    <w:rsid w:val="000A63A1"/>
    <w:rsid w:val="00142E8A"/>
    <w:rsid w:val="00194E6F"/>
    <w:rsid w:val="001C70A7"/>
    <w:rsid w:val="001F1CC0"/>
    <w:rsid w:val="003240C9"/>
    <w:rsid w:val="00334631"/>
    <w:rsid w:val="00337F7F"/>
    <w:rsid w:val="0036787C"/>
    <w:rsid w:val="003A77CE"/>
    <w:rsid w:val="003B6330"/>
    <w:rsid w:val="0041031C"/>
    <w:rsid w:val="004736B5"/>
    <w:rsid w:val="004915C9"/>
    <w:rsid w:val="004D64A4"/>
    <w:rsid w:val="005021D2"/>
    <w:rsid w:val="005452AF"/>
    <w:rsid w:val="005812BC"/>
    <w:rsid w:val="005A26BC"/>
    <w:rsid w:val="00603083"/>
    <w:rsid w:val="00652372"/>
    <w:rsid w:val="00665A6E"/>
    <w:rsid w:val="006C550E"/>
    <w:rsid w:val="00716897"/>
    <w:rsid w:val="00757C23"/>
    <w:rsid w:val="007B067C"/>
    <w:rsid w:val="007B7E39"/>
    <w:rsid w:val="0081626C"/>
    <w:rsid w:val="00841FF8"/>
    <w:rsid w:val="00856895"/>
    <w:rsid w:val="0089140F"/>
    <w:rsid w:val="00894BBE"/>
    <w:rsid w:val="008D6529"/>
    <w:rsid w:val="00905C9F"/>
    <w:rsid w:val="009C7EE5"/>
    <w:rsid w:val="00A44068"/>
    <w:rsid w:val="00A47B30"/>
    <w:rsid w:val="00A94EC8"/>
    <w:rsid w:val="00A95424"/>
    <w:rsid w:val="00B26AE4"/>
    <w:rsid w:val="00B31C21"/>
    <w:rsid w:val="00B451F5"/>
    <w:rsid w:val="00BA52F0"/>
    <w:rsid w:val="00BE131A"/>
    <w:rsid w:val="00BE7C2D"/>
    <w:rsid w:val="00C3205D"/>
    <w:rsid w:val="00C45AB3"/>
    <w:rsid w:val="00C5766D"/>
    <w:rsid w:val="00C94E96"/>
    <w:rsid w:val="00D07131"/>
    <w:rsid w:val="00D9549C"/>
    <w:rsid w:val="00DC62D6"/>
    <w:rsid w:val="00E151EB"/>
    <w:rsid w:val="00E162D5"/>
    <w:rsid w:val="00E66792"/>
    <w:rsid w:val="00EB340F"/>
    <w:rsid w:val="00EE490E"/>
    <w:rsid w:val="00F100B5"/>
    <w:rsid w:val="00F55F13"/>
    <w:rsid w:val="00F6125E"/>
    <w:rsid w:val="00FD1A1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 w:type="character" w:styleId="Hipervnculovisitado">
    <w:name w:val="FollowedHyperlink"/>
    <w:basedOn w:val="Fuentedeprrafopredeter"/>
    <w:uiPriority w:val="99"/>
    <w:semiHidden/>
    <w:unhideWhenUsed/>
    <w:rsid w:val="00FD1A1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anexo-Remitos.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amazon.com/exec/obidos/ASIN/0135986249/edyourdonswebsi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Anexo-IRAM-34504.doc"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57455-C943-4426-88C8-F5031E654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Creativo.dot</Template>
  <TotalTime>240</TotalTime>
  <Pages>46</Pages>
  <Words>5180</Words>
  <Characters>28491</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33604</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Bruno Adrian</cp:lastModifiedBy>
  <cp:revision>16</cp:revision>
  <dcterms:created xsi:type="dcterms:W3CDTF">2014-11-14T02:47:00Z</dcterms:created>
  <dcterms:modified xsi:type="dcterms:W3CDTF">2014-11-17T15:51:00Z</dcterms:modified>
</cp:coreProperties>
</file>